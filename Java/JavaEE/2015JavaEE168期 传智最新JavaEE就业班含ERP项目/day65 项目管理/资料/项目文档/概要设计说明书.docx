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60E3C" w:rsidRDefault="00760E3C">
      <w:pPr>
        <w:spacing w:line="360" w:lineRule="auto"/>
        <w:jc w:val="center"/>
        <w:rPr>
          <w:rFonts w:hint="eastAsia"/>
          <w:b/>
          <w:bCs/>
          <w:sz w:val="52"/>
        </w:rPr>
      </w:pPr>
    </w:p>
    <w:p w:rsidR="00760E3C" w:rsidRDefault="00760E3C">
      <w:pPr>
        <w:spacing w:line="360" w:lineRule="auto"/>
        <w:jc w:val="center"/>
        <w:rPr>
          <w:rFonts w:hint="eastAsia"/>
          <w:b/>
          <w:bCs/>
          <w:sz w:val="52"/>
        </w:rPr>
      </w:pPr>
    </w:p>
    <w:p w:rsidR="00760E3C" w:rsidRDefault="00760E3C">
      <w:pPr>
        <w:spacing w:line="360" w:lineRule="auto"/>
        <w:jc w:val="center"/>
        <w:rPr>
          <w:rFonts w:hint="eastAsia"/>
          <w:b/>
          <w:bCs/>
          <w:sz w:val="52"/>
        </w:rPr>
      </w:pPr>
      <w:r>
        <w:rPr>
          <w:rFonts w:hint="eastAsia"/>
          <w:b/>
          <w:bCs/>
          <w:sz w:val="52"/>
        </w:rPr>
        <w:t>软件概要设计说明书</w:t>
      </w: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ind w:firstLineChars="1100" w:firstLine="3080"/>
        <w:rPr>
          <w:rFonts w:hint="eastAsia"/>
          <w:sz w:val="28"/>
          <w:u w:val="single"/>
        </w:rPr>
      </w:pPr>
      <w:r>
        <w:rPr>
          <w:rFonts w:hint="eastAsia"/>
          <w:sz w:val="28"/>
        </w:rPr>
        <w:t>项目名称：</w:t>
      </w:r>
      <w:r>
        <w:rPr>
          <w:rFonts w:hint="eastAsia"/>
          <w:sz w:val="28"/>
          <w:u w:val="single"/>
        </w:rPr>
        <w:t>_</w:t>
      </w:r>
      <w:r>
        <w:rPr>
          <w:rFonts w:hint="eastAsia"/>
          <w:sz w:val="28"/>
          <w:u w:val="single"/>
        </w:rPr>
        <w:t>教学机管理系统</w:t>
      </w:r>
      <w:r>
        <w:rPr>
          <w:rFonts w:hint="eastAsia"/>
          <w:sz w:val="28"/>
          <w:u w:val="single"/>
        </w:rPr>
        <w:t xml:space="preserve">2.0 </w:t>
      </w:r>
    </w:p>
    <w:p w:rsidR="00760E3C" w:rsidRDefault="00760E3C">
      <w:pPr>
        <w:spacing w:line="360" w:lineRule="auto"/>
        <w:ind w:firstLineChars="1100" w:firstLine="3080"/>
        <w:rPr>
          <w:rFonts w:hint="eastAsia"/>
          <w:sz w:val="28"/>
        </w:rPr>
      </w:pPr>
      <w:r>
        <w:rPr>
          <w:rFonts w:hint="eastAsia"/>
          <w:sz w:val="28"/>
        </w:rPr>
        <w:t>项目编号：</w:t>
      </w:r>
      <w:r>
        <w:rPr>
          <w:rFonts w:hint="eastAsia"/>
          <w:sz w:val="28"/>
          <w:u w:val="single"/>
        </w:rPr>
        <w:t>_                     ______</w:t>
      </w:r>
      <w:r>
        <w:rPr>
          <w:rFonts w:hint="eastAsia"/>
          <w:sz w:val="28"/>
        </w:rPr>
        <w:t xml:space="preserve"> </w:t>
      </w:r>
    </w:p>
    <w:p w:rsidR="00760E3C" w:rsidRDefault="00760E3C">
      <w:pPr>
        <w:spacing w:line="360" w:lineRule="auto"/>
        <w:ind w:firstLineChars="1100" w:firstLine="3080"/>
        <w:rPr>
          <w:rFonts w:hint="eastAsia"/>
          <w:sz w:val="28"/>
          <w:u w:val="single"/>
        </w:rPr>
      </w:pPr>
      <w:r>
        <w:rPr>
          <w:rFonts w:hint="eastAsia"/>
          <w:sz w:val="28"/>
        </w:rPr>
        <w:t>编</w:t>
      </w:r>
      <w:r>
        <w:rPr>
          <w:rFonts w:hint="eastAsia"/>
          <w:sz w:val="28"/>
        </w:rPr>
        <w:t xml:space="preserve">        </w:t>
      </w:r>
      <w:r>
        <w:rPr>
          <w:rFonts w:hint="eastAsia"/>
          <w:sz w:val="28"/>
        </w:rPr>
        <w:t>写：</w:t>
      </w:r>
      <w:r>
        <w:rPr>
          <w:rFonts w:hint="eastAsia"/>
          <w:sz w:val="28"/>
          <w:u w:val="single"/>
        </w:rPr>
        <w:t xml:space="preserve">_        </w:t>
      </w:r>
      <w:r>
        <w:rPr>
          <w:rFonts w:hint="eastAsia"/>
          <w:sz w:val="28"/>
          <w:u w:val="single"/>
        </w:rPr>
        <w:t>苗润土</w:t>
      </w:r>
      <w:r>
        <w:rPr>
          <w:rFonts w:hint="eastAsia"/>
          <w:sz w:val="28"/>
          <w:u w:val="single"/>
        </w:rPr>
        <w:t xml:space="preserve">_ _____ </w:t>
      </w:r>
    </w:p>
    <w:p w:rsidR="00760E3C" w:rsidRDefault="00760E3C">
      <w:pPr>
        <w:spacing w:line="360" w:lineRule="auto"/>
        <w:ind w:firstLineChars="1100" w:firstLine="3080"/>
        <w:rPr>
          <w:rFonts w:hint="eastAsia"/>
          <w:sz w:val="28"/>
        </w:rPr>
      </w:pPr>
      <w:r>
        <w:rPr>
          <w:rFonts w:hint="eastAsia"/>
          <w:sz w:val="28"/>
        </w:rPr>
        <w:t>审</w:t>
      </w:r>
      <w:r>
        <w:rPr>
          <w:rFonts w:hint="eastAsia"/>
          <w:sz w:val="28"/>
        </w:rPr>
        <w:t xml:space="preserve">        </w:t>
      </w:r>
      <w:r>
        <w:rPr>
          <w:rFonts w:hint="eastAsia"/>
          <w:sz w:val="28"/>
        </w:rPr>
        <w:t>核：</w:t>
      </w:r>
      <w:r>
        <w:rPr>
          <w:rFonts w:hint="eastAsia"/>
          <w:sz w:val="28"/>
          <w:u w:val="single"/>
        </w:rPr>
        <w:t xml:space="preserve">_____         ________ </w:t>
      </w:r>
    </w:p>
    <w:p w:rsidR="00760E3C" w:rsidRDefault="00760E3C">
      <w:pPr>
        <w:spacing w:line="360" w:lineRule="auto"/>
        <w:ind w:firstLineChars="1100" w:firstLine="3080"/>
        <w:rPr>
          <w:rFonts w:hint="eastAsia"/>
          <w:sz w:val="28"/>
        </w:rPr>
      </w:pPr>
      <w:r>
        <w:rPr>
          <w:rFonts w:hint="eastAsia"/>
          <w:sz w:val="28"/>
        </w:rPr>
        <w:t>批</w:t>
      </w:r>
      <w:r>
        <w:rPr>
          <w:rFonts w:hint="eastAsia"/>
          <w:sz w:val="28"/>
        </w:rPr>
        <w:t xml:space="preserve">        </w:t>
      </w:r>
      <w:r>
        <w:rPr>
          <w:rFonts w:hint="eastAsia"/>
          <w:sz w:val="28"/>
        </w:rPr>
        <w:t>准：</w:t>
      </w:r>
      <w:r>
        <w:rPr>
          <w:rFonts w:hint="eastAsia"/>
          <w:sz w:val="28"/>
          <w:u w:val="single"/>
        </w:rPr>
        <w:t>____         _________</w:t>
      </w:r>
    </w:p>
    <w:p w:rsidR="00760E3C" w:rsidRDefault="00760E3C">
      <w:pPr>
        <w:spacing w:line="360" w:lineRule="auto"/>
        <w:ind w:firstLineChars="1100" w:firstLine="3080"/>
        <w:rPr>
          <w:rFonts w:hint="eastAsia"/>
          <w:sz w:val="28"/>
          <w:u w:val="single"/>
        </w:rPr>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_       </w:t>
      </w:r>
      <w:smartTag w:uri="urn:schemas-microsoft-com:office:smarttags" w:element="chsdate">
        <w:smartTagPr>
          <w:attr w:name="IsROCDate" w:val="False"/>
          <w:attr w:name="IsLunarDate" w:val="False"/>
          <w:attr w:name="Day" w:val="2"/>
          <w:attr w:name="Month" w:val="4"/>
          <w:attr w:name="Year" w:val="2011"/>
        </w:smartTagPr>
        <w:r>
          <w:rPr>
            <w:sz w:val="28"/>
            <w:u w:val="single"/>
          </w:rPr>
          <w:t>20</w:t>
        </w:r>
        <w:r>
          <w:rPr>
            <w:rFonts w:hint="eastAsia"/>
            <w:sz w:val="28"/>
            <w:u w:val="single"/>
          </w:rPr>
          <w:t>11</w:t>
        </w:r>
        <w:r>
          <w:rPr>
            <w:sz w:val="28"/>
            <w:u w:val="single"/>
          </w:rPr>
          <w:t>-</w:t>
        </w:r>
        <w:r>
          <w:rPr>
            <w:rFonts w:hint="eastAsia"/>
            <w:sz w:val="28"/>
            <w:u w:val="single"/>
          </w:rPr>
          <w:t>4</w:t>
        </w:r>
        <w:r>
          <w:rPr>
            <w:sz w:val="28"/>
            <w:u w:val="single"/>
          </w:rPr>
          <w:t>-</w:t>
        </w:r>
        <w:r>
          <w:rPr>
            <w:rFonts w:hint="eastAsia"/>
            <w:sz w:val="28"/>
            <w:u w:val="single"/>
          </w:rPr>
          <w:t>2</w:t>
        </w:r>
      </w:smartTag>
      <w:r>
        <w:rPr>
          <w:rFonts w:hint="eastAsia"/>
          <w:sz w:val="28"/>
          <w:u w:val="single"/>
        </w:rPr>
        <w:t xml:space="preserve">    ___</w:t>
      </w:r>
    </w:p>
    <w:p w:rsidR="00760E3C" w:rsidRDefault="00760E3C">
      <w:pPr>
        <w:spacing w:line="360" w:lineRule="auto"/>
        <w:jc w:val="center"/>
        <w:rPr>
          <w:rFonts w:hint="eastAsia"/>
          <w:sz w:val="28"/>
          <w:u w:val="single"/>
        </w:rPr>
      </w:pPr>
      <w:r>
        <w:rPr>
          <w:sz w:val="28"/>
          <w:u w:val="single"/>
        </w:rPr>
        <w:br w:type="page"/>
      </w:r>
    </w:p>
    <w:p w:rsidR="00760E3C" w:rsidRDefault="00760E3C">
      <w:pPr>
        <w:spacing w:line="360" w:lineRule="auto"/>
        <w:jc w:val="center"/>
        <w:rPr>
          <w:rFonts w:hint="eastAsia"/>
          <w:sz w:val="32"/>
        </w:rPr>
      </w:pPr>
      <w:r>
        <w:rPr>
          <w:rFonts w:hint="eastAsia"/>
          <w:sz w:val="32"/>
        </w:rPr>
        <w:t>修订历史记录</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407"/>
        <w:gridCol w:w="3963"/>
        <w:gridCol w:w="1470"/>
        <w:gridCol w:w="1572"/>
      </w:tblGrid>
      <w:tr w:rsidR="00760E3C">
        <w:tc>
          <w:tcPr>
            <w:tcW w:w="828" w:type="dxa"/>
            <w:shd w:val="clear" w:color="auto" w:fill="C0C0C0"/>
          </w:tcPr>
          <w:p w:rsidR="00760E3C" w:rsidRDefault="00760E3C">
            <w:pPr>
              <w:spacing w:line="360" w:lineRule="auto"/>
              <w:jc w:val="center"/>
              <w:rPr>
                <w:rFonts w:hint="eastAsia"/>
              </w:rPr>
            </w:pPr>
            <w:r>
              <w:rPr>
                <w:rFonts w:hint="eastAsia"/>
              </w:rPr>
              <w:t>版本</w:t>
            </w:r>
          </w:p>
        </w:tc>
        <w:tc>
          <w:tcPr>
            <w:tcW w:w="1407" w:type="dxa"/>
            <w:shd w:val="clear" w:color="auto" w:fill="C0C0C0"/>
          </w:tcPr>
          <w:p w:rsidR="00760E3C" w:rsidRDefault="00760E3C">
            <w:pPr>
              <w:spacing w:line="360" w:lineRule="auto"/>
              <w:jc w:val="center"/>
              <w:rPr>
                <w:rFonts w:hint="eastAsia"/>
              </w:rPr>
            </w:pPr>
            <w:r>
              <w:rPr>
                <w:rFonts w:hint="eastAsia"/>
              </w:rPr>
              <w:t>*</w:t>
            </w:r>
            <w:r>
              <w:rPr>
                <w:rFonts w:hint="eastAsia"/>
              </w:rPr>
              <w:t>变化状态</w:t>
            </w:r>
          </w:p>
        </w:tc>
        <w:tc>
          <w:tcPr>
            <w:tcW w:w="3963" w:type="dxa"/>
            <w:shd w:val="clear" w:color="auto" w:fill="C0C0C0"/>
          </w:tcPr>
          <w:p w:rsidR="00760E3C" w:rsidRDefault="00760E3C">
            <w:pPr>
              <w:spacing w:line="360" w:lineRule="auto"/>
              <w:jc w:val="center"/>
              <w:rPr>
                <w:rFonts w:hint="eastAsia"/>
              </w:rPr>
            </w:pPr>
            <w:r>
              <w:rPr>
                <w:rFonts w:hint="eastAsia"/>
              </w:rPr>
              <w:t>说明</w:t>
            </w:r>
          </w:p>
        </w:tc>
        <w:tc>
          <w:tcPr>
            <w:tcW w:w="1470" w:type="dxa"/>
            <w:shd w:val="clear" w:color="auto" w:fill="C0C0C0"/>
          </w:tcPr>
          <w:p w:rsidR="00760E3C" w:rsidRDefault="00760E3C">
            <w:pPr>
              <w:spacing w:line="360" w:lineRule="auto"/>
              <w:jc w:val="center"/>
              <w:rPr>
                <w:rFonts w:hint="eastAsia"/>
              </w:rPr>
            </w:pPr>
            <w:r>
              <w:rPr>
                <w:rFonts w:hint="eastAsia"/>
              </w:rPr>
              <w:t>日期</w:t>
            </w:r>
          </w:p>
        </w:tc>
        <w:tc>
          <w:tcPr>
            <w:tcW w:w="1572" w:type="dxa"/>
            <w:shd w:val="clear" w:color="auto" w:fill="C0C0C0"/>
          </w:tcPr>
          <w:p w:rsidR="00760E3C" w:rsidRDefault="00760E3C">
            <w:pPr>
              <w:spacing w:line="360" w:lineRule="auto"/>
              <w:jc w:val="center"/>
              <w:rPr>
                <w:rFonts w:hint="eastAsia"/>
              </w:rPr>
            </w:pPr>
            <w:r>
              <w:rPr>
                <w:rFonts w:hint="eastAsia"/>
              </w:rPr>
              <w:t>修订者</w:t>
            </w:r>
          </w:p>
        </w:tc>
      </w:tr>
      <w:tr w:rsidR="00760E3C">
        <w:tc>
          <w:tcPr>
            <w:tcW w:w="828" w:type="dxa"/>
          </w:tcPr>
          <w:p w:rsidR="00760E3C" w:rsidRDefault="00760E3C">
            <w:pPr>
              <w:spacing w:line="360" w:lineRule="auto"/>
              <w:rPr>
                <w:rFonts w:hint="eastAsia"/>
              </w:rPr>
            </w:pPr>
            <w:r>
              <w:rPr>
                <w:rFonts w:hint="eastAsia"/>
              </w:rPr>
              <w:t>1.0</w:t>
            </w:r>
          </w:p>
        </w:tc>
        <w:tc>
          <w:tcPr>
            <w:tcW w:w="1407" w:type="dxa"/>
          </w:tcPr>
          <w:p w:rsidR="00760E3C" w:rsidRDefault="00760E3C">
            <w:pPr>
              <w:spacing w:line="360" w:lineRule="auto"/>
              <w:rPr>
                <w:rFonts w:hint="eastAsia"/>
              </w:rPr>
            </w:pPr>
            <w:r>
              <w:rPr>
                <w:rFonts w:hint="eastAsia"/>
              </w:rPr>
              <w:t>A</w:t>
            </w:r>
          </w:p>
        </w:tc>
        <w:tc>
          <w:tcPr>
            <w:tcW w:w="3963" w:type="dxa"/>
          </w:tcPr>
          <w:p w:rsidR="00760E3C" w:rsidRDefault="00760E3C">
            <w:pPr>
              <w:spacing w:line="360" w:lineRule="auto"/>
              <w:rPr>
                <w:rFonts w:hint="eastAsia"/>
              </w:rPr>
            </w:pPr>
            <w:r>
              <w:rPr>
                <w:rFonts w:hint="eastAsia"/>
              </w:rPr>
              <w:t>编写概要设计文档初稿</w:t>
            </w:r>
          </w:p>
        </w:tc>
        <w:tc>
          <w:tcPr>
            <w:tcW w:w="1470" w:type="dxa"/>
          </w:tcPr>
          <w:p w:rsidR="00760E3C" w:rsidRDefault="00760E3C">
            <w:pPr>
              <w:spacing w:line="360" w:lineRule="auto"/>
              <w:rPr>
                <w:rFonts w:hint="eastAsia"/>
              </w:rPr>
            </w:pPr>
            <w:smartTag w:uri="urn:schemas-microsoft-com:office:smarttags" w:element="chsdate">
              <w:smartTagPr>
                <w:attr w:name="IsROCDate" w:val="False"/>
                <w:attr w:name="IsLunarDate" w:val="False"/>
                <w:attr w:name="Day" w:val="2"/>
                <w:attr w:name="Month" w:val="4"/>
                <w:attr w:name="Year" w:val="2011"/>
              </w:smartTagPr>
              <w:r>
                <w:t>20</w:t>
              </w:r>
              <w:r>
                <w:rPr>
                  <w:rFonts w:hint="eastAsia"/>
                </w:rPr>
                <w:t>11</w:t>
              </w:r>
              <w:r>
                <w:t>-</w:t>
              </w:r>
              <w:r>
                <w:rPr>
                  <w:rFonts w:hint="eastAsia"/>
                </w:rPr>
                <w:t>4</w:t>
              </w:r>
              <w:r>
                <w:t>-</w:t>
              </w:r>
              <w:r>
                <w:rPr>
                  <w:rFonts w:hint="eastAsia"/>
                </w:rPr>
                <w:t>2</w:t>
              </w:r>
            </w:smartTag>
          </w:p>
        </w:tc>
        <w:tc>
          <w:tcPr>
            <w:tcW w:w="1572" w:type="dxa"/>
          </w:tcPr>
          <w:p w:rsidR="00760E3C" w:rsidRDefault="00760E3C">
            <w:pPr>
              <w:spacing w:line="360" w:lineRule="auto"/>
              <w:rPr>
                <w:rFonts w:hint="eastAsia"/>
              </w:rPr>
            </w:pPr>
            <w:r>
              <w:rPr>
                <w:rFonts w:hint="eastAsia"/>
              </w:rPr>
              <w:t>苗润土</w:t>
            </w:r>
          </w:p>
        </w:tc>
      </w:tr>
      <w:tr w:rsidR="00760E3C">
        <w:tc>
          <w:tcPr>
            <w:tcW w:w="828" w:type="dxa"/>
          </w:tcPr>
          <w:p w:rsidR="00760E3C" w:rsidRDefault="00760E3C">
            <w:pPr>
              <w:spacing w:line="360" w:lineRule="auto"/>
              <w:rPr>
                <w:rFonts w:hint="eastAsia"/>
              </w:rPr>
            </w:pPr>
          </w:p>
        </w:tc>
        <w:tc>
          <w:tcPr>
            <w:tcW w:w="1407" w:type="dxa"/>
          </w:tcPr>
          <w:p w:rsidR="00760E3C" w:rsidRDefault="00760E3C">
            <w:pPr>
              <w:spacing w:line="360" w:lineRule="auto"/>
              <w:rPr>
                <w:rFonts w:hint="eastAsia"/>
              </w:rPr>
            </w:pPr>
          </w:p>
        </w:tc>
        <w:tc>
          <w:tcPr>
            <w:tcW w:w="3963" w:type="dxa"/>
          </w:tcPr>
          <w:p w:rsidR="00760E3C" w:rsidRDefault="00760E3C">
            <w:pPr>
              <w:spacing w:line="360" w:lineRule="auto"/>
              <w:rPr>
                <w:rFonts w:hint="eastAsia"/>
              </w:rPr>
            </w:pPr>
          </w:p>
        </w:tc>
        <w:tc>
          <w:tcPr>
            <w:tcW w:w="1470" w:type="dxa"/>
          </w:tcPr>
          <w:p w:rsidR="00760E3C" w:rsidRDefault="00760E3C">
            <w:pPr>
              <w:spacing w:line="360" w:lineRule="auto"/>
              <w:rPr>
                <w:rFonts w:hint="eastAsia"/>
              </w:rPr>
            </w:pPr>
          </w:p>
        </w:tc>
        <w:tc>
          <w:tcPr>
            <w:tcW w:w="1572" w:type="dxa"/>
          </w:tcPr>
          <w:p w:rsidR="00760E3C" w:rsidRDefault="00760E3C">
            <w:pPr>
              <w:spacing w:line="360" w:lineRule="auto"/>
              <w:rPr>
                <w:rFonts w:hint="eastAsia"/>
              </w:rPr>
            </w:pPr>
          </w:p>
        </w:tc>
      </w:tr>
      <w:tr w:rsidR="00760E3C">
        <w:tc>
          <w:tcPr>
            <w:tcW w:w="828" w:type="dxa"/>
          </w:tcPr>
          <w:p w:rsidR="00760E3C" w:rsidRDefault="00760E3C">
            <w:pPr>
              <w:spacing w:line="360" w:lineRule="auto"/>
              <w:rPr>
                <w:rFonts w:hint="eastAsia"/>
              </w:rPr>
            </w:pPr>
          </w:p>
        </w:tc>
        <w:tc>
          <w:tcPr>
            <w:tcW w:w="1407" w:type="dxa"/>
          </w:tcPr>
          <w:p w:rsidR="00760E3C" w:rsidRDefault="00760E3C">
            <w:pPr>
              <w:spacing w:line="360" w:lineRule="auto"/>
              <w:rPr>
                <w:rFonts w:hint="eastAsia"/>
              </w:rPr>
            </w:pPr>
          </w:p>
        </w:tc>
        <w:tc>
          <w:tcPr>
            <w:tcW w:w="3963" w:type="dxa"/>
          </w:tcPr>
          <w:p w:rsidR="00760E3C" w:rsidRDefault="00760E3C">
            <w:pPr>
              <w:spacing w:line="360" w:lineRule="auto"/>
              <w:rPr>
                <w:rFonts w:hint="eastAsia"/>
              </w:rPr>
            </w:pPr>
          </w:p>
        </w:tc>
        <w:tc>
          <w:tcPr>
            <w:tcW w:w="1470" w:type="dxa"/>
          </w:tcPr>
          <w:p w:rsidR="00760E3C" w:rsidRDefault="00760E3C">
            <w:pPr>
              <w:spacing w:line="360" w:lineRule="auto"/>
              <w:rPr>
                <w:rFonts w:hint="eastAsia"/>
              </w:rPr>
            </w:pPr>
          </w:p>
        </w:tc>
        <w:tc>
          <w:tcPr>
            <w:tcW w:w="1572" w:type="dxa"/>
          </w:tcPr>
          <w:p w:rsidR="00760E3C" w:rsidRDefault="00760E3C">
            <w:pPr>
              <w:spacing w:line="360" w:lineRule="auto"/>
              <w:rPr>
                <w:rFonts w:hint="eastAsia"/>
              </w:rPr>
            </w:pPr>
          </w:p>
        </w:tc>
      </w:tr>
      <w:tr w:rsidR="00760E3C">
        <w:tc>
          <w:tcPr>
            <w:tcW w:w="828" w:type="dxa"/>
          </w:tcPr>
          <w:p w:rsidR="00760E3C" w:rsidRDefault="00760E3C">
            <w:pPr>
              <w:spacing w:line="360" w:lineRule="auto"/>
              <w:rPr>
                <w:rFonts w:hint="eastAsia"/>
              </w:rPr>
            </w:pPr>
          </w:p>
        </w:tc>
        <w:tc>
          <w:tcPr>
            <w:tcW w:w="1407" w:type="dxa"/>
          </w:tcPr>
          <w:p w:rsidR="00760E3C" w:rsidRDefault="00760E3C">
            <w:pPr>
              <w:spacing w:line="360" w:lineRule="auto"/>
              <w:rPr>
                <w:rFonts w:hint="eastAsia"/>
              </w:rPr>
            </w:pPr>
          </w:p>
        </w:tc>
        <w:tc>
          <w:tcPr>
            <w:tcW w:w="3963" w:type="dxa"/>
          </w:tcPr>
          <w:p w:rsidR="00760E3C" w:rsidRDefault="00760E3C">
            <w:pPr>
              <w:spacing w:line="360" w:lineRule="auto"/>
              <w:rPr>
                <w:rFonts w:hint="eastAsia"/>
              </w:rPr>
            </w:pPr>
          </w:p>
        </w:tc>
        <w:tc>
          <w:tcPr>
            <w:tcW w:w="1470" w:type="dxa"/>
          </w:tcPr>
          <w:p w:rsidR="00760E3C" w:rsidRDefault="00760E3C">
            <w:pPr>
              <w:spacing w:line="360" w:lineRule="auto"/>
              <w:rPr>
                <w:rFonts w:hint="eastAsia"/>
              </w:rPr>
            </w:pPr>
          </w:p>
        </w:tc>
        <w:tc>
          <w:tcPr>
            <w:tcW w:w="1572" w:type="dxa"/>
          </w:tcPr>
          <w:p w:rsidR="00760E3C" w:rsidRDefault="00760E3C">
            <w:pPr>
              <w:spacing w:line="360" w:lineRule="auto"/>
              <w:rPr>
                <w:rFonts w:hint="eastAsia"/>
              </w:rPr>
            </w:pPr>
          </w:p>
        </w:tc>
      </w:tr>
      <w:tr w:rsidR="00760E3C">
        <w:tc>
          <w:tcPr>
            <w:tcW w:w="828" w:type="dxa"/>
          </w:tcPr>
          <w:p w:rsidR="00760E3C" w:rsidRDefault="00760E3C">
            <w:pPr>
              <w:spacing w:line="360" w:lineRule="auto"/>
              <w:rPr>
                <w:rFonts w:hint="eastAsia"/>
              </w:rPr>
            </w:pPr>
          </w:p>
        </w:tc>
        <w:tc>
          <w:tcPr>
            <w:tcW w:w="1407" w:type="dxa"/>
          </w:tcPr>
          <w:p w:rsidR="00760E3C" w:rsidRDefault="00760E3C">
            <w:pPr>
              <w:spacing w:line="360" w:lineRule="auto"/>
              <w:rPr>
                <w:rFonts w:hint="eastAsia"/>
              </w:rPr>
            </w:pPr>
          </w:p>
        </w:tc>
        <w:tc>
          <w:tcPr>
            <w:tcW w:w="3963" w:type="dxa"/>
          </w:tcPr>
          <w:p w:rsidR="00760E3C" w:rsidRDefault="00760E3C">
            <w:pPr>
              <w:spacing w:line="360" w:lineRule="auto"/>
              <w:rPr>
                <w:rFonts w:hint="eastAsia"/>
              </w:rPr>
            </w:pPr>
          </w:p>
        </w:tc>
        <w:tc>
          <w:tcPr>
            <w:tcW w:w="1470" w:type="dxa"/>
          </w:tcPr>
          <w:p w:rsidR="00760E3C" w:rsidRDefault="00760E3C">
            <w:pPr>
              <w:spacing w:line="360" w:lineRule="auto"/>
              <w:rPr>
                <w:rFonts w:hint="eastAsia"/>
              </w:rPr>
            </w:pPr>
          </w:p>
        </w:tc>
        <w:tc>
          <w:tcPr>
            <w:tcW w:w="1572" w:type="dxa"/>
          </w:tcPr>
          <w:p w:rsidR="00760E3C" w:rsidRDefault="00760E3C">
            <w:pPr>
              <w:spacing w:line="360" w:lineRule="auto"/>
              <w:rPr>
                <w:rFonts w:hint="eastAsia"/>
              </w:rPr>
            </w:pPr>
          </w:p>
        </w:tc>
      </w:tr>
      <w:tr w:rsidR="00760E3C">
        <w:tc>
          <w:tcPr>
            <w:tcW w:w="828" w:type="dxa"/>
          </w:tcPr>
          <w:p w:rsidR="00760E3C" w:rsidRDefault="00760E3C">
            <w:pPr>
              <w:spacing w:line="360" w:lineRule="auto"/>
              <w:rPr>
                <w:rFonts w:hint="eastAsia"/>
              </w:rPr>
            </w:pPr>
          </w:p>
        </w:tc>
        <w:tc>
          <w:tcPr>
            <w:tcW w:w="1407" w:type="dxa"/>
          </w:tcPr>
          <w:p w:rsidR="00760E3C" w:rsidRDefault="00760E3C">
            <w:pPr>
              <w:spacing w:line="360" w:lineRule="auto"/>
              <w:rPr>
                <w:rFonts w:hint="eastAsia"/>
              </w:rPr>
            </w:pPr>
          </w:p>
        </w:tc>
        <w:tc>
          <w:tcPr>
            <w:tcW w:w="3963" w:type="dxa"/>
          </w:tcPr>
          <w:p w:rsidR="00760E3C" w:rsidRDefault="00760E3C">
            <w:pPr>
              <w:spacing w:line="360" w:lineRule="auto"/>
              <w:rPr>
                <w:rFonts w:hint="eastAsia"/>
              </w:rPr>
            </w:pPr>
          </w:p>
        </w:tc>
        <w:tc>
          <w:tcPr>
            <w:tcW w:w="1470" w:type="dxa"/>
          </w:tcPr>
          <w:p w:rsidR="00760E3C" w:rsidRDefault="00760E3C">
            <w:pPr>
              <w:spacing w:line="360" w:lineRule="auto"/>
              <w:rPr>
                <w:rFonts w:hint="eastAsia"/>
              </w:rPr>
            </w:pPr>
          </w:p>
        </w:tc>
        <w:tc>
          <w:tcPr>
            <w:tcW w:w="1572" w:type="dxa"/>
          </w:tcPr>
          <w:p w:rsidR="00760E3C" w:rsidRDefault="00760E3C">
            <w:pPr>
              <w:spacing w:line="360" w:lineRule="auto"/>
              <w:rPr>
                <w:rFonts w:hint="eastAsia"/>
              </w:rPr>
            </w:pPr>
          </w:p>
        </w:tc>
      </w:tr>
      <w:tr w:rsidR="00760E3C">
        <w:tc>
          <w:tcPr>
            <w:tcW w:w="828" w:type="dxa"/>
          </w:tcPr>
          <w:p w:rsidR="00760E3C" w:rsidRDefault="00760E3C">
            <w:pPr>
              <w:spacing w:line="360" w:lineRule="auto"/>
              <w:rPr>
                <w:rFonts w:hint="eastAsia"/>
              </w:rPr>
            </w:pPr>
          </w:p>
        </w:tc>
        <w:tc>
          <w:tcPr>
            <w:tcW w:w="1407" w:type="dxa"/>
          </w:tcPr>
          <w:p w:rsidR="00760E3C" w:rsidRDefault="00760E3C">
            <w:pPr>
              <w:spacing w:line="360" w:lineRule="auto"/>
              <w:rPr>
                <w:rFonts w:hint="eastAsia"/>
              </w:rPr>
            </w:pPr>
          </w:p>
        </w:tc>
        <w:tc>
          <w:tcPr>
            <w:tcW w:w="3963" w:type="dxa"/>
          </w:tcPr>
          <w:p w:rsidR="00760E3C" w:rsidRDefault="00760E3C">
            <w:pPr>
              <w:spacing w:line="360" w:lineRule="auto"/>
              <w:rPr>
                <w:rFonts w:hint="eastAsia"/>
              </w:rPr>
            </w:pPr>
          </w:p>
        </w:tc>
        <w:tc>
          <w:tcPr>
            <w:tcW w:w="1470" w:type="dxa"/>
          </w:tcPr>
          <w:p w:rsidR="00760E3C" w:rsidRDefault="00760E3C">
            <w:pPr>
              <w:spacing w:line="360" w:lineRule="auto"/>
            </w:pPr>
          </w:p>
        </w:tc>
        <w:tc>
          <w:tcPr>
            <w:tcW w:w="1572" w:type="dxa"/>
          </w:tcPr>
          <w:p w:rsidR="00760E3C" w:rsidRDefault="00760E3C">
            <w:pPr>
              <w:spacing w:line="360" w:lineRule="auto"/>
              <w:rPr>
                <w:rFonts w:hint="eastAsia"/>
              </w:rPr>
            </w:pPr>
          </w:p>
        </w:tc>
      </w:tr>
      <w:tr w:rsidR="00760E3C">
        <w:tc>
          <w:tcPr>
            <w:tcW w:w="828" w:type="dxa"/>
          </w:tcPr>
          <w:p w:rsidR="00760E3C" w:rsidRDefault="00760E3C">
            <w:pPr>
              <w:spacing w:line="360" w:lineRule="auto"/>
              <w:rPr>
                <w:rFonts w:hint="eastAsia"/>
              </w:rPr>
            </w:pPr>
          </w:p>
        </w:tc>
        <w:tc>
          <w:tcPr>
            <w:tcW w:w="1407" w:type="dxa"/>
          </w:tcPr>
          <w:p w:rsidR="00760E3C" w:rsidRDefault="00760E3C">
            <w:pPr>
              <w:spacing w:line="360" w:lineRule="auto"/>
              <w:rPr>
                <w:rFonts w:hint="eastAsia"/>
              </w:rPr>
            </w:pPr>
          </w:p>
        </w:tc>
        <w:tc>
          <w:tcPr>
            <w:tcW w:w="3963" w:type="dxa"/>
          </w:tcPr>
          <w:p w:rsidR="00760E3C" w:rsidRDefault="00760E3C">
            <w:pPr>
              <w:spacing w:line="360" w:lineRule="auto"/>
              <w:rPr>
                <w:rFonts w:hint="eastAsia"/>
              </w:rPr>
            </w:pPr>
          </w:p>
        </w:tc>
        <w:tc>
          <w:tcPr>
            <w:tcW w:w="1470" w:type="dxa"/>
          </w:tcPr>
          <w:p w:rsidR="00760E3C" w:rsidRDefault="00760E3C">
            <w:pPr>
              <w:spacing w:line="360" w:lineRule="auto"/>
            </w:pPr>
          </w:p>
        </w:tc>
        <w:tc>
          <w:tcPr>
            <w:tcW w:w="1572" w:type="dxa"/>
          </w:tcPr>
          <w:p w:rsidR="00760E3C" w:rsidRDefault="00760E3C">
            <w:pPr>
              <w:spacing w:line="360" w:lineRule="auto"/>
              <w:rPr>
                <w:rFonts w:hint="eastAsia"/>
              </w:rPr>
            </w:pPr>
          </w:p>
        </w:tc>
      </w:tr>
    </w:tbl>
    <w:p w:rsidR="00760E3C" w:rsidRDefault="00760E3C">
      <w:pPr>
        <w:spacing w:line="360" w:lineRule="auto"/>
        <w:rPr>
          <w:rFonts w:hint="eastAsia"/>
        </w:rPr>
      </w:pPr>
      <w:r>
        <w:rPr>
          <w:rFonts w:hint="eastAsia"/>
        </w:rPr>
        <w:t>*</w:t>
      </w:r>
      <w:r>
        <w:rPr>
          <w:rFonts w:hint="eastAsia"/>
        </w:rPr>
        <w:t>变化状态（</w:t>
      </w:r>
      <w:r>
        <w:rPr>
          <w:rFonts w:hint="eastAsia"/>
        </w:rPr>
        <w:t>A-</w:t>
      </w:r>
      <w:r>
        <w:rPr>
          <w:rFonts w:hint="eastAsia"/>
        </w:rPr>
        <w:t>添加，</w:t>
      </w:r>
      <w:r>
        <w:rPr>
          <w:rFonts w:hint="eastAsia"/>
        </w:rPr>
        <w:t>M-</w:t>
      </w:r>
      <w:r>
        <w:rPr>
          <w:rFonts w:hint="eastAsia"/>
        </w:rPr>
        <w:t>修改，</w:t>
      </w:r>
      <w:r>
        <w:rPr>
          <w:rFonts w:hint="eastAsia"/>
        </w:rPr>
        <w:t>D-</w:t>
      </w:r>
      <w:r>
        <w:rPr>
          <w:rFonts w:hint="eastAsia"/>
        </w:rPr>
        <w:t>删除）</w:t>
      </w: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spacing w:line="360" w:lineRule="auto"/>
        <w:rPr>
          <w:rFonts w:hint="eastAsia"/>
        </w:rPr>
      </w:pPr>
      <w:r>
        <w:rPr>
          <w:rFonts w:hint="eastAsia"/>
        </w:rPr>
        <w:t xml:space="preserve">                                                               </w:t>
      </w:r>
      <w:r>
        <w:rPr>
          <w:rFonts w:hint="eastAsia"/>
        </w:rPr>
        <w:t>目</w:t>
      </w:r>
      <w:r>
        <w:rPr>
          <w:rFonts w:hint="eastAsia"/>
        </w:rPr>
        <w:t xml:space="preserve">    </w:t>
      </w:r>
      <w:r>
        <w:rPr>
          <w:rFonts w:hint="eastAsia"/>
        </w:rPr>
        <w:t>录</w:t>
      </w:r>
    </w:p>
    <w:p w:rsidR="00760E3C" w:rsidRDefault="00760E3C">
      <w:pPr>
        <w:spacing w:line="360" w:lineRule="auto"/>
        <w:jc w:val="center"/>
        <w:rPr>
          <w:rFonts w:hint="eastAsia"/>
        </w:rPr>
      </w:pPr>
    </w:p>
    <w:p w:rsidR="00760E3C" w:rsidRDefault="00760E3C">
      <w:pPr>
        <w:pStyle w:val="10"/>
        <w:tabs>
          <w:tab w:val="left" w:pos="840"/>
          <w:tab w:val="right" w:leader="dot" w:pos="9628"/>
        </w:tabs>
        <w:rPr>
          <w:kern w:val="2"/>
          <w:sz w:val="21"/>
          <w:lang w:val="en-US" w:eastAsia="zh-CN"/>
        </w:rPr>
      </w:pPr>
      <w:r>
        <w:fldChar w:fldCharType="begin"/>
      </w:r>
      <w:r>
        <w:instrText xml:space="preserve"> </w:instrText>
      </w:r>
      <w:r>
        <w:rPr>
          <w:rFonts w:hint="eastAsia"/>
        </w:rPr>
        <w:instrText>TOC \o "1-3" \h \z \u</w:instrText>
      </w:r>
      <w:r>
        <w:instrText xml:space="preserve"> </w:instrText>
      </w:r>
      <w:r>
        <w:fldChar w:fldCharType="separate"/>
      </w:r>
      <w:hyperlink w:anchor="_Toc291855910" w:history="1">
        <w:r>
          <w:rPr>
            <w:rStyle w:val="ab"/>
            <w:lang w:val="en-US" w:eastAsia="zh-CN"/>
          </w:rPr>
          <w:t>1</w:t>
        </w:r>
        <w:r>
          <w:rPr>
            <w:kern w:val="2"/>
            <w:sz w:val="21"/>
            <w:lang w:val="en-US" w:eastAsia="zh-CN"/>
          </w:rPr>
          <w:tab/>
        </w:r>
        <w:r>
          <w:rPr>
            <w:rStyle w:val="ab"/>
            <w:rFonts w:hint="eastAsia"/>
            <w:lang w:val="en-US" w:eastAsia="zh-CN"/>
          </w:rPr>
          <w:t>引言</w:t>
        </w:r>
        <w:r>
          <w:rPr>
            <w:lang w:val="en-US" w:eastAsia="zh-CN"/>
          </w:rPr>
          <w:tab/>
        </w:r>
        <w:r>
          <w:rPr>
            <w:lang w:val="en-US" w:eastAsia="zh-CN"/>
          </w:rPr>
          <w:fldChar w:fldCharType="begin"/>
        </w:r>
        <w:r>
          <w:rPr>
            <w:lang w:val="en-US" w:eastAsia="zh-CN"/>
          </w:rPr>
          <w:instrText xml:space="preserve"> PAGEREF _Toc291855910 \h </w:instrText>
        </w:r>
        <w:r>
          <w:rPr>
            <w:lang w:val="en-US" w:eastAsia="zh-CN"/>
          </w:rPr>
          <w:fldChar w:fldCharType="separate"/>
        </w:r>
        <w:r>
          <w:rPr>
            <w:lang w:val="en-US" w:eastAsia="zh-CN"/>
          </w:rPr>
          <w:t>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11" w:history="1">
        <w:r>
          <w:rPr>
            <w:rStyle w:val="ab"/>
            <w:lang w:val="en-US" w:eastAsia="zh-CN"/>
          </w:rPr>
          <w:t>1.1</w:t>
        </w:r>
        <w:r>
          <w:rPr>
            <w:rFonts w:ascii="Times New Roman" w:hAnsi="Times New Roman"/>
            <w:smallCaps w:val="0"/>
            <w:sz w:val="21"/>
            <w:szCs w:val="24"/>
            <w:lang w:val="en-US" w:eastAsia="zh-CN"/>
          </w:rPr>
          <w:tab/>
        </w:r>
        <w:r>
          <w:rPr>
            <w:rStyle w:val="ab"/>
            <w:rFonts w:hint="eastAsia"/>
            <w:lang w:val="en-US" w:eastAsia="zh-CN"/>
          </w:rPr>
          <w:t>编写目的</w:t>
        </w:r>
        <w:r>
          <w:rPr>
            <w:lang w:val="en-US" w:eastAsia="zh-CN"/>
          </w:rPr>
          <w:tab/>
        </w:r>
        <w:r>
          <w:rPr>
            <w:lang w:val="en-US" w:eastAsia="zh-CN"/>
          </w:rPr>
          <w:fldChar w:fldCharType="begin"/>
        </w:r>
        <w:r>
          <w:rPr>
            <w:lang w:val="en-US" w:eastAsia="zh-CN"/>
          </w:rPr>
          <w:instrText xml:space="preserve"> PAGEREF _Toc291855911 \h </w:instrText>
        </w:r>
        <w:r>
          <w:rPr>
            <w:lang w:val="en-US" w:eastAsia="zh-CN"/>
          </w:rPr>
          <w:fldChar w:fldCharType="separate"/>
        </w:r>
        <w:r>
          <w:rPr>
            <w:lang w:val="en-US" w:eastAsia="zh-CN"/>
          </w:rPr>
          <w:t>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12" w:history="1">
        <w:r>
          <w:rPr>
            <w:rStyle w:val="ab"/>
            <w:lang w:val="en-US" w:eastAsia="zh-CN"/>
          </w:rPr>
          <w:t>1.2</w:t>
        </w:r>
        <w:r>
          <w:rPr>
            <w:rFonts w:ascii="Times New Roman" w:hAnsi="Times New Roman"/>
            <w:smallCaps w:val="0"/>
            <w:sz w:val="21"/>
            <w:szCs w:val="24"/>
            <w:lang w:val="en-US" w:eastAsia="zh-CN"/>
          </w:rPr>
          <w:tab/>
        </w:r>
        <w:r>
          <w:rPr>
            <w:rStyle w:val="ab"/>
            <w:rFonts w:hint="eastAsia"/>
            <w:lang w:val="en-US" w:eastAsia="zh-CN"/>
          </w:rPr>
          <w:t>术语与缩写解释</w:t>
        </w:r>
        <w:r>
          <w:rPr>
            <w:lang w:val="en-US" w:eastAsia="zh-CN"/>
          </w:rPr>
          <w:tab/>
        </w:r>
        <w:r>
          <w:rPr>
            <w:lang w:val="en-US" w:eastAsia="zh-CN"/>
          </w:rPr>
          <w:fldChar w:fldCharType="begin"/>
        </w:r>
        <w:r>
          <w:rPr>
            <w:lang w:val="en-US" w:eastAsia="zh-CN"/>
          </w:rPr>
          <w:instrText xml:space="preserve"> PAGEREF _Toc291855912 \h </w:instrText>
        </w:r>
        <w:r>
          <w:rPr>
            <w:lang w:val="en-US" w:eastAsia="zh-CN"/>
          </w:rPr>
          <w:fldChar w:fldCharType="separate"/>
        </w:r>
        <w:r>
          <w:rPr>
            <w:lang w:val="en-US" w:eastAsia="zh-CN"/>
          </w:rPr>
          <w:t>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13" w:history="1">
        <w:r>
          <w:rPr>
            <w:rStyle w:val="ab"/>
            <w:lang w:val="en-US" w:eastAsia="zh-CN"/>
          </w:rPr>
          <w:t>1.3</w:t>
        </w:r>
        <w:r>
          <w:rPr>
            <w:rFonts w:ascii="Times New Roman" w:hAnsi="Times New Roman"/>
            <w:smallCaps w:val="0"/>
            <w:sz w:val="21"/>
            <w:szCs w:val="24"/>
            <w:lang w:val="en-US" w:eastAsia="zh-CN"/>
          </w:rPr>
          <w:tab/>
        </w:r>
        <w:r>
          <w:rPr>
            <w:rStyle w:val="ab"/>
            <w:rFonts w:hint="eastAsia"/>
            <w:lang w:val="en-US" w:eastAsia="zh-CN"/>
          </w:rPr>
          <w:t>参考资料</w:t>
        </w:r>
        <w:r>
          <w:rPr>
            <w:lang w:val="en-US" w:eastAsia="zh-CN"/>
          </w:rPr>
          <w:tab/>
        </w:r>
        <w:r>
          <w:rPr>
            <w:lang w:val="en-US" w:eastAsia="zh-CN"/>
          </w:rPr>
          <w:fldChar w:fldCharType="begin"/>
        </w:r>
        <w:r>
          <w:rPr>
            <w:lang w:val="en-US" w:eastAsia="zh-CN"/>
          </w:rPr>
          <w:instrText xml:space="preserve"> PAGEREF _Toc291855913 \h </w:instrText>
        </w:r>
        <w:r>
          <w:rPr>
            <w:lang w:val="en-US" w:eastAsia="zh-CN"/>
          </w:rPr>
          <w:fldChar w:fldCharType="separate"/>
        </w:r>
        <w:r>
          <w:rPr>
            <w:lang w:val="en-US" w:eastAsia="zh-CN"/>
          </w:rPr>
          <w:t>6</w:t>
        </w:r>
        <w:r>
          <w:rPr>
            <w:lang w:val="en-US" w:eastAsia="zh-CN"/>
          </w:rPr>
          <w:fldChar w:fldCharType="end"/>
        </w:r>
      </w:hyperlink>
    </w:p>
    <w:p w:rsidR="00760E3C" w:rsidRDefault="00760E3C">
      <w:pPr>
        <w:pStyle w:val="10"/>
        <w:tabs>
          <w:tab w:val="left" w:pos="840"/>
          <w:tab w:val="right" w:leader="dot" w:pos="9628"/>
        </w:tabs>
        <w:rPr>
          <w:kern w:val="2"/>
          <w:sz w:val="21"/>
          <w:lang w:val="en-US" w:eastAsia="zh-CN"/>
        </w:rPr>
      </w:pPr>
      <w:hyperlink w:anchor="_Toc291855914" w:history="1">
        <w:r>
          <w:rPr>
            <w:rStyle w:val="ab"/>
            <w:lang w:val="en-US" w:eastAsia="zh-CN"/>
          </w:rPr>
          <w:t>2</w:t>
        </w:r>
        <w:r>
          <w:rPr>
            <w:kern w:val="2"/>
            <w:sz w:val="21"/>
            <w:lang w:val="en-US" w:eastAsia="zh-CN"/>
          </w:rPr>
          <w:tab/>
        </w:r>
        <w:r>
          <w:rPr>
            <w:rStyle w:val="ab"/>
            <w:rFonts w:hint="eastAsia"/>
            <w:lang w:val="en-US" w:eastAsia="zh-CN"/>
          </w:rPr>
          <w:t>总体设计</w:t>
        </w:r>
        <w:r>
          <w:rPr>
            <w:lang w:val="en-US" w:eastAsia="zh-CN"/>
          </w:rPr>
          <w:tab/>
        </w:r>
        <w:r>
          <w:rPr>
            <w:lang w:val="en-US" w:eastAsia="zh-CN"/>
          </w:rPr>
          <w:fldChar w:fldCharType="begin"/>
        </w:r>
        <w:r>
          <w:rPr>
            <w:lang w:val="en-US" w:eastAsia="zh-CN"/>
          </w:rPr>
          <w:instrText xml:space="preserve"> PAGEREF _Toc291855914 \h </w:instrText>
        </w:r>
        <w:r>
          <w:rPr>
            <w:lang w:val="en-US" w:eastAsia="zh-CN"/>
          </w:rPr>
          <w:fldChar w:fldCharType="separate"/>
        </w:r>
        <w:r>
          <w:rPr>
            <w:lang w:val="en-US" w:eastAsia="zh-CN"/>
          </w:rPr>
          <w:t>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15" w:history="1">
        <w:r>
          <w:rPr>
            <w:rStyle w:val="ab"/>
            <w:lang w:val="en-US" w:eastAsia="zh-CN"/>
          </w:rPr>
          <w:t>2.1</w:t>
        </w:r>
        <w:r>
          <w:rPr>
            <w:rFonts w:ascii="Times New Roman" w:hAnsi="Times New Roman"/>
            <w:smallCaps w:val="0"/>
            <w:sz w:val="21"/>
            <w:szCs w:val="24"/>
            <w:lang w:val="en-US" w:eastAsia="zh-CN"/>
          </w:rPr>
          <w:tab/>
        </w:r>
        <w:r>
          <w:rPr>
            <w:rStyle w:val="ab"/>
            <w:rFonts w:hint="eastAsia"/>
            <w:lang w:val="en-US" w:eastAsia="zh-CN"/>
          </w:rPr>
          <w:t>系统概述</w:t>
        </w:r>
        <w:r>
          <w:rPr>
            <w:lang w:val="en-US" w:eastAsia="zh-CN"/>
          </w:rPr>
          <w:tab/>
        </w:r>
        <w:r>
          <w:rPr>
            <w:lang w:val="en-US" w:eastAsia="zh-CN"/>
          </w:rPr>
          <w:fldChar w:fldCharType="begin"/>
        </w:r>
        <w:r>
          <w:rPr>
            <w:lang w:val="en-US" w:eastAsia="zh-CN"/>
          </w:rPr>
          <w:instrText xml:space="preserve"> PAGEREF _Toc291855915 \h </w:instrText>
        </w:r>
        <w:r>
          <w:rPr>
            <w:lang w:val="en-US" w:eastAsia="zh-CN"/>
          </w:rPr>
          <w:fldChar w:fldCharType="separate"/>
        </w:r>
        <w:r>
          <w:rPr>
            <w:lang w:val="en-US" w:eastAsia="zh-CN"/>
          </w:rPr>
          <w:t>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16" w:history="1">
        <w:r>
          <w:rPr>
            <w:rStyle w:val="ab"/>
            <w:lang w:val="en-US" w:eastAsia="zh-CN"/>
          </w:rPr>
          <w:t>2.2</w:t>
        </w:r>
        <w:r>
          <w:rPr>
            <w:rFonts w:ascii="Times New Roman" w:hAnsi="Times New Roman"/>
            <w:smallCaps w:val="0"/>
            <w:sz w:val="21"/>
            <w:szCs w:val="24"/>
            <w:lang w:val="en-US" w:eastAsia="zh-CN"/>
          </w:rPr>
          <w:tab/>
        </w:r>
        <w:r>
          <w:rPr>
            <w:rStyle w:val="ab"/>
            <w:rFonts w:hint="eastAsia"/>
            <w:lang w:val="en-US" w:eastAsia="zh-CN"/>
          </w:rPr>
          <w:t>系统架构</w:t>
        </w:r>
        <w:r>
          <w:rPr>
            <w:lang w:val="en-US" w:eastAsia="zh-CN"/>
          </w:rPr>
          <w:tab/>
        </w:r>
        <w:r>
          <w:rPr>
            <w:lang w:val="en-US" w:eastAsia="zh-CN"/>
          </w:rPr>
          <w:fldChar w:fldCharType="begin"/>
        </w:r>
        <w:r>
          <w:rPr>
            <w:lang w:val="en-US" w:eastAsia="zh-CN"/>
          </w:rPr>
          <w:instrText xml:space="preserve"> PAGEREF _Toc291855916 \h </w:instrText>
        </w:r>
        <w:r>
          <w:rPr>
            <w:lang w:val="en-US" w:eastAsia="zh-CN"/>
          </w:rPr>
          <w:fldChar w:fldCharType="separate"/>
        </w:r>
        <w:r>
          <w:rPr>
            <w:lang w:val="en-US" w:eastAsia="zh-CN"/>
          </w:rPr>
          <w:t>8</w:t>
        </w:r>
        <w:r>
          <w:rPr>
            <w:lang w:val="en-US" w:eastAsia="zh-CN"/>
          </w:rPr>
          <w:fldChar w:fldCharType="end"/>
        </w:r>
      </w:hyperlink>
    </w:p>
    <w:p w:rsidR="00760E3C" w:rsidRDefault="00760E3C">
      <w:pPr>
        <w:pStyle w:val="31"/>
        <w:tabs>
          <w:tab w:val="left" w:pos="1710"/>
          <w:tab w:val="right" w:leader="dot" w:pos="9628"/>
        </w:tabs>
        <w:ind w:left="960"/>
        <w:rPr>
          <w:rFonts w:ascii="Times New Roman" w:hAnsi="Times New Roman"/>
          <w:sz w:val="21"/>
          <w:lang w:val="en-US" w:eastAsia="zh-CN"/>
        </w:rPr>
      </w:pPr>
      <w:hyperlink w:anchor="_Toc291855917" w:history="1">
        <w:r>
          <w:rPr>
            <w:rStyle w:val="ab"/>
            <w:rFonts w:ascii="黑体" w:eastAsia="黑体" w:hAnsi="黑体"/>
            <w:bCs/>
            <w:lang w:val="en-US" w:eastAsia="zh-CN"/>
          </w:rPr>
          <w:t>2.2.1</w:t>
        </w:r>
        <w:r>
          <w:rPr>
            <w:rFonts w:ascii="Times New Roman" w:hAnsi="Times New Roman"/>
            <w:sz w:val="21"/>
            <w:lang w:val="en-US" w:eastAsia="zh-CN"/>
          </w:rPr>
          <w:tab/>
        </w:r>
        <w:r>
          <w:rPr>
            <w:rStyle w:val="ab"/>
            <w:rFonts w:hint="eastAsia"/>
            <w:lang w:val="en-US" w:eastAsia="zh-CN"/>
          </w:rPr>
          <w:t>系统架构图</w:t>
        </w:r>
        <w:r>
          <w:rPr>
            <w:lang w:val="en-US" w:eastAsia="zh-CN"/>
          </w:rPr>
          <w:tab/>
        </w:r>
        <w:r>
          <w:rPr>
            <w:lang w:val="en-US" w:eastAsia="zh-CN"/>
          </w:rPr>
          <w:fldChar w:fldCharType="begin"/>
        </w:r>
        <w:r>
          <w:rPr>
            <w:lang w:val="en-US" w:eastAsia="zh-CN"/>
          </w:rPr>
          <w:instrText xml:space="preserve"> PAGEREF _Toc291855917 \h </w:instrText>
        </w:r>
        <w:r>
          <w:rPr>
            <w:lang w:val="en-US" w:eastAsia="zh-CN"/>
          </w:rPr>
          <w:fldChar w:fldCharType="separate"/>
        </w:r>
        <w:r>
          <w:rPr>
            <w:lang w:val="en-US" w:eastAsia="zh-CN"/>
          </w:rPr>
          <w:t>8</w:t>
        </w:r>
        <w:r>
          <w:rPr>
            <w:lang w:val="en-US" w:eastAsia="zh-CN"/>
          </w:rPr>
          <w:fldChar w:fldCharType="end"/>
        </w:r>
      </w:hyperlink>
    </w:p>
    <w:p w:rsidR="00760E3C" w:rsidRDefault="00760E3C">
      <w:pPr>
        <w:pStyle w:val="31"/>
        <w:tabs>
          <w:tab w:val="left" w:pos="1710"/>
          <w:tab w:val="right" w:leader="dot" w:pos="9628"/>
        </w:tabs>
        <w:ind w:left="960"/>
        <w:rPr>
          <w:rFonts w:ascii="Times New Roman" w:hAnsi="Times New Roman"/>
          <w:sz w:val="21"/>
          <w:lang w:val="en-US" w:eastAsia="zh-CN"/>
        </w:rPr>
      </w:pPr>
      <w:hyperlink w:anchor="_Toc291855918" w:history="1">
        <w:r>
          <w:rPr>
            <w:rStyle w:val="ab"/>
            <w:rFonts w:ascii="黑体" w:eastAsia="黑体" w:hAnsi="黑体"/>
            <w:bCs/>
            <w:lang w:val="en-US" w:eastAsia="zh-CN"/>
          </w:rPr>
          <w:t>2.2.2</w:t>
        </w:r>
        <w:r>
          <w:rPr>
            <w:rFonts w:ascii="Times New Roman" w:hAnsi="Times New Roman"/>
            <w:sz w:val="21"/>
            <w:lang w:val="en-US" w:eastAsia="zh-CN"/>
          </w:rPr>
          <w:tab/>
        </w:r>
        <w:r>
          <w:rPr>
            <w:rStyle w:val="ab"/>
            <w:rFonts w:hint="eastAsia"/>
            <w:lang w:val="en-US" w:eastAsia="zh-CN"/>
          </w:rPr>
          <w:t>系统构成表</w:t>
        </w:r>
        <w:r>
          <w:rPr>
            <w:lang w:val="en-US" w:eastAsia="zh-CN"/>
          </w:rPr>
          <w:tab/>
        </w:r>
        <w:r>
          <w:rPr>
            <w:lang w:val="en-US" w:eastAsia="zh-CN"/>
          </w:rPr>
          <w:fldChar w:fldCharType="begin"/>
        </w:r>
        <w:r>
          <w:rPr>
            <w:lang w:val="en-US" w:eastAsia="zh-CN"/>
          </w:rPr>
          <w:instrText xml:space="preserve"> PAGEREF _Toc291855918 \h </w:instrText>
        </w:r>
        <w:r>
          <w:rPr>
            <w:lang w:val="en-US" w:eastAsia="zh-CN"/>
          </w:rPr>
          <w:fldChar w:fldCharType="separate"/>
        </w:r>
        <w:r>
          <w:rPr>
            <w:lang w:val="en-US" w:eastAsia="zh-CN"/>
          </w:rPr>
          <w:t>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19" w:history="1">
        <w:r>
          <w:rPr>
            <w:rStyle w:val="ab"/>
            <w:lang w:val="en-US" w:eastAsia="zh-CN"/>
          </w:rPr>
          <w:t>2.3</w:t>
        </w:r>
        <w:r>
          <w:rPr>
            <w:rFonts w:ascii="Times New Roman" w:hAnsi="Times New Roman"/>
            <w:smallCaps w:val="0"/>
            <w:sz w:val="21"/>
            <w:szCs w:val="24"/>
            <w:lang w:val="en-US" w:eastAsia="zh-CN"/>
          </w:rPr>
          <w:tab/>
        </w:r>
        <w:r>
          <w:rPr>
            <w:rStyle w:val="ab"/>
            <w:rFonts w:hint="eastAsia"/>
            <w:lang w:val="en-US" w:eastAsia="zh-CN"/>
          </w:rPr>
          <w:t>子系统设计</w:t>
        </w:r>
        <w:r>
          <w:rPr>
            <w:lang w:val="en-US" w:eastAsia="zh-CN"/>
          </w:rPr>
          <w:tab/>
        </w:r>
        <w:r>
          <w:rPr>
            <w:lang w:val="en-US" w:eastAsia="zh-CN"/>
          </w:rPr>
          <w:fldChar w:fldCharType="begin"/>
        </w:r>
        <w:r>
          <w:rPr>
            <w:lang w:val="en-US" w:eastAsia="zh-CN"/>
          </w:rPr>
          <w:instrText xml:space="preserve"> PAGEREF _Toc291855919 \h </w:instrText>
        </w:r>
        <w:r>
          <w:rPr>
            <w:lang w:val="en-US" w:eastAsia="zh-CN"/>
          </w:rPr>
          <w:fldChar w:fldCharType="separate"/>
        </w:r>
        <w:r>
          <w:rPr>
            <w:lang w:val="en-US" w:eastAsia="zh-CN"/>
          </w:rPr>
          <w:t>9</w:t>
        </w:r>
        <w:r>
          <w:rPr>
            <w:lang w:val="en-US" w:eastAsia="zh-CN"/>
          </w:rPr>
          <w:fldChar w:fldCharType="end"/>
        </w:r>
      </w:hyperlink>
    </w:p>
    <w:p w:rsidR="00760E3C" w:rsidRDefault="00760E3C">
      <w:pPr>
        <w:pStyle w:val="31"/>
        <w:tabs>
          <w:tab w:val="left" w:pos="1710"/>
          <w:tab w:val="right" w:leader="dot" w:pos="9628"/>
        </w:tabs>
        <w:ind w:left="960"/>
        <w:rPr>
          <w:rFonts w:ascii="Times New Roman" w:hAnsi="Times New Roman"/>
          <w:sz w:val="21"/>
          <w:lang w:val="en-US" w:eastAsia="zh-CN"/>
        </w:rPr>
      </w:pPr>
      <w:hyperlink w:anchor="_Toc291855920" w:history="1">
        <w:r>
          <w:rPr>
            <w:rStyle w:val="ab"/>
            <w:rFonts w:ascii="黑体" w:eastAsia="黑体" w:hAnsi="黑体"/>
            <w:bCs/>
            <w:lang w:val="en-US" w:eastAsia="zh-CN"/>
          </w:rPr>
          <w:t>2.3.1</w:t>
        </w:r>
        <w:r>
          <w:rPr>
            <w:rFonts w:ascii="Times New Roman" w:hAnsi="Times New Roman"/>
            <w:sz w:val="21"/>
            <w:lang w:val="en-US" w:eastAsia="zh-CN"/>
          </w:rPr>
          <w:tab/>
        </w:r>
        <w:r>
          <w:rPr>
            <w:rStyle w:val="ab"/>
            <w:rFonts w:hint="eastAsia"/>
            <w:lang w:val="en-US" w:eastAsia="zh-CN"/>
          </w:rPr>
          <w:t>技术架构</w:t>
        </w:r>
        <w:r>
          <w:rPr>
            <w:lang w:val="en-US" w:eastAsia="zh-CN"/>
          </w:rPr>
          <w:tab/>
        </w:r>
        <w:r>
          <w:rPr>
            <w:lang w:val="en-US" w:eastAsia="zh-CN"/>
          </w:rPr>
          <w:fldChar w:fldCharType="begin"/>
        </w:r>
        <w:r>
          <w:rPr>
            <w:lang w:val="en-US" w:eastAsia="zh-CN"/>
          </w:rPr>
          <w:instrText xml:space="preserve"> PAGEREF _Toc291855920 \h </w:instrText>
        </w:r>
        <w:r>
          <w:rPr>
            <w:lang w:val="en-US" w:eastAsia="zh-CN"/>
          </w:rPr>
          <w:fldChar w:fldCharType="separate"/>
        </w:r>
        <w:r>
          <w:rPr>
            <w:lang w:val="en-US" w:eastAsia="zh-CN"/>
          </w:rPr>
          <w:t>9</w:t>
        </w:r>
        <w:r>
          <w:rPr>
            <w:lang w:val="en-US" w:eastAsia="zh-CN"/>
          </w:rPr>
          <w:fldChar w:fldCharType="end"/>
        </w:r>
      </w:hyperlink>
    </w:p>
    <w:p w:rsidR="00760E3C" w:rsidRDefault="00760E3C">
      <w:pPr>
        <w:pStyle w:val="31"/>
        <w:tabs>
          <w:tab w:val="left" w:pos="1710"/>
          <w:tab w:val="right" w:leader="dot" w:pos="9628"/>
        </w:tabs>
        <w:ind w:left="960"/>
        <w:rPr>
          <w:rFonts w:ascii="Times New Roman" w:hAnsi="Times New Roman"/>
          <w:sz w:val="21"/>
          <w:lang w:val="en-US" w:eastAsia="zh-CN"/>
        </w:rPr>
      </w:pPr>
      <w:hyperlink w:anchor="_Toc291855921" w:history="1">
        <w:r>
          <w:rPr>
            <w:rStyle w:val="ab"/>
            <w:rFonts w:ascii="黑体" w:eastAsia="黑体" w:hAnsi="黑体"/>
            <w:bCs/>
            <w:lang w:val="en-US" w:eastAsia="zh-CN"/>
          </w:rPr>
          <w:t>2.3.2</w:t>
        </w:r>
        <w:r>
          <w:rPr>
            <w:rFonts w:ascii="Times New Roman" w:hAnsi="Times New Roman"/>
            <w:sz w:val="21"/>
            <w:lang w:val="en-US" w:eastAsia="zh-CN"/>
          </w:rPr>
          <w:tab/>
        </w:r>
        <w:r>
          <w:rPr>
            <w:rStyle w:val="ab"/>
            <w:rFonts w:hint="eastAsia"/>
            <w:lang w:val="en-US" w:eastAsia="zh-CN"/>
          </w:rPr>
          <w:t>核心业务流程</w:t>
        </w:r>
        <w:r>
          <w:rPr>
            <w:lang w:val="en-US" w:eastAsia="zh-CN"/>
          </w:rPr>
          <w:tab/>
        </w:r>
        <w:r>
          <w:rPr>
            <w:lang w:val="en-US" w:eastAsia="zh-CN"/>
          </w:rPr>
          <w:fldChar w:fldCharType="begin"/>
        </w:r>
        <w:r>
          <w:rPr>
            <w:lang w:val="en-US" w:eastAsia="zh-CN"/>
          </w:rPr>
          <w:instrText xml:space="preserve"> PAGEREF _Toc291855921 \h </w:instrText>
        </w:r>
        <w:r>
          <w:rPr>
            <w:lang w:val="en-US" w:eastAsia="zh-CN"/>
          </w:rPr>
          <w:fldChar w:fldCharType="separate"/>
        </w:r>
        <w:r>
          <w:rPr>
            <w:lang w:val="en-US" w:eastAsia="zh-CN"/>
          </w:rPr>
          <w:t>10</w:t>
        </w:r>
        <w:r>
          <w:rPr>
            <w:lang w:val="en-US" w:eastAsia="zh-CN"/>
          </w:rPr>
          <w:fldChar w:fldCharType="end"/>
        </w:r>
      </w:hyperlink>
    </w:p>
    <w:p w:rsidR="00760E3C" w:rsidRDefault="00760E3C">
      <w:pPr>
        <w:pStyle w:val="10"/>
        <w:tabs>
          <w:tab w:val="left" w:pos="840"/>
          <w:tab w:val="right" w:leader="dot" w:pos="9628"/>
        </w:tabs>
        <w:rPr>
          <w:kern w:val="2"/>
          <w:sz w:val="21"/>
          <w:lang w:val="en-US" w:eastAsia="zh-CN"/>
        </w:rPr>
      </w:pPr>
      <w:hyperlink w:anchor="_Toc291855922" w:history="1">
        <w:r>
          <w:rPr>
            <w:rStyle w:val="ab"/>
            <w:lang w:val="en-US" w:eastAsia="zh-CN"/>
          </w:rPr>
          <w:t>3</w:t>
        </w:r>
        <w:r>
          <w:rPr>
            <w:kern w:val="2"/>
            <w:sz w:val="21"/>
            <w:lang w:val="en-US" w:eastAsia="zh-CN"/>
          </w:rPr>
          <w:tab/>
        </w:r>
        <w:r>
          <w:rPr>
            <w:rStyle w:val="ab"/>
            <w:rFonts w:hint="eastAsia"/>
            <w:lang w:val="en-US" w:eastAsia="zh-CN"/>
          </w:rPr>
          <w:t>内部接口</w:t>
        </w:r>
        <w:r>
          <w:rPr>
            <w:lang w:val="en-US" w:eastAsia="zh-CN"/>
          </w:rPr>
          <w:tab/>
        </w:r>
        <w:r>
          <w:rPr>
            <w:lang w:val="en-US" w:eastAsia="zh-CN"/>
          </w:rPr>
          <w:fldChar w:fldCharType="begin"/>
        </w:r>
        <w:r>
          <w:rPr>
            <w:lang w:val="en-US" w:eastAsia="zh-CN"/>
          </w:rPr>
          <w:instrText xml:space="preserve"> PAGEREF _Toc291855922 \h </w:instrText>
        </w:r>
        <w:r>
          <w:rPr>
            <w:lang w:val="en-US" w:eastAsia="zh-CN"/>
          </w:rPr>
          <w:fldChar w:fldCharType="separate"/>
        </w:r>
        <w:r>
          <w:rPr>
            <w:lang w:val="en-US" w:eastAsia="zh-CN"/>
          </w:rPr>
          <w:t>17</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23" w:history="1">
        <w:r>
          <w:rPr>
            <w:rStyle w:val="ab"/>
            <w:lang w:val="en-US" w:eastAsia="zh-CN"/>
          </w:rPr>
          <w:t>3.1</w:t>
        </w:r>
        <w:r>
          <w:rPr>
            <w:rFonts w:ascii="Times New Roman" w:hAnsi="Times New Roman"/>
            <w:smallCaps w:val="0"/>
            <w:sz w:val="21"/>
            <w:szCs w:val="24"/>
            <w:lang w:val="en-US" w:eastAsia="zh-CN"/>
          </w:rPr>
          <w:tab/>
        </w:r>
        <w:r>
          <w:rPr>
            <w:rStyle w:val="ab"/>
            <w:rFonts w:hint="eastAsia"/>
            <w:lang w:val="en-US" w:eastAsia="zh-CN"/>
          </w:rPr>
          <w:t>主代理心跳接口</w:t>
        </w:r>
        <w:r>
          <w:rPr>
            <w:lang w:val="en-US" w:eastAsia="zh-CN"/>
          </w:rPr>
          <w:tab/>
        </w:r>
        <w:r>
          <w:rPr>
            <w:lang w:val="en-US" w:eastAsia="zh-CN"/>
          </w:rPr>
          <w:fldChar w:fldCharType="begin"/>
        </w:r>
        <w:r>
          <w:rPr>
            <w:lang w:val="en-US" w:eastAsia="zh-CN"/>
          </w:rPr>
          <w:instrText xml:space="preserve"> PAGEREF _Toc291855923 \h </w:instrText>
        </w:r>
        <w:r>
          <w:rPr>
            <w:lang w:val="en-US" w:eastAsia="zh-CN"/>
          </w:rPr>
          <w:fldChar w:fldCharType="separate"/>
        </w:r>
        <w:r>
          <w:rPr>
            <w:lang w:val="en-US" w:eastAsia="zh-CN"/>
          </w:rPr>
          <w:t>17</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24" w:history="1">
        <w:r>
          <w:rPr>
            <w:rStyle w:val="ab"/>
            <w:lang w:val="en-US" w:eastAsia="zh-CN"/>
          </w:rPr>
          <w:t>3.2</w:t>
        </w:r>
        <w:r>
          <w:rPr>
            <w:rFonts w:ascii="Times New Roman" w:hAnsi="Times New Roman"/>
            <w:smallCaps w:val="0"/>
            <w:sz w:val="21"/>
            <w:szCs w:val="24"/>
            <w:lang w:val="en-US" w:eastAsia="zh-CN"/>
          </w:rPr>
          <w:tab/>
        </w:r>
        <w:r>
          <w:rPr>
            <w:rStyle w:val="ab"/>
            <w:rFonts w:hint="eastAsia"/>
            <w:lang w:val="en-US" w:eastAsia="zh-CN"/>
          </w:rPr>
          <w:t>子代理心跳接口</w:t>
        </w:r>
        <w:r>
          <w:rPr>
            <w:lang w:val="en-US" w:eastAsia="zh-CN"/>
          </w:rPr>
          <w:tab/>
        </w:r>
        <w:r>
          <w:rPr>
            <w:lang w:val="en-US" w:eastAsia="zh-CN"/>
          </w:rPr>
          <w:fldChar w:fldCharType="begin"/>
        </w:r>
        <w:r>
          <w:rPr>
            <w:lang w:val="en-US" w:eastAsia="zh-CN"/>
          </w:rPr>
          <w:instrText xml:space="preserve"> PAGEREF _Toc291855924 \h </w:instrText>
        </w:r>
        <w:r>
          <w:rPr>
            <w:lang w:val="en-US" w:eastAsia="zh-CN"/>
          </w:rPr>
          <w:fldChar w:fldCharType="separate"/>
        </w:r>
        <w:r>
          <w:rPr>
            <w:lang w:val="en-US" w:eastAsia="zh-CN"/>
          </w:rPr>
          <w:t>17</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25" w:history="1">
        <w:r>
          <w:rPr>
            <w:rStyle w:val="ab"/>
            <w:lang w:val="en-US" w:eastAsia="zh-CN"/>
          </w:rPr>
          <w:t>3.3</w:t>
        </w:r>
        <w:r>
          <w:rPr>
            <w:rFonts w:ascii="Times New Roman" w:hAnsi="Times New Roman"/>
            <w:smallCaps w:val="0"/>
            <w:sz w:val="21"/>
            <w:szCs w:val="24"/>
            <w:lang w:val="en-US" w:eastAsia="zh-CN"/>
          </w:rPr>
          <w:tab/>
        </w:r>
        <w:r>
          <w:rPr>
            <w:rStyle w:val="ab"/>
            <w:rFonts w:hint="eastAsia"/>
            <w:lang w:val="en-US" w:eastAsia="zh-CN"/>
          </w:rPr>
          <w:t>子代理上报桌面图片接口</w:t>
        </w:r>
        <w:r>
          <w:rPr>
            <w:lang w:val="en-US" w:eastAsia="zh-CN"/>
          </w:rPr>
          <w:tab/>
        </w:r>
        <w:r>
          <w:rPr>
            <w:lang w:val="en-US" w:eastAsia="zh-CN"/>
          </w:rPr>
          <w:fldChar w:fldCharType="begin"/>
        </w:r>
        <w:r>
          <w:rPr>
            <w:lang w:val="en-US" w:eastAsia="zh-CN"/>
          </w:rPr>
          <w:instrText xml:space="preserve"> PAGEREF _Toc291855925 \h </w:instrText>
        </w:r>
        <w:r>
          <w:rPr>
            <w:lang w:val="en-US" w:eastAsia="zh-CN"/>
          </w:rPr>
          <w:fldChar w:fldCharType="separate"/>
        </w:r>
        <w:r>
          <w:rPr>
            <w:lang w:val="en-US" w:eastAsia="zh-CN"/>
          </w:rPr>
          <w:t>19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26" w:history="1">
        <w:r>
          <w:rPr>
            <w:rStyle w:val="ab"/>
            <w:lang w:val="en-US" w:eastAsia="zh-CN"/>
          </w:rPr>
          <w:t>3.4</w:t>
        </w:r>
        <w:r>
          <w:rPr>
            <w:rFonts w:ascii="Times New Roman" w:hAnsi="Times New Roman"/>
            <w:smallCaps w:val="0"/>
            <w:sz w:val="21"/>
            <w:szCs w:val="24"/>
            <w:lang w:val="en-US" w:eastAsia="zh-CN"/>
          </w:rPr>
          <w:tab/>
        </w:r>
        <w:r>
          <w:rPr>
            <w:rStyle w:val="ab"/>
            <w:rFonts w:hint="eastAsia"/>
            <w:lang w:val="en-US" w:eastAsia="zh-CN"/>
          </w:rPr>
          <w:t>管理服务重启子代理接口</w:t>
        </w:r>
        <w:r>
          <w:rPr>
            <w:lang w:val="en-US" w:eastAsia="zh-CN"/>
          </w:rPr>
          <w:tab/>
        </w:r>
        <w:r>
          <w:rPr>
            <w:lang w:val="en-US" w:eastAsia="zh-CN"/>
          </w:rPr>
          <w:fldChar w:fldCharType="begin"/>
        </w:r>
        <w:r>
          <w:rPr>
            <w:lang w:val="en-US" w:eastAsia="zh-CN"/>
          </w:rPr>
          <w:instrText xml:space="preserve"> PAGEREF _Toc291855926 \h </w:instrText>
        </w:r>
        <w:r>
          <w:rPr>
            <w:lang w:val="en-US" w:eastAsia="zh-CN"/>
          </w:rPr>
          <w:fldChar w:fldCharType="separate"/>
        </w:r>
        <w:r>
          <w:rPr>
            <w:lang w:val="en-US" w:eastAsia="zh-CN"/>
          </w:rPr>
          <w:t>19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27" w:history="1">
        <w:r>
          <w:rPr>
            <w:rStyle w:val="ab"/>
            <w:lang w:val="en-US" w:eastAsia="zh-CN"/>
          </w:rPr>
          <w:t>3.5</w:t>
        </w:r>
        <w:r>
          <w:rPr>
            <w:rFonts w:ascii="Times New Roman" w:hAnsi="Times New Roman"/>
            <w:smallCaps w:val="0"/>
            <w:sz w:val="21"/>
            <w:szCs w:val="24"/>
            <w:lang w:val="en-US" w:eastAsia="zh-CN"/>
          </w:rPr>
          <w:tab/>
        </w:r>
        <w:r>
          <w:rPr>
            <w:rStyle w:val="ab"/>
            <w:rFonts w:hint="eastAsia"/>
            <w:lang w:val="en-US" w:eastAsia="zh-CN"/>
          </w:rPr>
          <w:t>管理服务调用子代理控制接口</w:t>
        </w:r>
        <w:r>
          <w:rPr>
            <w:lang w:val="en-US" w:eastAsia="zh-CN"/>
          </w:rPr>
          <w:tab/>
        </w:r>
        <w:r>
          <w:rPr>
            <w:lang w:val="en-US" w:eastAsia="zh-CN"/>
          </w:rPr>
          <w:fldChar w:fldCharType="begin"/>
        </w:r>
        <w:r>
          <w:rPr>
            <w:lang w:val="en-US" w:eastAsia="zh-CN"/>
          </w:rPr>
          <w:instrText xml:space="preserve"> PAGEREF _Toc291855927 \h </w:instrText>
        </w:r>
        <w:r>
          <w:rPr>
            <w:lang w:val="en-US" w:eastAsia="zh-CN"/>
          </w:rPr>
          <w:fldChar w:fldCharType="separate"/>
        </w:r>
        <w:r>
          <w:rPr>
            <w:lang w:val="en-US" w:eastAsia="zh-CN"/>
          </w:rPr>
          <w:t>19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28" w:history="1">
        <w:r>
          <w:rPr>
            <w:rStyle w:val="ab"/>
            <w:lang w:val="en-US" w:eastAsia="zh-CN"/>
          </w:rPr>
          <w:t>3.6</w:t>
        </w:r>
        <w:r>
          <w:rPr>
            <w:rFonts w:ascii="Times New Roman" w:hAnsi="Times New Roman"/>
            <w:smallCaps w:val="0"/>
            <w:sz w:val="21"/>
            <w:szCs w:val="24"/>
            <w:lang w:val="en-US" w:eastAsia="zh-CN"/>
          </w:rPr>
          <w:tab/>
        </w:r>
        <w:r>
          <w:rPr>
            <w:rStyle w:val="ab"/>
            <w:rFonts w:hint="eastAsia"/>
            <w:lang w:val="en-US" w:eastAsia="zh-CN"/>
          </w:rPr>
          <w:t>管理服务向子代理通知消息</w:t>
        </w:r>
        <w:r>
          <w:rPr>
            <w:lang w:val="en-US" w:eastAsia="zh-CN"/>
          </w:rPr>
          <w:tab/>
        </w:r>
        <w:r>
          <w:rPr>
            <w:lang w:val="en-US" w:eastAsia="zh-CN"/>
          </w:rPr>
          <w:fldChar w:fldCharType="begin"/>
        </w:r>
        <w:r>
          <w:rPr>
            <w:lang w:val="en-US" w:eastAsia="zh-CN"/>
          </w:rPr>
          <w:instrText xml:space="preserve"> PAGEREF _Toc291855928 \h </w:instrText>
        </w:r>
        <w:r>
          <w:rPr>
            <w:lang w:val="en-US" w:eastAsia="zh-CN"/>
          </w:rPr>
          <w:fldChar w:fldCharType="separate"/>
        </w:r>
        <w:r>
          <w:rPr>
            <w:lang w:val="en-US" w:eastAsia="zh-CN"/>
          </w:rPr>
          <w:t>20</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29" w:history="1">
        <w:r>
          <w:rPr>
            <w:rStyle w:val="ab"/>
            <w:lang w:val="en-US" w:eastAsia="zh-CN"/>
          </w:rPr>
          <w:t>3.7</w:t>
        </w:r>
        <w:r>
          <w:rPr>
            <w:rFonts w:ascii="Times New Roman" w:hAnsi="Times New Roman"/>
            <w:smallCaps w:val="0"/>
            <w:sz w:val="21"/>
            <w:szCs w:val="24"/>
            <w:lang w:val="en-US" w:eastAsia="zh-CN"/>
          </w:rPr>
          <w:tab/>
        </w:r>
        <w:r>
          <w:rPr>
            <w:rStyle w:val="ab"/>
            <w:rFonts w:hint="eastAsia"/>
            <w:lang w:val="en-US" w:eastAsia="zh-CN"/>
          </w:rPr>
          <w:t>管理服务从子代理获取设备采集指标接口</w:t>
        </w:r>
        <w:r>
          <w:rPr>
            <w:lang w:val="en-US" w:eastAsia="zh-CN"/>
          </w:rPr>
          <w:tab/>
        </w:r>
        <w:r>
          <w:rPr>
            <w:lang w:val="en-US" w:eastAsia="zh-CN"/>
          </w:rPr>
          <w:fldChar w:fldCharType="begin"/>
        </w:r>
        <w:r>
          <w:rPr>
            <w:lang w:val="en-US" w:eastAsia="zh-CN"/>
          </w:rPr>
          <w:instrText xml:space="preserve"> PAGEREF _Toc291855929 \h </w:instrText>
        </w:r>
        <w:r>
          <w:rPr>
            <w:lang w:val="en-US" w:eastAsia="zh-CN"/>
          </w:rPr>
          <w:fldChar w:fldCharType="separate"/>
        </w:r>
        <w:r>
          <w:rPr>
            <w:lang w:val="en-US" w:eastAsia="zh-CN"/>
          </w:rPr>
          <w:t>20</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30" w:history="1">
        <w:r>
          <w:rPr>
            <w:rStyle w:val="ab"/>
            <w:lang w:val="en-US" w:eastAsia="zh-CN"/>
          </w:rPr>
          <w:t>3.8</w:t>
        </w:r>
        <w:r>
          <w:rPr>
            <w:rFonts w:ascii="Times New Roman" w:hAnsi="Times New Roman"/>
            <w:smallCaps w:val="0"/>
            <w:sz w:val="21"/>
            <w:szCs w:val="24"/>
            <w:lang w:val="en-US" w:eastAsia="zh-CN"/>
          </w:rPr>
          <w:tab/>
        </w:r>
        <w:r>
          <w:rPr>
            <w:rStyle w:val="ab"/>
            <w:rFonts w:hint="eastAsia"/>
            <w:lang w:val="en-US" w:eastAsia="zh-CN"/>
          </w:rPr>
          <w:t>管理服务请求子代理上报桌面图片</w:t>
        </w:r>
        <w:r>
          <w:rPr>
            <w:lang w:val="en-US" w:eastAsia="zh-CN"/>
          </w:rPr>
          <w:tab/>
        </w:r>
        <w:r>
          <w:rPr>
            <w:lang w:val="en-US" w:eastAsia="zh-CN"/>
          </w:rPr>
          <w:fldChar w:fldCharType="begin"/>
        </w:r>
        <w:r>
          <w:rPr>
            <w:lang w:val="en-US" w:eastAsia="zh-CN"/>
          </w:rPr>
          <w:instrText xml:space="preserve"> PAGEREF _Toc291855930 \h </w:instrText>
        </w:r>
        <w:r>
          <w:rPr>
            <w:lang w:val="en-US" w:eastAsia="zh-CN"/>
          </w:rPr>
          <w:fldChar w:fldCharType="separate"/>
        </w:r>
        <w:r>
          <w:rPr>
            <w:lang w:val="en-US" w:eastAsia="zh-CN"/>
          </w:rPr>
          <w:t>21</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31" w:history="1">
        <w:r>
          <w:rPr>
            <w:rStyle w:val="ab"/>
            <w:lang w:val="en-US" w:eastAsia="zh-CN"/>
          </w:rPr>
          <w:t>3.9</w:t>
        </w:r>
        <w:r>
          <w:rPr>
            <w:rFonts w:ascii="Times New Roman" w:hAnsi="Times New Roman"/>
            <w:smallCaps w:val="0"/>
            <w:sz w:val="21"/>
            <w:szCs w:val="24"/>
            <w:lang w:val="en-US" w:eastAsia="zh-CN"/>
          </w:rPr>
          <w:tab/>
        </w:r>
        <w:r>
          <w:rPr>
            <w:rStyle w:val="ab"/>
            <w:rFonts w:hint="eastAsia"/>
            <w:lang w:val="en-US" w:eastAsia="zh-CN"/>
          </w:rPr>
          <w:t>管理服务向管理平台上报状态信息</w:t>
        </w:r>
        <w:r>
          <w:rPr>
            <w:lang w:val="en-US" w:eastAsia="zh-CN"/>
          </w:rPr>
          <w:tab/>
        </w:r>
        <w:r>
          <w:rPr>
            <w:lang w:val="en-US" w:eastAsia="zh-CN"/>
          </w:rPr>
          <w:fldChar w:fldCharType="begin"/>
        </w:r>
        <w:r>
          <w:rPr>
            <w:lang w:val="en-US" w:eastAsia="zh-CN"/>
          </w:rPr>
          <w:instrText xml:space="preserve"> PAGEREF _Toc291855931 \h </w:instrText>
        </w:r>
        <w:r>
          <w:rPr>
            <w:lang w:val="en-US" w:eastAsia="zh-CN"/>
          </w:rPr>
          <w:fldChar w:fldCharType="separate"/>
        </w:r>
        <w:r>
          <w:rPr>
            <w:lang w:val="en-US" w:eastAsia="zh-CN"/>
          </w:rPr>
          <w:t>21</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2" w:history="1">
        <w:r>
          <w:rPr>
            <w:rStyle w:val="ab"/>
            <w:lang w:val="en-US" w:eastAsia="zh-CN"/>
          </w:rPr>
          <w:t>3.10</w:t>
        </w:r>
        <w:r>
          <w:rPr>
            <w:rFonts w:ascii="Times New Roman" w:hAnsi="Times New Roman"/>
            <w:smallCaps w:val="0"/>
            <w:sz w:val="21"/>
            <w:szCs w:val="24"/>
            <w:lang w:val="en-US" w:eastAsia="zh-CN"/>
          </w:rPr>
          <w:tab/>
        </w:r>
        <w:r>
          <w:rPr>
            <w:rStyle w:val="ab"/>
            <w:rFonts w:hint="eastAsia"/>
            <w:lang w:val="en-US" w:eastAsia="zh-CN"/>
          </w:rPr>
          <w:t>管理服务向统一配置服务上报统一配置信息</w:t>
        </w:r>
        <w:r>
          <w:rPr>
            <w:lang w:val="en-US" w:eastAsia="zh-CN"/>
          </w:rPr>
          <w:tab/>
        </w:r>
        <w:r>
          <w:rPr>
            <w:lang w:val="en-US" w:eastAsia="zh-CN"/>
          </w:rPr>
          <w:fldChar w:fldCharType="begin"/>
        </w:r>
        <w:r>
          <w:rPr>
            <w:lang w:val="en-US" w:eastAsia="zh-CN"/>
          </w:rPr>
          <w:instrText xml:space="preserve"> PAGEREF _Toc291855932 \h </w:instrText>
        </w:r>
        <w:r>
          <w:rPr>
            <w:lang w:val="en-US" w:eastAsia="zh-CN"/>
          </w:rPr>
          <w:fldChar w:fldCharType="separate"/>
        </w:r>
        <w:r>
          <w:rPr>
            <w:lang w:val="en-US" w:eastAsia="zh-CN"/>
          </w:rPr>
          <w:t>21</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3" w:history="1">
        <w:r>
          <w:rPr>
            <w:rStyle w:val="ab"/>
            <w:lang w:val="en-US" w:eastAsia="zh-CN"/>
          </w:rPr>
          <w:t>3.11</w:t>
        </w:r>
        <w:r>
          <w:rPr>
            <w:rFonts w:ascii="Times New Roman" w:hAnsi="Times New Roman"/>
            <w:smallCaps w:val="0"/>
            <w:sz w:val="21"/>
            <w:szCs w:val="24"/>
            <w:lang w:val="en-US" w:eastAsia="zh-CN"/>
          </w:rPr>
          <w:tab/>
        </w:r>
        <w:r>
          <w:rPr>
            <w:rStyle w:val="ab"/>
            <w:rFonts w:hint="eastAsia"/>
            <w:lang w:val="en-US" w:eastAsia="zh-CN"/>
          </w:rPr>
          <w:t>管理服务从统一配置服务查询统一配置信息</w:t>
        </w:r>
        <w:r>
          <w:rPr>
            <w:lang w:val="en-US" w:eastAsia="zh-CN"/>
          </w:rPr>
          <w:tab/>
        </w:r>
        <w:r>
          <w:rPr>
            <w:lang w:val="en-US" w:eastAsia="zh-CN"/>
          </w:rPr>
          <w:fldChar w:fldCharType="begin"/>
        </w:r>
        <w:r>
          <w:rPr>
            <w:lang w:val="en-US" w:eastAsia="zh-CN"/>
          </w:rPr>
          <w:instrText xml:space="preserve"> PAGEREF _Toc291855933 \h </w:instrText>
        </w:r>
        <w:r>
          <w:rPr>
            <w:lang w:val="en-US" w:eastAsia="zh-CN"/>
          </w:rPr>
          <w:fldChar w:fldCharType="separate"/>
        </w:r>
        <w:r>
          <w:rPr>
            <w:lang w:val="en-US" w:eastAsia="zh-CN"/>
          </w:rPr>
          <w:t>22</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4" w:history="1">
        <w:r>
          <w:rPr>
            <w:rStyle w:val="ab"/>
            <w:lang w:val="en-US" w:eastAsia="zh-CN"/>
          </w:rPr>
          <w:t>3.12</w:t>
        </w:r>
        <w:r>
          <w:rPr>
            <w:rFonts w:ascii="Times New Roman" w:hAnsi="Times New Roman"/>
            <w:smallCaps w:val="0"/>
            <w:sz w:val="21"/>
            <w:szCs w:val="24"/>
            <w:lang w:val="en-US" w:eastAsia="zh-CN"/>
          </w:rPr>
          <w:tab/>
        </w:r>
        <w:r>
          <w:rPr>
            <w:rStyle w:val="ab"/>
            <w:rFonts w:hint="eastAsia"/>
            <w:lang w:val="en-US" w:eastAsia="zh-CN"/>
          </w:rPr>
          <w:t>管理平台调用管理服务获取设备采集指标接口</w:t>
        </w:r>
        <w:r>
          <w:rPr>
            <w:lang w:val="en-US" w:eastAsia="zh-CN"/>
          </w:rPr>
          <w:tab/>
        </w:r>
        <w:r>
          <w:rPr>
            <w:lang w:val="en-US" w:eastAsia="zh-CN"/>
          </w:rPr>
          <w:fldChar w:fldCharType="begin"/>
        </w:r>
        <w:r>
          <w:rPr>
            <w:lang w:val="en-US" w:eastAsia="zh-CN"/>
          </w:rPr>
          <w:instrText xml:space="preserve"> PAGEREF _Toc291855934 \h </w:instrText>
        </w:r>
        <w:r>
          <w:rPr>
            <w:lang w:val="en-US" w:eastAsia="zh-CN"/>
          </w:rPr>
          <w:fldChar w:fldCharType="separate"/>
        </w:r>
        <w:r>
          <w:rPr>
            <w:lang w:val="en-US" w:eastAsia="zh-CN"/>
          </w:rPr>
          <w:t>23</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5" w:history="1">
        <w:r>
          <w:rPr>
            <w:rStyle w:val="ab"/>
            <w:lang w:val="en-US" w:eastAsia="zh-CN"/>
          </w:rPr>
          <w:t>3.13</w:t>
        </w:r>
        <w:r>
          <w:rPr>
            <w:rFonts w:ascii="Times New Roman" w:hAnsi="Times New Roman"/>
            <w:smallCaps w:val="0"/>
            <w:sz w:val="21"/>
            <w:szCs w:val="24"/>
            <w:lang w:val="en-US" w:eastAsia="zh-CN"/>
          </w:rPr>
          <w:tab/>
        </w:r>
        <w:r>
          <w:rPr>
            <w:rStyle w:val="ab"/>
            <w:rFonts w:hint="eastAsia"/>
            <w:lang w:val="en-US" w:eastAsia="zh-CN"/>
          </w:rPr>
          <w:t>管理平台调用管理服务控制接口</w:t>
        </w:r>
        <w:r>
          <w:rPr>
            <w:lang w:val="en-US" w:eastAsia="zh-CN"/>
          </w:rPr>
          <w:tab/>
        </w:r>
        <w:r>
          <w:rPr>
            <w:lang w:val="en-US" w:eastAsia="zh-CN"/>
          </w:rPr>
          <w:fldChar w:fldCharType="begin"/>
        </w:r>
        <w:r>
          <w:rPr>
            <w:lang w:val="en-US" w:eastAsia="zh-CN"/>
          </w:rPr>
          <w:instrText xml:space="preserve"> PAGEREF _Toc291855935 \h </w:instrText>
        </w:r>
        <w:r>
          <w:rPr>
            <w:lang w:val="en-US" w:eastAsia="zh-CN"/>
          </w:rPr>
          <w:fldChar w:fldCharType="separate"/>
        </w:r>
        <w:r>
          <w:rPr>
            <w:lang w:val="en-US" w:eastAsia="zh-CN"/>
          </w:rPr>
          <w:t>24</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6" w:history="1">
        <w:r>
          <w:rPr>
            <w:rStyle w:val="ab"/>
            <w:lang w:val="en-US" w:eastAsia="zh-CN"/>
          </w:rPr>
          <w:t>3.14</w:t>
        </w:r>
        <w:r>
          <w:rPr>
            <w:rFonts w:ascii="Times New Roman" w:hAnsi="Times New Roman"/>
            <w:smallCaps w:val="0"/>
            <w:sz w:val="21"/>
            <w:szCs w:val="24"/>
            <w:lang w:val="en-US" w:eastAsia="zh-CN"/>
          </w:rPr>
          <w:tab/>
        </w:r>
        <w:r>
          <w:rPr>
            <w:rStyle w:val="ab"/>
            <w:rFonts w:hint="eastAsia"/>
            <w:lang w:val="en-US" w:eastAsia="zh-CN"/>
          </w:rPr>
          <w:t>管理平台调用管理服务通知消息接口</w:t>
        </w:r>
        <w:r>
          <w:rPr>
            <w:lang w:val="en-US" w:eastAsia="zh-CN"/>
          </w:rPr>
          <w:tab/>
        </w:r>
        <w:r>
          <w:rPr>
            <w:lang w:val="en-US" w:eastAsia="zh-CN"/>
          </w:rPr>
          <w:fldChar w:fldCharType="begin"/>
        </w:r>
        <w:r>
          <w:rPr>
            <w:lang w:val="en-US" w:eastAsia="zh-CN"/>
          </w:rPr>
          <w:instrText xml:space="preserve"> PAGEREF _Toc291855936 \h </w:instrText>
        </w:r>
        <w:r>
          <w:rPr>
            <w:lang w:val="en-US" w:eastAsia="zh-CN"/>
          </w:rPr>
          <w:fldChar w:fldCharType="separate"/>
        </w:r>
        <w:r>
          <w:rPr>
            <w:lang w:val="en-US" w:eastAsia="zh-CN"/>
          </w:rPr>
          <w:t>25</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7" w:history="1">
        <w:r>
          <w:rPr>
            <w:rStyle w:val="ab"/>
            <w:lang w:val="en-US" w:eastAsia="zh-CN"/>
          </w:rPr>
          <w:t>3.15</w:t>
        </w:r>
        <w:r>
          <w:rPr>
            <w:rFonts w:ascii="Times New Roman" w:hAnsi="Times New Roman"/>
            <w:smallCaps w:val="0"/>
            <w:sz w:val="21"/>
            <w:szCs w:val="24"/>
            <w:lang w:val="en-US" w:eastAsia="zh-CN"/>
          </w:rPr>
          <w:tab/>
        </w:r>
        <w:r>
          <w:rPr>
            <w:rStyle w:val="ab"/>
            <w:rFonts w:hint="eastAsia"/>
            <w:lang w:val="en-US" w:eastAsia="zh-CN"/>
          </w:rPr>
          <w:t>管理平台调用管理服务获取桌面接口</w:t>
        </w:r>
        <w:r>
          <w:rPr>
            <w:lang w:val="en-US" w:eastAsia="zh-CN"/>
          </w:rPr>
          <w:tab/>
        </w:r>
        <w:r>
          <w:rPr>
            <w:lang w:val="en-US" w:eastAsia="zh-CN"/>
          </w:rPr>
          <w:fldChar w:fldCharType="begin"/>
        </w:r>
        <w:r>
          <w:rPr>
            <w:lang w:val="en-US" w:eastAsia="zh-CN"/>
          </w:rPr>
          <w:instrText xml:space="preserve"> PAGEREF _Toc291855937 \h </w:instrText>
        </w:r>
        <w:r>
          <w:rPr>
            <w:lang w:val="en-US" w:eastAsia="zh-CN"/>
          </w:rPr>
          <w:fldChar w:fldCharType="separate"/>
        </w:r>
        <w:r>
          <w:rPr>
            <w:lang w:val="en-US" w:eastAsia="zh-CN"/>
          </w:rPr>
          <w:t>25</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8" w:history="1">
        <w:r>
          <w:rPr>
            <w:rStyle w:val="ab"/>
            <w:lang w:val="en-US" w:eastAsia="zh-CN"/>
          </w:rPr>
          <w:t>3.16</w:t>
        </w:r>
        <w:r>
          <w:rPr>
            <w:rFonts w:ascii="Times New Roman" w:hAnsi="Times New Roman"/>
            <w:smallCaps w:val="0"/>
            <w:sz w:val="21"/>
            <w:szCs w:val="24"/>
            <w:lang w:val="en-US" w:eastAsia="zh-CN"/>
          </w:rPr>
          <w:tab/>
        </w:r>
        <w:r>
          <w:rPr>
            <w:rStyle w:val="ab"/>
            <w:rFonts w:hint="eastAsia"/>
            <w:lang w:val="en-US" w:eastAsia="zh-CN"/>
          </w:rPr>
          <w:t>管理平台调用统一配置执行代理初始化</w:t>
        </w:r>
        <w:r>
          <w:rPr>
            <w:lang w:val="en-US" w:eastAsia="zh-CN"/>
          </w:rPr>
          <w:tab/>
        </w:r>
        <w:r>
          <w:rPr>
            <w:lang w:val="en-US" w:eastAsia="zh-CN"/>
          </w:rPr>
          <w:fldChar w:fldCharType="begin"/>
        </w:r>
        <w:r>
          <w:rPr>
            <w:lang w:val="en-US" w:eastAsia="zh-CN"/>
          </w:rPr>
          <w:instrText xml:space="preserve"> PAGEREF _Toc291855938 \h </w:instrText>
        </w:r>
        <w:r>
          <w:rPr>
            <w:lang w:val="en-US" w:eastAsia="zh-CN"/>
          </w:rPr>
          <w:fldChar w:fldCharType="separate"/>
        </w:r>
        <w:r>
          <w:rPr>
            <w:lang w:val="en-US" w:eastAsia="zh-CN"/>
          </w:rPr>
          <w:t>25</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39" w:history="1">
        <w:r>
          <w:rPr>
            <w:rStyle w:val="ab"/>
            <w:lang w:val="en-US" w:eastAsia="zh-CN"/>
          </w:rPr>
          <w:t>3.17</w:t>
        </w:r>
        <w:r>
          <w:rPr>
            <w:rFonts w:ascii="Times New Roman" w:hAnsi="Times New Roman"/>
            <w:smallCaps w:val="0"/>
            <w:sz w:val="21"/>
            <w:szCs w:val="24"/>
            <w:lang w:val="en-US" w:eastAsia="zh-CN"/>
          </w:rPr>
          <w:tab/>
        </w:r>
        <w:r>
          <w:rPr>
            <w:rStyle w:val="ab"/>
            <w:rFonts w:hint="eastAsia"/>
            <w:lang w:val="en-US" w:eastAsia="zh-CN"/>
          </w:rPr>
          <w:t>管理平台调用管理服务执行软件安装</w:t>
        </w:r>
        <w:r>
          <w:rPr>
            <w:lang w:val="en-US" w:eastAsia="zh-CN"/>
          </w:rPr>
          <w:tab/>
        </w:r>
        <w:r>
          <w:rPr>
            <w:lang w:val="en-US" w:eastAsia="zh-CN"/>
          </w:rPr>
          <w:fldChar w:fldCharType="begin"/>
        </w:r>
        <w:r>
          <w:rPr>
            <w:lang w:val="en-US" w:eastAsia="zh-CN"/>
          </w:rPr>
          <w:instrText xml:space="preserve"> PAGEREF _Toc291855939 \h </w:instrText>
        </w:r>
        <w:r>
          <w:rPr>
            <w:lang w:val="en-US" w:eastAsia="zh-CN"/>
          </w:rPr>
          <w:fldChar w:fldCharType="separate"/>
        </w:r>
        <w:r>
          <w:rPr>
            <w:lang w:val="en-US" w:eastAsia="zh-CN"/>
          </w:rPr>
          <w:t>26</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0" w:history="1">
        <w:r>
          <w:rPr>
            <w:rStyle w:val="ab"/>
            <w:lang w:val="en-US" w:eastAsia="zh-CN"/>
          </w:rPr>
          <w:t>3.18</w:t>
        </w:r>
        <w:r>
          <w:rPr>
            <w:rFonts w:ascii="Times New Roman" w:hAnsi="Times New Roman"/>
            <w:smallCaps w:val="0"/>
            <w:sz w:val="21"/>
            <w:szCs w:val="24"/>
            <w:lang w:val="en-US" w:eastAsia="zh-CN"/>
          </w:rPr>
          <w:tab/>
        </w:r>
        <w:r>
          <w:rPr>
            <w:rStyle w:val="ab"/>
            <w:rFonts w:hint="eastAsia"/>
            <w:lang w:val="en-US" w:eastAsia="zh-CN"/>
          </w:rPr>
          <w:t>管理平台调用管理服务执行软件卸载</w:t>
        </w:r>
        <w:r>
          <w:rPr>
            <w:lang w:val="en-US" w:eastAsia="zh-CN"/>
          </w:rPr>
          <w:tab/>
        </w:r>
        <w:r>
          <w:rPr>
            <w:lang w:val="en-US" w:eastAsia="zh-CN"/>
          </w:rPr>
          <w:fldChar w:fldCharType="begin"/>
        </w:r>
        <w:r>
          <w:rPr>
            <w:lang w:val="en-US" w:eastAsia="zh-CN"/>
          </w:rPr>
          <w:instrText xml:space="preserve"> PAGEREF _Toc291855940 \h </w:instrText>
        </w:r>
        <w:r>
          <w:rPr>
            <w:lang w:val="en-US" w:eastAsia="zh-CN"/>
          </w:rPr>
          <w:fldChar w:fldCharType="separate"/>
        </w:r>
        <w:r>
          <w:rPr>
            <w:lang w:val="en-US" w:eastAsia="zh-CN"/>
          </w:rPr>
          <w:t>26</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1" w:history="1">
        <w:r>
          <w:rPr>
            <w:rStyle w:val="ab"/>
            <w:lang w:val="en-US" w:eastAsia="zh-CN"/>
          </w:rPr>
          <w:t>3.19</w:t>
        </w:r>
        <w:r>
          <w:rPr>
            <w:rFonts w:ascii="Times New Roman" w:hAnsi="Times New Roman"/>
            <w:smallCaps w:val="0"/>
            <w:sz w:val="21"/>
            <w:szCs w:val="24"/>
            <w:lang w:val="en-US" w:eastAsia="zh-CN"/>
          </w:rPr>
          <w:tab/>
        </w:r>
        <w:r>
          <w:rPr>
            <w:rStyle w:val="ab"/>
            <w:rFonts w:hint="eastAsia"/>
            <w:lang w:val="en-US" w:eastAsia="zh-CN"/>
          </w:rPr>
          <w:t>管理平台调用管理服务执行磁盘信息察看</w:t>
        </w:r>
        <w:r>
          <w:rPr>
            <w:lang w:val="en-US" w:eastAsia="zh-CN"/>
          </w:rPr>
          <w:tab/>
        </w:r>
        <w:r>
          <w:rPr>
            <w:lang w:val="en-US" w:eastAsia="zh-CN"/>
          </w:rPr>
          <w:fldChar w:fldCharType="begin"/>
        </w:r>
        <w:r>
          <w:rPr>
            <w:lang w:val="en-US" w:eastAsia="zh-CN"/>
          </w:rPr>
          <w:instrText xml:space="preserve"> PAGEREF _Toc291855941 \h </w:instrText>
        </w:r>
        <w:r>
          <w:rPr>
            <w:lang w:val="en-US" w:eastAsia="zh-CN"/>
          </w:rPr>
          <w:fldChar w:fldCharType="separate"/>
        </w:r>
        <w:r>
          <w:rPr>
            <w:lang w:val="en-US" w:eastAsia="zh-CN"/>
          </w:rPr>
          <w:t>27</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2" w:history="1">
        <w:r>
          <w:rPr>
            <w:rStyle w:val="ab"/>
            <w:lang w:val="en-US" w:eastAsia="zh-CN"/>
          </w:rPr>
          <w:t>3.20</w:t>
        </w:r>
        <w:r>
          <w:rPr>
            <w:rFonts w:ascii="Times New Roman" w:hAnsi="Times New Roman"/>
            <w:smallCaps w:val="0"/>
            <w:sz w:val="21"/>
            <w:szCs w:val="24"/>
            <w:lang w:val="en-US" w:eastAsia="zh-CN"/>
          </w:rPr>
          <w:tab/>
        </w:r>
        <w:r>
          <w:rPr>
            <w:rStyle w:val="ab"/>
            <w:rFonts w:hint="eastAsia"/>
            <w:lang w:val="en-US" w:eastAsia="zh-CN"/>
          </w:rPr>
          <w:t>管理平台调用管理服务执行目录创建或删除</w:t>
        </w:r>
        <w:r>
          <w:rPr>
            <w:lang w:val="en-US" w:eastAsia="zh-CN"/>
          </w:rPr>
          <w:tab/>
        </w:r>
        <w:r>
          <w:rPr>
            <w:lang w:val="en-US" w:eastAsia="zh-CN"/>
          </w:rPr>
          <w:fldChar w:fldCharType="begin"/>
        </w:r>
        <w:r>
          <w:rPr>
            <w:lang w:val="en-US" w:eastAsia="zh-CN"/>
          </w:rPr>
          <w:instrText xml:space="preserve"> PAGEREF _Toc291855942 \h </w:instrText>
        </w:r>
        <w:r>
          <w:rPr>
            <w:lang w:val="en-US" w:eastAsia="zh-CN"/>
          </w:rPr>
          <w:fldChar w:fldCharType="separate"/>
        </w:r>
        <w:r>
          <w:rPr>
            <w:lang w:val="en-US" w:eastAsia="zh-CN"/>
          </w:rPr>
          <w:t>27</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3" w:history="1">
        <w:r>
          <w:rPr>
            <w:rStyle w:val="ab"/>
            <w:lang w:val="en-US" w:eastAsia="zh-CN"/>
          </w:rPr>
          <w:t>3.21</w:t>
        </w:r>
        <w:r>
          <w:rPr>
            <w:rFonts w:ascii="Times New Roman" w:hAnsi="Times New Roman"/>
            <w:smallCaps w:val="0"/>
            <w:sz w:val="21"/>
            <w:szCs w:val="24"/>
            <w:lang w:val="en-US" w:eastAsia="zh-CN"/>
          </w:rPr>
          <w:tab/>
        </w:r>
        <w:r>
          <w:rPr>
            <w:rStyle w:val="ab"/>
            <w:rFonts w:hint="eastAsia"/>
            <w:lang w:val="en-US" w:eastAsia="zh-CN"/>
          </w:rPr>
          <w:t>管理平台调用管理服务执行系统恢复任务</w:t>
        </w:r>
        <w:r>
          <w:rPr>
            <w:lang w:val="en-US" w:eastAsia="zh-CN"/>
          </w:rPr>
          <w:tab/>
        </w:r>
        <w:r>
          <w:rPr>
            <w:lang w:val="en-US" w:eastAsia="zh-CN"/>
          </w:rPr>
          <w:fldChar w:fldCharType="begin"/>
        </w:r>
        <w:r>
          <w:rPr>
            <w:lang w:val="en-US" w:eastAsia="zh-CN"/>
          </w:rPr>
          <w:instrText xml:space="preserve"> PAGEREF _Toc291855943 \h </w:instrText>
        </w:r>
        <w:r>
          <w:rPr>
            <w:lang w:val="en-US" w:eastAsia="zh-CN"/>
          </w:rPr>
          <w:fldChar w:fldCharType="separate"/>
        </w:r>
        <w:r>
          <w:rPr>
            <w:lang w:val="en-US" w:eastAsia="zh-CN"/>
          </w:rPr>
          <w:t>28</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4" w:history="1">
        <w:r>
          <w:rPr>
            <w:rStyle w:val="ab"/>
            <w:lang w:val="en-US" w:eastAsia="zh-CN"/>
          </w:rPr>
          <w:t>3.22</w:t>
        </w:r>
        <w:r>
          <w:rPr>
            <w:rFonts w:ascii="Times New Roman" w:hAnsi="Times New Roman"/>
            <w:smallCaps w:val="0"/>
            <w:sz w:val="21"/>
            <w:szCs w:val="24"/>
            <w:lang w:val="en-US" w:eastAsia="zh-CN"/>
          </w:rPr>
          <w:tab/>
        </w:r>
        <w:r>
          <w:rPr>
            <w:rStyle w:val="ab"/>
            <w:rFonts w:hint="eastAsia"/>
            <w:lang w:val="en-US" w:eastAsia="zh-CN"/>
          </w:rPr>
          <w:t>管理服务调用子代理执行软件安装</w:t>
        </w:r>
        <w:r>
          <w:rPr>
            <w:lang w:val="en-US" w:eastAsia="zh-CN"/>
          </w:rPr>
          <w:tab/>
        </w:r>
        <w:r>
          <w:rPr>
            <w:lang w:val="en-US" w:eastAsia="zh-CN"/>
          </w:rPr>
          <w:fldChar w:fldCharType="begin"/>
        </w:r>
        <w:r>
          <w:rPr>
            <w:lang w:val="en-US" w:eastAsia="zh-CN"/>
          </w:rPr>
          <w:instrText xml:space="preserve"> PAGEREF _Toc291855944 \h </w:instrText>
        </w:r>
        <w:r>
          <w:rPr>
            <w:lang w:val="en-US" w:eastAsia="zh-CN"/>
          </w:rPr>
          <w:fldChar w:fldCharType="separate"/>
        </w:r>
        <w:r>
          <w:rPr>
            <w:lang w:val="en-US" w:eastAsia="zh-CN"/>
          </w:rPr>
          <w:t>28</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5" w:history="1">
        <w:r>
          <w:rPr>
            <w:rStyle w:val="ab"/>
            <w:lang w:val="en-US" w:eastAsia="zh-CN"/>
          </w:rPr>
          <w:t>3.23</w:t>
        </w:r>
        <w:r>
          <w:rPr>
            <w:rFonts w:ascii="Times New Roman" w:hAnsi="Times New Roman"/>
            <w:smallCaps w:val="0"/>
            <w:sz w:val="21"/>
            <w:szCs w:val="24"/>
            <w:lang w:val="en-US" w:eastAsia="zh-CN"/>
          </w:rPr>
          <w:tab/>
        </w:r>
        <w:r>
          <w:rPr>
            <w:rStyle w:val="ab"/>
            <w:rFonts w:hint="eastAsia"/>
            <w:lang w:val="en-US" w:eastAsia="zh-CN"/>
          </w:rPr>
          <w:t>管理服务调用子代理执行软件卸载</w:t>
        </w:r>
        <w:r>
          <w:rPr>
            <w:lang w:val="en-US" w:eastAsia="zh-CN"/>
          </w:rPr>
          <w:tab/>
        </w:r>
        <w:r>
          <w:rPr>
            <w:lang w:val="en-US" w:eastAsia="zh-CN"/>
          </w:rPr>
          <w:fldChar w:fldCharType="begin"/>
        </w:r>
        <w:r>
          <w:rPr>
            <w:lang w:val="en-US" w:eastAsia="zh-CN"/>
          </w:rPr>
          <w:instrText xml:space="preserve"> PAGEREF _Toc291855945 \h </w:instrText>
        </w:r>
        <w:r>
          <w:rPr>
            <w:lang w:val="en-US" w:eastAsia="zh-CN"/>
          </w:rPr>
          <w:fldChar w:fldCharType="separate"/>
        </w:r>
        <w:r>
          <w:rPr>
            <w:lang w:val="en-US" w:eastAsia="zh-CN"/>
          </w:rPr>
          <w:t>29</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6" w:history="1">
        <w:r>
          <w:rPr>
            <w:rStyle w:val="ab"/>
            <w:lang w:val="en-US" w:eastAsia="zh-CN"/>
          </w:rPr>
          <w:t>3.24</w:t>
        </w:r>
        <w:r>
          <w:rPr>
            <w:rFonts w:ascii="Times New Roman" w:hAnsi="Times New Roman"/>
            <w:smallCaps w:val="0"/>
            <w:sz w:val="21"/>
            <w:szCs w:val="24"/>
            <w:lang w:val="en-US" w:eastAsia="zh-CN"/>
          </w:rPr>
          <w:tab/>
        </w:r>
        <w:r>
          <w:rPr>
            <w:rStyle w:val="ab"/>
            <w:rFonts w:hint="eastAsia"/>
            <w:lang w:val="en-US" w:eastAsia="zh-CN"/>
          </w:rPr>
          <w:t>管理服务调用子代理执行磁盘信息察看</w:t>
        </w:r>
        <w:r>
          <w:rPr>
            <w:lang w:val="en-US" w:eastAsia="zh-CN"/>
          </w:rPr>
          <w:tab/>
        </w:r>
        <w:r>
          <w:rPr>
            <w:lang w:val="en-US" w:eastAsia="zh-CN"/>
          </w:rPr>
          <w:fldChar w:fldCharType="begin"/>
        </w:r>
        <w:r>
          <w:rPr>
            <w:lang w:val="en-US" w:eastAsia="zh-CN"/>
          </w:rPr>
          <w:instrText xml:space="preserve"> PAGEREF _Toc291855946 \h </w:instrText>
        </w:r>
        <w:r>
          <w:rPr>
            <w:lang w:val="en-US" w:eastAsia="zh-CN"/>
          </w:rPr>
          <w:fldChar w:fldCharType="separate"/>
        </w:r>
        <w:r>
          <w:rPr>
            <w:lang w:val="en-US" w:eastAsia="zh-CN"/>
          </w:rPr>
          <w:t>29</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7" w:history="1">
        <w:r>
          <w:rPr>
            <w:rStyle w:val="ab"/>
            <w:lang w:val="en-US" w:eastAsia="zh-CN"/>
          </w:rPr>
          <w:t>3.25</w:t>
        </w:r>
        <w:r>
          <w:rPr>
            <w:rFonts w:ascii="Times New Roman" w:hAnsi="Times New Roman"/>
            <w:smallCaps w:val="0"/>
            <w:sz w:val="21"/>
            <w:szCs w:val="24"/>
            <w:lang w:val="en-US" w:eastAsia="zh-CN"/>
          </w:rPr>
          <w:tab/>
        </w:r>
        <w:r>
          <w:rPr>
            <w:rStyle w:val="ab"/>
            <w:rFonts w:hint="eastAsia"/>
            <w:lang w:val="en-US" w:eastAsia="zh-CN"/>
          </w:rPr>
          <w:t>管理服务调用子代理执行目录创建或删除</w:t>
        </w:r>
        <w:r>
          <w:rPr>
            <w:lang w:val="en-US" w:eastAsia="zh-CN"/>
          </w:rPr>
          <w:tab/>
        </w:r>
        <w:r>
          <w:rPr>
            <w:lang w:val="en-US" w:eastAsia="zh-CN"/>
          </w:rPr>
          <w:fldChar w:fldCharType="begin"/>
        </w:r>
        <w:r>
          <w:rPr>
            <w:lang w:val="en-US" w:eastAsia="zh-CN"/>
          </w:rPr>
          <w:instrText xml:space="preserve"> PAGEREF _Toc291855947 \h </w:instrText>
        </w:r>
        <w:r>
          <w:rPr>
            <w:lang w:val="en-US" w:eastAsia="zh-CN"/>
          </w:rPr>
          <w:fldChar w:fldCharType="separate"/>
        </w:r>
        <w:r>
          <w:rPr>
            <w:lang w:val="en-US" w:eastAsia="zh-CN"/>
          </w:rPr>
          <w:t>30</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8" w:history="1">
        <w:r>
          <w:rPr>
            <w:rStyle w:val="ab"/>
            <w:lang w:val="en-US" w:eastAsia="zh-CN"/>
          </w:rPr>
          <w:t>3.26</w:t>
        </w:r>
        <w:r>
          <w:rPr>
            <w:rFonts w:ascii="Times New Roman" w:hAnsi="Times New Roman"/>
            <w:smallCaps w:val="0"/>
            <w:sz w:val="21"/>
            <w:szCs w:val="24"/>
            <w:lang w:val="en-US" w:eastAsia="zh-CN"/>
          </w:rPr>
          <w:tab/>
        </w:r>
        <w:r>
          <w:rPr>
            <w:rStyle w:val="ab"/>
            <w:rFonts w:hint="eastAsia"/>
            <w:lang w:val="en-US" w:eastAsia="zh-CN"/>
          </w:rPr>
          <w:t>管理服务调用子代理执行系统恢复任务</w:t>
        </w:r>
        <w:r>
          <w:rPr>
            <w:lang w:val="en-US" w:eastAsia="zh-CN"/>
          </w:rPr>
          <w:tab/>
        </w:r>
        <w:r>
          <w:rPr>
            <w:lang w:val="en-US" w:eastAsia="zh-CN"/>
          </w:rPr>
          <w:fldChar w:fldCharType="begin"/>
        </w:r>
        <w:r>
          <w:rPr>
            <w:lang w:val="en-US" w:eastAsia="zh-CN"/>
          </w:rPr>
          <w:instrText xml:space="preserve"> PAGEREF _Toc291855948 \h </w:instrText>
        </w:r>
        <w:r>
          <w:rPr>
            <w:lang w:val="en-US" w:eastAsia="zh-CN"/>
          </w:rPr>
          <w:fldChar w:fldCharType="separate"/>
        </w:r>
        <w:r>
          <w:rPr>
            <w:lang w:val="en-US" w:eastAsia="zh-CN"/>
          </w:rPr>
          <w:t>31</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49" w:history="1">
        <w:r>
          <w:rPr>
            <w:rStyle w:val="ab"/>
            <w:lang w:val="en-US" w:eastAsia="zh-CN"/>
          </w:rPr>
          <w:t>3.27</w:t>
        </w:r>
        <w:r>
          <w:rPr>
            <w:rFonts w:ascii="Times New Roman" w:hAnsi="Times New Roman"/>
            <w:smallCaps w:val="0"/>
            <w:sz w:val="21"/>
            <w:szCs w:val="24"/>
            <w:lang w:val="en-US" w:eastAsia="zh-CN"/>
          </w:rPr>
          <w:tab/>
        </w:r>
        <w:r>
          <w:rPr>
            <w:rStyle w:val="ab"/>
            <w:rFonts w:hint="eastAsia"/>
            <w:lang w:val="en-US" w:eastAsia="zh-CN"/>
          </w:rPr>
          <w:t>子代理向管理服务上报软件安装卸载的结果</w:t>
        </w:r>
        <w:r>
          <w:rPr>
            <w:lang w:val="en-US" w:eastAsia="zh-CN"/>
          </w:rPr>
          <w:tab/>
        </w:r>
        <w:r>
          <w:rPr>
            <w:lang w:val="en-US" w:eastAsia="zh-CN"/>
          </w:rPr>
          <w:fldChar w:fldCharType="begin"/>
        </w:r>
        <w:r>
          <w:rPr>
            <w:lang w:val="en-US" w:eastAsia="zh-CN"/>
          </w:rPr>
          <w:instrText xml:space="preserve"> PAGEREF _Toc291855949 \h </w:instrText>
        </w:r>
        <w:r>
          <w:rPr>
            <w:lang w:val="en-US" w:eastAsia="zh-CN"/>
          </w:rPr>
          <w:fldChar w:fldCharType="separate"/>
        </w:r>
        <w:r>
          <w:rPr>
            <w:lang w:val="en-US" w:eastAsia="zh-CN"/>
          </w:rPr>
          <w:t>31</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50" w:history="1">
        <w:r>
          <w:rPr>
            <w:rStyle w:val="ab"/>
            <w:lang w:val="en-US" w:eastAsia="zh-CN"/>
          </w:rPr>
          <w:t>3.28</w:t>
        </w:r>
        <w:r>
          <w:rPr>
            <w:rFonts w:ascii="Times New Roman" w:hAnsi="Times New Roman"/>
            <w:smallCaps w:val="0"/>
            <w:sz w:val="21"/>
            <w:szCs w:val="24"/>
            <w:lang w:val="en-US" w:eastAsia="zh-CN"/>
          </w:rPr>
          <w:tab/>
        </w:r>
        <w:r>
          <w:rPr>
            <w:rStyle w:val="ab"/>
            <w:rFonts w:hint="eastAsia"/>
            <w:lang w:val="en-US" w:eastAsia="zh-CN"/>
          </w:rPr>
          <w:t>子代理向管理服务上报系统恢复的结果</w:t>
        </w:r>
        <w:r>
          <w:rPr>
            <w:lang w:val="en-US" w:eastAsia="zh-CN"/>
          </w:rPr>
          <w:tab/>
        </w:r>
        <w:r>
          <w:rPr>
            <w:lang w:val="en-US" w:eastAsia="zh-CN"/>
          </w:rPr>
          <w:fldChar w:fldCharType="begin"/>
        </w:r>
        <w:r>
          <w:rPr>
            <w:lang w:val="en-US" w:eastAsia="zh-CN"/>
          </w:rPr>
          <w:instrText xml:space="preserve"> PAGEREF _Toc291855950 \h </w:instrText>
        </w:r>
        <w:r>
          <w:rPr>
            <w:lang w:val="en-US" w:eastAsia="zh-CN"/>
          </w:rPr>
          <w:fldChar w:fldCharType="separate"/>
        </w:r>
        <w:r>
          <w:rPr>
            <w:lang w:val="en-US" w:eastAsia="zh-CN"/>
          </w:rPr>
          <w:t>32</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51" w:history="1">
        <w:r>
          <w:rPr>
            <w:rStyle w:val="ab"/>
            <w:lang w:val="en-US" w:eastAsia="zh-CN"/>
          </w:rPr>
          <w:t>3.29</w:t>
        </w:r>
        <w:r>
          <w:rPr>
            <w:rFonts w:ascii="Times New Roman" w:hAnsi="Times New Roman"/>
            <w:smallCaps w:val="0"/>
            <w:sz w:val="21"/>
            <w:szCs w:val="24"/>
            <w:lang w:val="en-US" w:eastAsia="zh-CN"/>
          </w:rPr>
          <w:tab/>
        </w:r>
        <w:r>
          <w:rPr>
            <w:rStyle w:val="ab"/>
            <w:rFonts w:hint="eastAsia"/>
            <w:lang w:val="en-US" w:eastAsia="zh-CN"/>
          </w:rPr>
          <w:t>子代理向管理服务上报教学机开关机时间</w:t>
        </w:r>
        <w:r>
          <w:rPr>
            <w:lang w:val="en-US" w:eastAsia="zh-CN"/>
          </w:rPr>
          <w:tab/>
        </w:r>
        <w:r>
          <w:rPr>
            <w:lang w:val="en-US" w:eastAsia="zh-CN"/>
          </w:rPr>
          <w:fldChar w:fldCharType="begin"/>
        </w:r>
        <w:r>
          <w:rPr>
            <w:lang w:val="en-US" w:eastAsia="zh-CN"/>
          </w:rPr>
          <w:instrText xml:space="preserve"> PAGEREF _Toc291855951 \h </w:instrText>
        </w:r>
        <w:r>
          <w:rPr>
            <w:lang w:val="en-US" w:eastAsia="zh-CN"/>
          </w:rPr>
          <w:fldChar w:fldCharType="separate"/>
        </w:r>
        <w:r>
          <w:rPr>
            <w:lang w:val="en-US" w:eastAsia="zh-CN"/>
          </w:rPr>
          <w:t>32</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52" w:history="1">
        <w:r>
          <w:rPr>
            <w:rStyle w:val="ab"/>
            <w:lang w:val="en-US" w:eastAsia="zh-CN"/>
          </w:rPr>
          <w:t>3.30</w:t>
        </w:r>
        <w:r>
          <w:rPr>
            <w:rFonts w:ascii="Times New Roman" w:hAnsi="Times New Roman"/>
            <w:smallCaps w:val="0"/>
            <w:sz w:val="21"/>
            <w:szCs w:val="24"/>
            <w:lang w:val="en-US" w:eastAsia="zh-CN"/>
          </w:rPr>
          <w:tab/>
        </w:r>
        <w:r>
          <w:rPr>
            <w:rStyle w:val="ab"/>
            <w:rFonts w:hint="eastAsia"/>
            <w:lang w:val="en-US" w:eastAsia="zh-CN"/>
          </w:rPr>
          <w:t>子代理向管理服务上报应用程序使用时长</w:t>
        </w:r>
        <w:r>
          <w:rPr>
            <w:lang w:val="en-US" w:eastAsia="zh-CN"/>
          </w:rPr>
          <w:tab/>
        </w:r>
        <w:r>
          <w:rPr>
            <w:lang w:val="en-US" w:eastAsia="zh-CN"/>
          </w:rPr>
          <w:fldChar w:fldCharType="begin"/>
        </w:r>
        <w:r>
          <w:rPr>
            <w:lang w:val="en-US" w:eastAsia="zh-CN"/>
          </w:rPr>
          <w:instrText xml:space="preserve"> PAGEREF _Toc291855952 \h </w:instrText>
        </w:r>
        <w:r>
          <w:rPr>
            <w:lang w:val="en-US" w:eastAsia="zh-CN"/>
          </w:rPr>
          <w:fldChar w:fldCharType="separate"/>
        </w:r>
        <w:r>
          <w:rPr>
            <w:lang w:val="en-US" w:eastAsia="zh-CN"/>
          </w:rPr>
          <w:t>32</w:t>
        </w:r>
        <w:r>
          <w:rPr>
            <w:lang w:val="en-US" w:eastAsia="zh-CN"/>
          </w:rPr>
          <w:fldChar w:fldCharType="end"/>
        </w:r>
      </w:hyperlink>
    </w:p>
    <w:p w:rsidR="00760E3C" w:rsidRDefault="00760E3C">
      <w:pPr>
        <w:pStyle w:val="21"/>
        <w:tabs>
          <w:tab w:val="left" w:pos="1260"/>
          <w:tab w:val="right" w:leader="dot" w:pos="9628"/>
        </w:tabs>
        <w:rPr>
          <w:rFonts w:ascii="Times New Roman" w:hAnsi="Times New Roman"/>
          <w:smallCaps w:val="0"/>
          <w:sz w:val="21"/>
          <w:szCs w:val="24"/>
          <w:lang w:val="en-US" w:eastAsia="zh-CN"/>
        </w:rPr>
      </w:pPr>
      <w:hyperlink w:anchor="_Toc291855953" w:history="1">
        <w:r>
          <w:rPr>
            <w:rStyle w:val="ab"/>
            <w:lang w:val="en-US" w:eastAsia="zh-CN"/>
          </w:rPr>
          <w:t>3.31</w:t>
        </w:r>
        <w:r>
          <w:rPr>
            <w:rFonts w:ascii="Times New Roman" w:hAnsi="Times New Roman"/>
            <w:smallCaps w:val="0"/>
            <w:sz w:val="21"/>
            <w:szCs w:val="24"/>
            <w:lang w:val="en-US" w:eastAsia="zh-CN"/>
          </w:rPr>
          <w:tab/>
        </w:r>
        <w:r>
          <w:rPr>
            <w:rStyle w:val="ab"/>
            <w:rFonts w:hint="eastAsia"/>
            <w:lang w:val="en-US" w:eastAsia="zh-CN"/>
          </w:rPr>
          <w:t>子代理向管理服务上报基础性能指标</w:t>
        </w:r>
        <w:r>
          <w:rPr>
            <w:lang w:val="en-US" w:eastAsia="zh-CN"/>
          </w:rPr>
          <w:tab/>
        </w:r>
        <w:r>
          <w:rPr>
            <w:lang w:val="en-US" w:eastAsia="zh-CN"/>
          </w:rPr>
          <w:fldChar w:fldCharType="begin"/>
        </w:r>
        <w:r>
          <w:rPr>
            <w:lang w:val="en-US" w:eastAsia="zh-CN"/>
          </w:rPr>
          <w:instrText xml:space="preserve"> PAGEREF _Toc291855953 \h </w:instrText>
        </w:r>
        <w:r>
          <w:rPr>
            <w:lang w:val="en-US" w:eastAsia="zh-CN"/>
          </w:rPr>
          <w:fldChar w:fldCharType="separate"/>
        </w:r>
        <w:r>
          <w:rPr>
            <w:lang w:val="en-US" w:eastAsia="zh-CN"/>
          </w:rPr>
          <w:t>33</w:t>
        </w:r>
        <w:r>
          <w:rPr>
            <w:lang w:val="en-US" w:eastAsia="zh-CN"/>
          </w:rPr>
          <w:fldChar w:fldCharType="end"/>
        </w:r>
      </w:hyperlink>
    </w:p>
    <w:p w:rsidR="00760E3C" w:rsidRDefault="00760E3C">
      <w:pPr>
        <w:pStyle w:val="10"/>
        <w:tabs>
          <w:tab w:val="left" w:pos="840"/>
          <w:tab w:val="right" w:leader="dot" w:pos="9628"/>
        </w:tabs>
        <w:rPr>
          <w:kern w:val="2"/>
          <w:sz w:val="21"/>
          <w:lang w:val="en-US" w:eastAsia="zh-CN"/>
        </w:rPr>
      </w:pPr>
      <w:hyperlink w:anchor="_Toc291855954" w:history="1">
        <w:r>
          <w:rPr>
            <w:rStyle w:val="ab"/>
            <w:lang w:val="en-US" w:eastAsia="zh-CN"/>
          </w:rPr>
          <w:t>4</w:t>
        </w:r>
        <w:r>
          <w:rPr>
            <w:kern w:val="2"/>
            <w:sz w:val="21"/>
            <w:lang w:val="en-US" w:eastAsia="zh-CN"/>
          </w:rPr>
          <w:tab/>
        </w:r>
        <w:r>
          <w:rPr>
            <w:rStyle w:val="ab"/>
            <w:rFonts w:hint="eastAsia"/>
            <w:lang w:val="en-US" w:eastAsia="zh-CN"/>
          </w:rPr>
          <w:t>外部接口</w:t>
        </w:r>
        <w:r>
          <w:rPr>
            <w:lang w:val="en-US" w:eastAsia="zh-CN"/>
          </w:rPr>
          <w:tab/>
        </w:r>
        <w:r>
          <w:rPr>
            <w:lang w:val="en-US" w:eastAsia="zh-CN"/>
          </w:rPr>
          <w:fldChar w:fldCharType="begin"/>
        </w:r>
        <w:r>
          <w:rPr>
            <w:lang w:val="en-US" w:eastAsia="zh-CN"/>
          </w:rPr>
          <w:instrText xml:space="preserve"> PAGEREF _Toc291855954 \h </w:instrText>
        </w:r>
        <w:r>
          <w:rPr>
            <w:lang w:val="en-US" w:eastAsia="zh-CN"/>
          </w:rPr>
          <w:fldChar w:fldCharType="separate"/>
        </w:r>
        <w:r>
          <w:rPr>
            <w:lang w:val="en-US" w:eastAsia="zh-CN"/>
          </w:rPr>
          <w:t>34</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55" w:history="1">
        <w:r>
          <w:rPr>
            <w:rStyle w:val="ab"/>
            <w:lang w:val="en-US" w:eastAsia="zh-CN"/>
          </w:rPr>
          <w:t>4.1</w:t>
        </w:r>
        <w:r>
          <w:rPr>
            <w:rFonts w:ascii="Times New Roman" w:hAnsi="Times New Roman"/>
            <w:smallCaps w:val="0"/>
            <w:sz w:val="21"/>
            <w:szCs w:val="24"/>
            <w:lang w:val="en-US" w:eastAsia="zh-CN"/>
          </w:rPr>
          <w:tab/>
        </w:r>
        <w:r>
          <w:rPr>
            <w:rStyle w:val="ab"/>
            <w:rFonts w:hint="eastAsia"/>
            <w:lang w:val="en-US" w:eastAsia="zh-CN"/>
          </w:rPr>
          <w:t>获取学校信息</w:t>
        </w:r>
        <w:r>
          <w:rPr>
            <w:lang w:val="en-US" w:eastAsia="zh-CN"/>
          </w:rPr>
          <w:tab/>
        </w:r>
        <w:r>
          <w:rPr>
            <w:lang w:val="en-US" w:eastAsia="zh-CN"/>
          </w:rPr>
          <w:fldChar w:fldCharType="begin"/>
        </w:r>
        <w:r>
          <w:rPr>
            <w:lang w:val="en-US" w:eastAsia="zh-CN"/>
          </w:rPr>
          <w:instrText xml:space="preserve"> PAGEREF _Toc291855955 \h </w:instrText>
        </w:r>
        <w:r>
          <w:rPr>
            <w:lang w:val="en-US" w:eastAsia="zh-CN"/>
          </w:rPr>
          <w:fldChar w:fldCharType="separate"/>
        </w:r>
        <w:r>
          <w:rPr>
            <w:lang w:val="en-US" w:eastAsia="zh-CN"/>
          </w:rPr>
          <w:t>34</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56" w:history="1">
        <w:r>
          <w:rPr>
            <w:rStyle w:val="ab"/>
            <w:lang w:val="en-US" w:eastAsia="zh-CN"/>
          </w:rPr>
          <w:t>4.2</w:t>
        </w:r>
        <w:r>
          <w:rPr>
            <w:rFonts w:ascii="Times New Roman" w:hAnsi="Times New Roman"/>
            <w:smallCaps w:val="0"/>
            <w:sz w:val="21"/>
            <w:szCs w:val="24"/>
            <w:lang w:val="en-US" w:eastAsia="zh-CN"/>
          </w:rPr>
          <w:tab/>
        </w:r>
        <w:r>
          <w:rPr>
            <w:rStyle w:val="ab"/>
            <w:rFonts w:hint="eastAsia"/>
            <w:lang w:val="en-US" w:eastAsia="zh-CN"/>
          </w:rPr>
          <w:t>获取直播任务</w:t>
        </w:r>
        <w:r>
          <w:rPr>
            <w:lang w:val="en-US" w:eastAsia="zh-CN"/>
          </w:rPr>
          <w:tab/>
        </w:r>
        <w:r>
          <w:rPr>
            <w:lang w:val="en-US" w:eastAsia="zh-CN"/>
          </w:rPr>
          <w:fldChar w:fldCharType="begin"/>
        </w:r>
        <w:r>
          <w:rPr>
            <w:lang w:val="en-US" w:eastAsia="zh-CN"/>
          </w:rPr>
          <w:instrText xml:space="preserve"> PAGEREF _Toc291855956 \h </w:instrText>
        </w:r>
        <w:r>
          <w:rPr>
            <w:lang w:val="en-US" w:eastAsia="zh-CN"/>
          </w:rPr>
          <w:fldChar w:fldCharType="separate"/>
        </w:r>
        <w:r>
          <w:rPr>
            <w:lang w:val="en-US" w:eastAsia="zh-CN"/>
          </w:rPr>
          <w:t>35</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57" w:history="1">
        <w:r>
          <w:rPr>
            <w:rStyle w:val="ab"/>
            <w:lang w:val="en-US" w:eastAsia="zh-CN"/>
          </w:rPr>
          <w:t>4.3</w:t>
        </w:r>
        <w:r>
          <w:rPr>
            <w:rFonts w:ascii="Times New Roman" w:hAnsi="Times New Roman"/>
            <w:smallCaps w:val="0"/>
            <w:sz w:val="21"/>
            <w:szCs w:val="24"/>
            <w:lang w:val="en-US" w:eastAsia="zh-CN"/>
          </w:rPr>
          <w:tab/>
        </w:r>
        <w:r>
          <w:rPr>
            <w:rStyle w:val="ab"/>
            <w:rFonts w:hint="eastAsia"/>
            <w:lang w:val="en-US" w:eastAsia="zh-CN"/>
          </w:rPr>
          <w:t>向升级服务请求升级包</w:t>
        </w:r>
        <w:r>
          <w:rPr>
            <w:lang w:val="en-US" w:eastAsia="zh-CN"/>
          </w:rPr>
          <w:tab/>
        </w:r>
        <w:r>
          <w:rPr>
            <w:lang w:val="en-US" w:eastAsia="zh-CN"/>
          </w:rPr>
          <w:fldChar w:fldCharType="begin"/>
        </w:r>
        <w:r>
          <w:rPr>
            <w:lang w:val="en-US" w:eastAsia="zh-CN"/>
          </w:rPr>
          <w:instrText xml:space="preserve"> PAGEREF _Toc291855957 \h </w:instrText>
        </w:r>
        <w:r>
          <w:rPr>
            <w:lang w:val="en-US" w:eastAsia="zh-CN"/>
          </w:rPr>
          <w:fldChar w:fldCharType="separate"/>
        </w:r>
        <w:r>
          <w:rPr>
            <w:lang w:val="en-US" w:eastAsia="zh-CN"/>
          </w:rPr>
          <w:t>35</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58" w:history="1">
        <w:r>
          <w:rPr>
            <w:rStyle w:val="ab"/>
            <w:lang w:val="en-US" w:eastAsia="zh-CN"/>
          </w:rPr>
          <w:t>4.4</w:t>
        </w:r>
        <w:r>
          <w:rPr>
            <w:rFonts w:ascii="Times New Roman" w:hAnsi="Times New Roman"/>
            <w:smallCaps w:val="0"/>
            <w:sz w:val="21"/>
            <w:szCs w:val="24"/>
            <w:lang w:val="en-US" w:eastAsia="zh-CN"/>
          </w:rPr>
          <w:tab/>
        </w:r>
        <w:r>
          <w:rPr>
            <w:rStyle w:val="ab"/>
            <w:rFonts w:hint="eastAsia"/>
            <w:lang w:val="en-US" w:eastAsia="zh-CN"/>
          </w:rPr>
          <w:t>升级包中的程序调用上报升级结果程序</w:t>
        </w:r>
        <w:r>
          <w:rPr>
            <w:lang w:val="en-US" w:eastAsia="zh-CN"/>
          </w:rPr>
          <w:tab/>
        </w:r>
        <w:r>
          <w:rPr>
            <w:lang w:val="en-US" w:eastAsia="zh-CN"/>
          </w:rPr>
          <w:fldChar w:fldCharType="begin"/>
        </w:r>
        <w:r>
          <w:rPr>
            <w:lang w:val="en-US" w:eastAsia="zh-CN"/>
          </w:rPr>
          <w:instrText xml:space="preserve"> PAGEREF _Toc291855958 \h </w:instrText>
        </w:r>
        <w:r>
          <w:rPr>
            <w:lang w:val="en-US" w:eastAsia="zh-CN"/>
          </w:rPr>
          <w:fldChar w:fldCharType="separate"/>
        </w:r>
        <w:r>
          <w:rPr>
            <w:lang w:val="en-US" w:eastAsia="zh-CN"/>
          </w:rPr>
          <w:t>36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59" w:history="1">
        <w:r>
          <w:rPr>
            <w:rStyle w:val="ab"/>
            <w:lang w:val="en-US" w:eastAsia="zh-CN"/>
          </w:rPr>
          <w:t>4.5</w:t>
        </w:r>
        <w:r>
          <w:rPr>
            <w:rFonts w:ascii="Times New Roman" w:hAnsi="Times New Roman"/>
            <w:smallCaps w:val="0"/>
            <w:sz w:val="21"/>
            <w:szCs w:val="24"/>
            <w:lang w:val="en-US" w:eastAsia="zh-CN"/>
          </w:rPr>
          <w:tab/>
        </w:r>
        <w:r>
          <w:rPr>
            <w:rStyle w:val="ab"/>
            <w:rFonts w:hint="eastAsia"/>
            <w:lang w:val="en-US" w:eastAsia="zh-CN"/>
          </w:rPr>
          <w:t>向升级服务上报升级结果</w:t>
        </w:r>
        <w:r>
          <w:rPr>
            <w:lang w:val="en-US" w:eastAsia="zh-CN"/>
          </w:rPr>
          <w:tab/>
        </w:r>
        <w:r>
          <w:rPr>
            <w:lang w:val="en-US" w:eastAsia="zh-CN"/>
          </w:rPr>
          <w:fldChar w:fldCharType="begin"/>
        </w:r>
        <w:r>
          <w:rPr>
            <w:lang w:val="en-US" w:eastAsia="zh-CN"/>
          </w:rPr>
          <w:instrText xml:space="preserve"> PAGEREF _Toc291855959 \h </w:instrText>
        </w:r>
        <w:r>
          <w:rPr>
            <w:lang w:val="en-US" w:eastAsia="zh-CN"/>
          </w:rPr>
          <w:fldChar w:fldCharType="separate"/>
        </w:r>
        <w:r>
          <w:rPr>
            <w:lang w:val="en-US" w:eastAsia="zh-CN"/>
          </w:rPr>
          <w:t>36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60" w:history="1">
        <w:r>
          <w:rPr>
            <w:rStyle w:val="ab"/>
            <w:lang w:val="en-US" w:eastAsia="zh-CN"/>
          </w:rPr>
          <w:t>4.6</w:t>
        </w:r>
        <w:r>
          <w:rPr>
            <w:rFonts w:ascii="Times New Roman" w:hAnsi="Times New Roman"/>
            <w:smallCaps w:val="0"/>
            <w:sz w:val="21"/>
            <w:szCs w:val="24"/>
            <w:lang w:val="en-US" w:eastAsia="zh-CN"/>
          </w:rPr>
          <w:tab/>
        </w:r>
        <w:r>
          <w:rPr>
            <w:rStyle w:val="ab"/>
            <w:rFonts w:hint="eastAsia"/>
            <w:lang w:val="en-US" w:eastAsia="zh-CN"/>
          </w:rPr>
          <w:t>统计系统从教学机管理采集数据</w:t>
        </w:r>
        <w:r>
          <w:rPr>
            <w:lang w:val="en-US" w:eastAsia="zh-CN"/>
          </w:rPr>
          <w:tab/>
        </w:r>
        <w:r>
          <w:rPr>
            <w:lang w:val="en-US" w:eastAsia="zh-CN"/>
          </w:rPr>
          <w:fldChar w:fldCharType="begin"/>
        </w:r>
        <w:r>
          <w:rPr>
            <w:lang w:val="en-US" w:eastAsia="zh-CN"/>
          </w:rPr>
          <w:instrText xml:space="preserve"> PAGEREF _Toc291855960 \h </w:instrText>
        </w:r>
        <w:r>
          <w:rPr>
            <w:lang w:val="en-US" w:eastAsia="zh-CN"/>
          </w:rPr>
          <w:fldChar w:fldCharType="separate"/>
        </w:r>
        <w:r>
          <w:rPr>
            <w:lang w:val="en-US" w:eastAsia="zh-CN"/>
          </w:rPr>
          <w:t>36</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61" w:history="1">
        <w:r>
          <w:rPr>
            <w:rStyle w:val="ab"/>
            <w:lang w:val="en-US" w:eastAsia="zh-CN"/>
          </w:rPr>
          <w:t>4.7</w:t>
        </w:r>
        <w:r>
          <w:rPr>
            <w:rFonts w:ascii="Times New Roman" w:hAnsi="Times New Roman"/>
            <w:smallCaps w:val="0"/>
            <w:sz w:val="21"/>
            <w:szCs w:val="24"/>
            <w:lang w:val="en-US" w:eastAsia="zh-CN"/>
          </w:rPr>
          <w:tab/>
        </w:r>
        <w:r>
          <w:rPr>
            <w:rStyle w:val="ab"/>
            <w:rFonts w:hint="eastAsia"/>
            <w:lang w:val="en-US" w:eastAsia="zh-CN"/>
          </w:rPr>
          <w:t>从市平台同步镜像包</w:t>
        </w:r>
        <w:r>
          <w:rPr>
            <w:lang w:val="en-US" w:eastAsia="zh-CN"/>
          </w:rPr>
          <w:tab/>
        </w:r>
        <w:r>
          <w:rPr>
            <w:lang w:val="en-US" w:eastAsia="zh-CN"/>
          </w:rPr>
          <w:fldChar w:fldCharType="begin"/>
        </w:r>
        <w:r>
          <w:rPr>
            <w:lang w:val="en-US" w:eastAsia="zh-CN"/>
          </w:rPr>
          <w:instrText xml:space="preserve"> PAGEREF _Toc291855961 \h </w:instrText>
        </w:r>
        <w:r>
          <w:rPr>
            <w:lang w:val="en-US" w:eastAsia="zh-CN"/>
          </w:rPr>
          <w:fldChar w:fldCharType="separate"/>
        </w:r>
        <w:r>
          <w:rPr>
            <w:lang w:val="en-US" w:eastAsia="zh-CN"/>
          </w:rPr>
          <w:t>37</w:t>
        </w:r>
        <w:r>
          <w:rPr>
            <w:lang w:val="en-US" w:eastAsia="zh-CN"/>
          </w:rPr>
          <w:fldChar w:fldCharType="end"/>
        </w:r>
      </w:hyperlink>
    </w:p>
    <w:p w:rsidR="00760E3C" w:rsidRDefault="00760E3C">
      <w:pPr>
        <w:pStyle w:val="10"/>
        <w:tabs>
          <w:tab w:val="left" w:pos="840"/>
          <w:tab w:val="right" w:leader="dot" w:pos="9628"/>
        </w:tabs>
        <w:rPr>
          <w:kern w:val="2"/>
          <w:sz w:val="21"/>
          <w:lang w:val="en-US" w:eastAsia="zh-CN"/>
        </w:rPr>
      </w:pPr>
      <w:hyperlink w:anchor="_Toc291855962" w:history="1">
        <w:r>
          <w:rPr>
            <w:rStyle w:val="ab"/>
            <w:lang w:val="en-US" w:eastAsia="zh-CN"/>
          </w:rPr>
          <w:t>5</w:t>
        </w:r>
        <w:r>
          <w:rPr>
            <w:kern w:val="2"/>
            <w:sz w:val="21"/>
            <w:lang w:val="en-US" w:eastAsia="zh-CN"/>
          </w:rPr>
          <w:tab/>
        </w:r>
        <w:r>
          <w:rPr>
            <w:rStyle w:val="ab"/>
            <w:rFonts w:hint="eastAsia"/>
            <w:lang w:val="en-US" w:eastAsia="zh-CN"/>
          </w:rPr>
          <w:t>物理部署及网络拓扑</w:t>
        </w:r>
        <w:r>
          <w:rPr>
            <w:lang w:val="en-US" w:eastAsia="zh-CN"/>
          </w:rPr>
          <w:tab/>
        </w:r>
        <w:r>
          <w:rPr>
            <w:lang w:val="en-US" w:eastAsia="zh-CN"/>
          </w:rPr>
          <w:fldChar w:fldCharType="begin"/>
        </w:r>
        <w:r>
          <w:rPr>
            <w:lang w:val="en-US" w:eastAsia="zh-CN"/>
          </w:rPr>
          <w:instrText xml:space="preserve"> PAGEREF _Toc291855962 \h </w:instrText>
        </w:r>
        <w:r>
          <w:rPr>
            <w:lang w:val="en-US" w:eastAsia="zh-CN"/>
          </w:rPr>
          <w:fldChar w:fldCharType="separate"/>
        </w:r>
        <w:r>
          <w:rPr>
            <w:lang w:val="en-US" w:eastAsia="zh-CN"/>
          </w:rPr>
          <w:t>37</w:t>
        </w:r>
        <w:r>
          <w:rPr>
            <w:lang w:val="en-US" w:eastAsia="zh-CN"/>
          </w:rPr>
          <w:fldChar w:fldCharType="end"/>
        </w:r>
      </w:hyperlink>
    </w:p>
    <w:p w:rsidR="00760E3C" w:rsidRDefault="00760E3C">
      <w:pPr>
        <w:pStyle w:val="10"/>
        <w:tabs>
          <w:tab w:val="left" w:pos="840"/>
          <w:tab w:val="right" w:leader="dot" w:pos="9628"/>
        </w:tabs>
        <w:rPr>
          <w:kern w:val="2"/>
          <w:sz w:val="21"/>
          <w:lang w:val="en-US" w:eastAsia="zh-CN"/>
        </w:rPr>
      </w:pPr>
      <w:hyperlink w:anchor="_Toc291855963" w:history="1">
        <w:r>
          <w:rPr>
            <w:rStyle w:val="ab"/>
            <w:lang w:val="en-US" w:eastAsia="zh-CN"/>
          </w:rPr>
          <w:t>6</w:t>
        </w:r>
        <w:r>
          <w:rPr>
            <w:kern w:val="2"/>
            <w:sz w:val="21"/>
            <w:lang w:val="en-US" w:eastAsia="zh-CN"/>
          </w:rPr>
          <w:tab/>
        </w:r>
        <w:r>
          <w:rPr>
            <w:rStyle w:val="ab"/>
            <w:rFonts w:hint="eastAsia"/>
            <w:lang w:val="en-US" w:eastAsia="zh-CN"/>
          </w:rPr>
          <w:t>数据库</w:t>
        </w:r>
        <w:r>
          <w:rPr>
            <w:lang w:val="en-US" w:eastAsia="zh-CN"/>
          </w:rPr>
          <w:tab/>
        </w:r>
        <w:r>
          <w:rPr>
            <w:lang w:val="en-US" w:eastAsia="zh-CN"/>
          </w:rPr>
          <w:fldChar w:fldCharType="begin"/>
        </w:r>
        <w:r>
          <w:rPr>
            <w:lang w:val="en-US" w:eastAsia="zh-CN"/>
          </w:rPr>
          <w:instrText xml:space="preserve"> PAGEREF _Toc291855963 \h </w:instrText>
        </w:r>
        <w:r>
          <w:rPr>
            <w:lang w:val="en-US" w:eastAsia="zh-CN"/>
          </w:rPr>
          <w:fldChar w:fldCharType="separate"/>
        </w:r>
        <w:r>
          <w:rPr>
            <w:lang w:val="en-US" w:eastAsia="zh-CN"/>
          </w:rPr>
          <w:t>39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64" w:history="1">
        <w:r>
          <w:rPr>
            <w:rStyle w:val="ab"/>
            <w:lang w:val="en-US" w:eastAsia="zh-CN"/>
          </w:rPr>
          <w:t>6.1</w:t>
        </w:r>
        <w:r>
          <w:rPr>
            <w:rFonts w:ascii="Times New Roman" w:hAnsi="Times New Roman"/>
            <w:smallCaps w:val="0"/>
            <w:sz w:val="21"/>
            <w:szCs w:val="24"/>
            <w:lang w:val="en-US" w:eastAsia="zh-CN"/>
          </w:rPr>
          <w:tab/>
        </w:r>
        <w:r>
          <w:rPr>
            <w:rStyle w:val="ab"/>
            <w:rFonts w:hint="eastAsia"/>
            <w:lang w:val="en-US" w:eastAsia="zh-CN"/>
          </w:rPr>
          <w:t>教学机管理系统数据表结构</w:t>
        </w:r>
        <w:r>
          <w:rPr>
            <w:lang w:val="en-US" w:eastAsia="zh-CN"/>
          </w:rPr>
          <w:tab/>
        </w:r>
        <w:r>
          <w:rPr>
            <w:lang w:val="en-US" w:eastAsia="zh-CN"/>
          </w:rPr>
          <w:fldChar w:fldCharType="begin"/>
        </w:r>
        <w:r>
          <w:rPr>
            <w:lang w:val="en-US" w:eastAsia="zh-CN"/>
          </w:rPr>
          <w:instrText xml:space="preserve"> PAGEREF _Toc291855964 \h </w:instrText>
        </w:r>
        <w:r>
          <w:rPr>
            <w:lang w:val="en-US" w:eastAsia="zh-CN"/>
          </w:rPr>
          <w:fldChar w:fldCharType="separate"/>
        </w:r>
        <w:r>
          <w:rPr>
            <w:lang w:val="en-US" w:eastAsia="zh-CN"/>
          </w:rPr>
          <w:t>39</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65" w:history="1">
        <w:r>
          <w:rPr>
            <w:rStyle w:val="ab"/>
            <w:rFonts w:ascii="黑体" w:eastAsia="黑体" w:hAnsi="黑体"/>
            <w:bCs/>
            <w:lang w:val="en-US" w:eastAsia="zh-CN"/>
          </w:rPr>
          <w:t>6.1.1</w:t>
        </w:r>
        <w:r>
          <w:rPr>
            <w:rFonts w:ascii="Times New Roman" w:hAnsi="Times New Roman"/>
            <w:sz w:val="21"/>
            <w:lang w:val="en-US" w:eastAsia="zh-CN"/>
          </w:rPr>
          <w:tab/>
        </w:r>
        <w:r>
          <w:rPr>
            <w:rStyle w:val="ab"/>
            <w:bCs/>
            <w:lang w:val="en-US" w:eastAsia="zh-CN"/>
          </w:rPr>
          <w:t>(neinfo)</w:t>
        </w:r>
        <w:r>
          <w:rPr>
            <w:rStyle w:val="ab"/>
            <w:rFonts w:hint="eastAsia"/>
            <w:bCs/>
            <w:lang w:val="en-US" w:eastAsia="zh-CN"/>
          </w:rPr>
          <w:t>教学机信息表</w:t>
        </w:r>
        <w:r>
          <w:rPr>
            <w:lang w:val="en-US" w:eastAsia="zh-CN"/>
          </w:rPr>
          <w:tab/>
        </w:r>
        <w:r>
          <w:rPr>
            <w:lang w:val="en-US" w:eastAsia="zh-CN"/>
          </w:rPr>
          <w:fldChar w:fldCharType="begin"/>
        </w:r>
        <w:r>
          <w:rPr>
            <w:lang w:val="en-US" w:eastAsia="zh-CN"/>
          </w:rPr>
          <w:instrText xml:space="preserve"> PAGEREF _Toc291855965 \h </w:instrText>
        </w:r>
        <w:r>
          <w:rPr>
            <w:lang w:val="en-US" w:eastAsia="zh-CN"/>
          </w:rPr>
          <w:fldChar w:fldCharType="separate"/>
        </w:r>
        <w:r>
          <w:rPr>
            <w:lang w:val="en-US" w:eastAsia="zh-CN"/>
          </w:rPr>
          <w:t>39</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66" w:history="1">
        <w:r>
          <w:rPr>
            <w:rStyle w:val="ab"/>
            <w:rFonts w:ascii="黑体" w:eastAsia="黑体" w:hAnsi="黑体"/>
            <w:bCs/>
            <w:lang w:val="en-US" w:eastAsia="zh-CN"/>
          </w:rPr>
          <w:t>6.1.2</w:t>
        </w:r>
        <w:r>
          <w:rPr>
            <w:rFonts w:ascii="Times New Roman" w:hAnsi="Times New Roman"/>
            <w:sz w:val="21"/>
            <w:lang w:val="en-US" w:eastAsia="zh-CN"/>
          </w:rPr>
          <w:tab/>
        </w:r>
        <w:r>
          <w:rPr>
            <w:rStyle w:val="ab"/>
            <w:bCs/>
            <w:lang w:val="en-US" w:eastAsia="zh-CN"/>
          </w:rPr>
          <w:t>(timesegmentinfo)</w:t>
        </w:r>
        <w:r>
          <w:rPr>
            <w:rStyle w:val="ab"/>
            <w:rFonts w:hint="eastAsia"/>
            <w:bCs/>
            <w:lang w:val="en-US" w:eastAsia="zh-CN"/>
          </w:rPr>
          <w:t>开放时间表</w:t>
        </w:r>
        <w:r>
          <w:rPr>
            <w:lang w:val="en-US" w:eastAsia="zh-CN"/>
          </w:rPr>
          <w:tab/>
        </w:r>
        <w:r>
          <w:rPr>
            <w:lang w:val="en-US" w:eastAsia="zh-CN"/>
          </w:rPr>
          <w:fldChar w:fldCharType="begin"/>
        </w:r>
        <w:r>
          <w:rPr>
            <w:lang w:val="en-US" w:eastAsia="zh-CN"/>
          </w:rPr>
          <w:instrText xml:space="preserve"> PAGEREF _Toc291855966 \h </w:instrText>
        </w:r>
        <w:r>
          <w:rPr>
            <w:lang w:val="en-US" w:eastAsia="zh-CN"/>
          </w:rPr>
          <w:fldChar w:fldCharType="separate"/>
        </w:r>
        <w:r>
          <w:rPr>
            <w:lang w:val="en-US" w:eastAsia="zh-CN"/>
          </w:rPr>
          <w:t>40</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67" w:history="1">
        <w:r>
          <w:rPr>
            <w:rStyle w:val="ab"/>
            <w:rFonts w:ascii="黑体" w:eastAsia="黑体" w:hAnsi="黑体"/>
            <w:bCs/>
            <w:lang w:val="en-US" w:eastAsia="zh-CN"/>
          </w:rPr>
          <w:t>6.1.3</w:t>
        </w:r>
        <w:r>
          <w:rPr>
            <w:rFonts w:ascii="Times New Roman" w:hAnsi="Times New Roman"/>
            <w:sz w:val="21"/>
            <w:lang w:val="en-US" w:eastAsia="zh-CN"/>
          </w:rPr>
          <w:tab/>
        </w:r>
        <w:r>
          <w:rPr>
            <w:rStyle w:val="ab"/>
            <w:bCs/>
            <w:lang w:val="en-US" w:eastAsia="zh-CN"/>
          </w:rPr>
          <w:t>(timesegmenttype)</w:t>
        </w:r>
        <w:r>
          <w:rPr>
            <w:rStyle w:val="ab"/>
            <w:rFonts w:hint="eastAsia"/>
            <w:bCs/>
            <w:lang w:val="en-US" w:eastAsia="zh-CN"/>
          </w:rPr>
          <w:t>时间段设置表</w:t>
        </w:r>
        <w:r>
          <w:rPr>
            <w:lang w:val="en-US" w:eastAsia="zh-CN"/>
          </w:rPr>
          <w:tab/>
        </w:r>
        <w:r>
          <w:rPr>
            <w:lang w:val="en-US" w:eastAsia="zh-CN"/>
          </w:rPr>
          <w:fldChar w:fldCharType="begin"/>
        </w:r>
        <w:r>
          <w:rPr>
            <w:lang w:val="en-US" w:eastAsia="zh-CN"/>
          </w:rPr>
          <w:instrText xml:space="preserve"> PAGEREF _Toc291855967 \h </w:instrText>
        </w:r>
        <w:r>
          <w:rPr>
            <w:lang w:val="en-US" w:eastAsia="zh-CN"/>
          </w:rPr>
          <w:fldChar w:fldCharType="separate"/>
        </w:r>
        <w:r>
          <w:rPr>
            <w:lang w:val="en-US" w:eastAsia="zh-CN"/>
          </w:rPr>
          <w:t>40</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68" w:history="1">
        <w:r>
          <w:rPr>
            <w:rStyle w:val="ab"/>
            <w:rFonts w:ascii="黑体" w:eastAsia="黑体" w:hAnsi="黑体"/>
            <w:bCs/>
            <w:lang w:val="en-US" w:eastAsia="zh-CN"/>
          </w:rPr>
          <w:t>6.1.4</w:t>
        </w:r>
        <w:r>
          <w:rPr>
            <w:rFonts w:ascii="Times New Roman" w:hAnsi="Times New Roman"/>
            <w:sz w:val="21"/>
            <w:lang w:val="en-US" w:eastAsia="zh-CN"/>
          </w:rPr>
          <w:tab/>
        </w:r>
        <w:r>
          <w:rPr>
            <w:rStyle w:val="ab"/>
            <w:bCs/>
            <w:lang w:val="en-US" w:eastAsia="zh-CN"/>
          </w:rPr>
          <w:t>(timesegmenttypelist)</w:t>
        </w:r>
        <w:r>
          <w:rPr>
            <w:rStyle w:val="ab"/>
            <w:rFonts w:hint="eastAsia"/>
            <w:bCs/>
            <w:lang w:val="en-US" w:eastAsia="zh-CN"/>
          </w:rPr>
          <w:t>时间段明细表</w:t>
        </w:r>
        <w:r>
          <w:rPr>
            <w:lang w:val="en-US" w:eastAsia="zh-CN"/>
          </w:rPr>
          <w:tab/>
        </w:r>
        <w:r>
          <w:rPr>
            <w:lang w:val="en-US" w:eastAsia="zh-CN"/>
          </w:rPr>
          <w:fldChar w:fldCharType="begin"/>
        </w:r>
        <w:r>
          <w:rPr>
            <w:lang w:val="en-US" w:eastAsia="zh-CN"/>
          </w:rPr>
          <w:instrText xml:space="preserve"> PAGEREF _Toc291855968 \h </w:instrText>
        </w:r>
        <w:r>
          <w:rPr>
            <w:lang w:val="en-US" w:eastAsia="zh-CN"/>
          </w:rPr>
          <w:fldChar w:fldCharType="separate"/>
        </w:r>
        <w:r>
          <w:rPr>
            <w:lang w:val="en-US" w:eastAsia="zh-CN"/>
          </w:rPr>
          <w:t>40</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69" w:history="1">
        <w:r>
          <w:rPr>
            <w:rStyle w:val="ab"/>
            <w:rFonts w:ascii="黑体" w:eastAsia="黑体" w:hAnsi="黑体"/>
            <w:bCs/>
            <w:lang w:val="en-US" w:eastAsia="zh-CN"/>
          </w:rPr>
          <w:t>6.1.5</w:t>
        </w:r>
        <w:r>
          <w:rPr>
            <w:rFonts w:ascii="Times New Roman" w:hAnsi="Times New Roman"/>
            <w:sz w:val="21"/>
            <w:lang w:val="en-US" w:eastAsia="zh-CN"/>
          </w:rPr>
          <w:tab/>
        </w:r>
        <w:r>
          <w:rPr>
            <w:rStyle w:val="ab"/>
            <w:bCs/>
            <w:lang w:val="en-US" w:eastAsia="zh-CN"/>
          </w:rPr>
          <w:t>(configinfolist)</w:t>
        </w:r>
        <w:r>
          <w:rPr>
            <w:rStyle w:val="ab"/>
            <w:rFonts w:hint="eastAsia"/>
            <w:bCs/>
            <w:lang w:val="en-US" w:eastAsia="zh-CN"/>
          </w:rPr>
          <w:t>信息配置明细表，</w:t>
        </w:r>
        <w:r>
          <w:rPr>
            <w:rStyle w:val="ab"/>
            <w:bCs/>
            <w:lang w:val="en-US" w:eastAsia="zh-CN"/>
          </w:rPr>
          <w:t>neid</w:t>
        </w:r>
        <w:r>
          <w:rPr>
            <w:rStyle w:val="ab"/>
            <w:rFonts w:hint="eastAsia"/>
            <w:bCs/>
            <w:lang w:val="en-US" w:eastAsia="zh-CN"/>
          </w:rPr>
          <w:t>和</w:t>
        </w:r>
        <w:r>
          <w:rPr>
            <w:rStyle w:val="ab"/>
            <w:lang w:val="en-US" w:eastAsia="zh-CN"/>
          </w:rPr>
          <w:t>infotype</w:t>
        </w:r>
        <w:r>
          <w:rPr>
            <w:rStyle w:val="ab"/>
            <w:rFonts w:hint="eastAsia"/>
            <w:lang w:val="en-US" w:eastAsia="zh-CN"/>
          </w:rPr>
          <w:t>为联合主键</w:t>
        </w:r>
        <w:r>
          <w:rPr>
            <w:lang w:val="en-US" w:eastAsia="zh-CN"/>
          </w:rPr>
          <w:tab/>
        </w:r>
        <w:r>
          <w:rPr>
            <w:lang w:val="en-US" w:eastAsia="zh-CN"/>
          </w:rPr>
          <w:fldChar w:fldCharType="begin"/>
        </w:r>
        <w:r>
          <w:rPr>
            <w:lang w:val="en-US" w:eastAsia="zh-CN"/>
          </w:rPr>
          <w:instrText xml:space="preserve"> PAGEREF _Toc291855969 \h </w:instrText>
        </w:r>
        <w:r>
          <w:rPr>
            <w:lang w:val="en-US" w:eastAsia="zh-CN"/>
          </w:rPr>
          <w:fldChar w:fldCharType="separate"/>
        </w:r>
        <w:r>
          <w:rPr>
            <w:lang w:val="en-US" w:eastAsia="zh-CN"/>
          </w:rPr>
          <w:t>41</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70" w:history="1">
        <w:r>
          <w:rPr>
            <w:rStyle w:val="ab"/>
            <w:rFonts w:ascii="黑体" w:eastAsia="黑体" w:hAnsi="黑体"/>
            <w:bCs/>
            <w:lang w:val="en-US" w:eastAsia="zh-CN"/>
          </w:rPr>
          <w:t>6.1.6</w:t>
        </w:r>
        <w:r>
          <w:rPr>
            <w:rFonts w:ascii="Times New Roman" w:hAnsi="Times New Roman"/>
            <w:sz w:val="21"/>
            <w:lang w:val="en-US" w:eastAsia="zh-CN"/>
          </w:rPr>
          <w:tab/>
        </w:r>
        <w:r>
          <w:rPr>
            <w:rStyle w:val="ab"/>
            <w:bCs/>
            <w:lang w:val="en-US" w:eastAsia="zh-CN"/>
          </w:rPr>
          <w:t>(basicinfo)</w:t>
        </w:r>
        <w:r>
          <w:rPr>
            <w:rStyle w:val="ab"/>
            <w:rFonts w:hint="eastAsia"/>
            <w:bCs/>
            <w:lang w:val="en-US" w:eastAsia="zh-CN"/>
          </w:rPr>
          <w:t>参数配置表</w:t>
        </w:r>
        <w:r>
          <w:rPr>
            <w:lang w:val="en-US" w:eastAsia="zh-CN"/>
          </w:rPr>
          <w:tab/>
        </w:r>
        <w:r>
          <w:rPr>
            <w:lang w:val="en-US" w:eastAsia="zh-CN"/>
          </w:rPr>
          <w:fldChar w:fldCharType="begin"/>
        </w:r>
        <w:r>
          <w:rPr>
            <w:lang w:val="en-US" w:eastAsia="zh-CN"/>
          </w:rPr>
          <w:instrText xml:space="preserve"> PAGEREF _Toc291855970 \h </w:instrText>
        </w:r>
        <w:r>
          <w:rPr>
            <w:lang w:val="en-US" w:eastAsia="zh-CN"/>
          </w:rPr>
          <w:fldChar w:fldCharType="separate"/>
        </w:r>
        <w:r>
          <w:rPr>
            <w:lang w:val="en-US" w:eastAsia="zh-CN"/>
          </w:rPr>
          <w:t>41</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71" w:history="1">
        <w:r>
          <w:rPr>
            <w:rStyle w:val="ab"/>
            <w:rFonts w:ascii="黑体" w:eastAsia="黑体" w:hAnsi="黑体"/>
            <w:bCs/>
            <w:lang w:val="en-US" w:eastAsia="zh-CN"/>
          </w:rPr>
          <w:t>6.1.7</w:t>
        </w:r>
        <w:r>
          <w:rPr>
            <w:rFonts w:ascii="Times New Roman" w:hAnsi="Times New Roman"/>
            <w:sz w:val="21"/>
            <w:lang w:val="en-US" w:eastAsia="zh-CN"/>
          </w:rPr>
          <w:tab/>
        </w:r>
        <w:r>
          <w:rPr>
            <w:rStyle w:val="ab"/>
            <w:lang w:val="en-US" w:eastAsia="zh-CN"/>
          </w:rPr>
          <w:t>(preventlist_app)</w:t>
        </w:r>
        <w:r>
          <w:rPr>
            <w:rStyle w:val="ab"/>
            <w:rFonts w:hint="eastAsia"/>
            <w:lang w:val="en-US" w:eastAsia="zh-CN"/>
          </w:rPr>
          <w:t>应用程序黑名单</w:t>
        </w:r>
        <w:r>
          <w:rPr>
            <w:lang w:val="en-US" w:eastAsia="zh-CN"/>
          </w:rPr>
          <w:tab/>
        </w:r>
        <w:r>
          <w:rPr>
            <w:lang w:val="en-US" w:eastAsia="zh-CN"/>
          </w:rPr>
          <w:fldChar w:fldCharType="begin"/>
        </w:r>
        <w:r>
          <w:rPr>
            <w:lang w:val="en-US" w:eastAsia="zh-CN"/>
          </w:rPr>
          <w:instrText xml:space="preserve"> PAGEREF _Toc291855971 \h </w:instrText>
        </w:r>
        <w:r>
          <w:rPr>
            <w:lang w:val="en-US" w:eastAsia="zh-CN"/>
          </w:rPr>
          <w:fldChar w:fldCharType="separate"/>
        </w:r>
        <w:r>
          <w:rPr>
            <w:lang w:val="en-US" w:eastAsia="zh-CN"/>
          </w:rPr>
          <w:t>41</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72" w:history="1">
        <w:r>
          <w:rPr>
            <w:rStyle w:val="ab"/>
            <w:rFonts w:ascii="黑体" w:eastAsia="黑体" w:hAnsi="黑体"/>
            <w:bCs/>
            <w:lang w:val="en-US" w:eastAsia="zh-CN"/>
          </w:rPr>
          <w:t>6.1.8</w:t>
        </w:r>
        <w:r>
          <w:rPr>
            <w:rFonts w:ascii="Times New Roman" w:hAnsi="Times New Roman"/>
            <w:sz w:val="21"/>
            <w:lang w:val="en-US" w:eastAsia="zh-CN"/>
          </w:rPr>
          <w:tab/>
        </w:r>
        <w:r>
          <w:rPr>
            <w:rStyle w:val="ab"/>
            <w:lang w:val="en-US" w:eastAsia="zh-CN"/>
          </w:rPr>
          <w:t>(allowlist_url)</w:t>
        </w:r>
        <w:r>
          <w:rPr>
            <w:rStyle w:val="ab"/>
            <w:rFonts w:hint="eastAsia"/>
            <w:lang w:val="en-US" w:eastAsia="zh-CN"/>
          </w:rPr>
          <w:t>网站浏览白名单</w:t>
        </w:r>
        <w:r>
          <w:rPr>
            <w:lang w:val="en-US" w:eastAsia="zh-CN"/>
          </w:rPr>
          <w:tab/>
        </w:r>
        <w:r>
          <w:rPr>
            <w:lang w:val="en-US" w:eastAsia="zh-CN"/>
          </w:rPr>
          <w:fldChar w:fldCharType="begin"/>
        </w:r>
        <w:r>
          <w:rPr>
            <w:lang w:val="en-US" w:eastAsia="zh-CN"/>
          </w:rPr>
          <w:instrText xml:space="preserve"> PAGEREF _Toc291855972 \h </w:instrText>
        </w:r>
        <w:r>
          <w:rPr>
            <w:lang w:val="en-US" w:eastAsia="zh-CN"/>
          </w:rPr>
          <w:fldChar w:fldCharType="separate"/>
        </w:r>
        <w:r>
          <w:rPr>
            <w:lang w:val="en-US" w:eastAsia="zh-CN"/>
          </w:rPr>
          <w:t>42</w:t>
        </w:r>
        <w:r>
          <w:rPr>
            <w:lang w:val="en-US" w:eastAsia="zh-CN"/>
          </w:rPr>
          <w:fldChar w:fldCharType="end"/>
        </w:r>
      </w:hyperlink>
    </w:p>
    <w:p w:rsidR="00760E3C" w:rsidRDefault="00760E3C">
      <w:pPr>
        <w:pStyle w:val="31"/>
        <w:tabs>
          <w:tab w:val="left" w:pos="1680"/>
          <w:tab w:val="right" w:leader="dot" w:pos="9628"/>
        </w:tabs>
        <w:ind w:left="960"/>
        <w:rPr>
          <w:rFonts w:ascii="Times New Roman" w:hAnsi="Times New Roman"/>
          <w:sz w:val="21"/>
          <w:lang w:val="en-US" w:eastAsia="zh-CN"/>
        </w:rPr>
      </w:pPr>
      <w:hyperlink w:anchor="_Toc291855973" w:history="1">
        <w:r>
          <w:rPr>
            <w:rStyle w:val="ab"/>
            <w:rFonts w:ascii="黑体" w:eastAsia="黑体" w:hAnsi="黑体"/>
            <w:bCs/>
            <w:lang w:val="en-US" w:eastAsia="zh-CN"/>
          </w:rPr>
          <w:t>6.1.9</w:t>
        </w:r>
        <w:r>
          <w:rPr>
            <w:rFonts w:ascii="Times New Roman" w:hAnsi="Times New Roman"/>
            <w:sz w:val="21"/>
            <w:lang w:val="en-US" w:eastAsia="zh-CN"/>
          </w:rPr>
          <w:tab/>
        </w:r>
        <w:r>
          <w:rPr>
            <w:rStyle w:val="ab"/>
            <w:lang w:val="en-US" w:eastAsia="zh-CN"/>
          </w:rPr>
          <w:t xml:space="preserve">(preventlist_url) </w:t>
        </w:r>
        <w:r>
          <w:rPr>
            <w:rStyle w:val="ab"/>
            <w:rFonts w:hint="eastAsia"/>
            <w:lang w:val="en-US" w:eastAsia="zh-CN"/>
          </w:rPr>
          <w:t>网站浏览黑名单</w:t>
        </w:r>
        <w:r>
          <w:rPr>
            <w:lang w:val="en-US" w:eastAsia="zh-CN"/>
          </w:rPr>
          <w:tab/>
        </w:r>
        <w:r>
          <w:rPr>
            <w:lang w:val="en-US" w:eastAsia="zh-CN"/>
          </w:rPr>
          <w:fldChar w:fldCharType="begin"/>
        </w:r>
        <w:r>
          <w:rPr>
            <w:lang w:val="en-US" w:eastAsia="zh-CN"/>
          </w:rPr>
          <w:instrText xml:space="preserve"> PAGEREF _Toc291855973 \h </w:instrText>
        </w:r>
        <w:r>
          <w:rPr>
            <w:lang w:val="en-US" w:eastAsia="zh-CN"/>
          </w:rPr>
          <w:fldChar w:fldCharType="separate"/>
        </w:r>
        <w:r>
          <w:rPr>
            <w:lang w:val="en-US" w:eastAsia="zh-CN"/>
          </w:rPr>
          <w:t>42</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74" w:history="1">
        <w:r>
          <w:rPr>
            <w:rStyle w:val="ab"/>
            <w:rFonts w:ascii="黑体" w:eastAsia="黑体" w:hAnsi="黑体"/>
            <w:bCs/>
            <w:lang w:val="en-US" w:eastAsia="zh-CN"/>
          </w:rPr>
          <w:t>6.1.10</w:t>
        </w:r>
        <w:r>
          <w:rPr>
            <w:rFonts w:ascii="Times New Roman" w:hAnsi="Times New Roman"/>
            <w:sz w:val="21"/>
            <w:lang w:val="en-US" w:eastAsia="zh-CN"/>
          </w:rPr>
          <w:tab/>
        </w:r>
        <w:r>
          <w:rPr>
            <w:rStyle w:val="ab"/>
            <w:lang w:val="en-US" w:eastAsia="zh-CN"/>
          </w:rPr>
          <w:t>(messagelist)</w:t>
        </w:r>
        <w:r>
          <w:rPr>
            <w:rStyle w:val="ab"/>
            <w:rFonts w:hint="eastAsia"/>
            <w:lang w:val="en-US" w:eastAsia="zh-CN"/>
          </w:rPr>
          <w:t>发送消息明细表</w:t>
        </w:r>
        <w:r>
          <w:rPr>
            <w:lang w:val="en-US" w:eastAsia="zh-CN"/>
          </w:rPr>
          <w:tab/>
        </w:r>
        <w:r>
          <w:rPr>
            <w:lang w:val="en-US" w:eastAsia="zh-CN"/>
          </w:rPr>
          <w:fldChar w:fldCharType="begin"/>
        </w:r>
        <w:r>
          <w:rPr>
            <w:lang w:val="en-US" w:eastAsia="zh-CN"/>
          </w:rPr>
          <w:instrText xml:space="preserve"> PAGEREF _Toc291855974 \h </w:instrText>
        </w:r>
        <w:r>
          <w:rPr>
            <w:lang w:val="en-US" w:eastAsia="zh-CN"/>
          </w:rPr>
          <w:fldChar w:fldCharType="separate"/>
        </w:r>
        <w:r>
          <w:rPr>
            <w:lang w:val="en-US" w:eastAsia="zh-CN"/>
          </w:rPr>
          <w:t>42</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75" w:history="1">
        <w:r>
          <w:rPr>
            <w:rStyle w:val="ab"/>
            <w:rFonts w:ascii="黑体" w:eastAsia="黑体" w:hAnsi="黑体"/>
            <w:bCs/>
            <w:lang w:val="en-US" w:eastAsia="zh-CN"/>
          </w:rPr>
          <w:t>6.1.11</w:t>
        </w:r>
        <w:r>
          <w:rPr>
            <w:rFonts w:ascii="Times New Roman" w:hAnsi="Times New Roman"/>
            <w:sz w:val="21"/>
            <w:lang w:val="en-US" w:eastAsia="zh-CN"/>
          </w:rPr>
          <w:tab/>
        </w:r>
        <w:r>
          <w:rPr>
            <w:rStyle w:val="ab"/>
            <w:lang w:val="en-US" w:eastAsia="zh-CN"/>
          </w:rPr>
          <w:t>(messagelist_detail)</w:t>
        </w:r>
        <w:r>
          <w:rPr>
            <w:rStyle w:val="ab"/>
            <w:rFonts w:hint="eastAsia"/>
            <w:lang w:val="en-US" w:eastAsia="zh-CN"/>
          </w:rPr>
          <w:t>发送消息明细表，消息</w:t>
        </w:r>
        <w:r>
          <w:rPr>
            <w:rStyle w:val="ab"/>
            <w:lang w:val="en-US" w:eastAsia="zh-CN"/>
          </w:rPr>
          <w:t>id</w:t>
        </w:r>
        <w:r>
          <w:rPr>
            <w:rStyle w:val="ab"/>
            <w:rFonts w:hint="eastAsia"/>
            <w:lang w:val="en-US" w:eastAsia="zh-CN"/>
          </w:rPr>
          <w:t>和设备</w:t>
        </w:r>
        <w:r>
          <w:rPr>
            <w:rStyle w:val="ab"/>
            <w:lang w:val="en-US" w:eastAsia="zh-CN"/>
          </w:rPr>
          <w:t>id</w:t>
        </w:r>
        <w:r>
          <w:rPr>
            <w:rStyle w:val="ab"/>
            <w:rFonts w:hint="eastAsia"/>
            <w:lang w:val="en-US" w:eastAsia="zh-CN"/>
          </w:rPr>
          <w:t>联合主键</w:t>
        </w:r>
        <w:r>
          <w:rPr>
            <w:lang w:val="en-US" w:eastAsia="zh-CN"/>
          </w:rPr>
          <w:tab/>
        </w:r>
        <w:r>
          <w:rPr>
            <w:lang w:val="en-US" w:eastAsia="zh-CN"/>
          </w:rPr>
          <w:fldChar w:fldCharType="begin"/>
        </w:r>
        <w:r>
          <w:rPr>
            <w:lang w:val="en-US" w:eastAsia="zh-CN"/>
          </w:rPr>
          <w:instrText xml:space="preserve"> PAGEREF _Toc291855975 \h </w:instrText>
        </w:r>
        <w:r>
          <w:rPr>
            <w:lang w:val="en-US" w:eastAsia="zh-CN"/>
          </w:rPr>
          <w:fldChar w:fldCharType="separate"/>
        </w:r>
        <w:r>
          <w:rPr>
            <w:lang w:val="en-US" w:eastAsia="zh-CN"/>
          </w:rPr>
          <w:t>42</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76" w:history="1">
        <w:r>
          <w:rPr>
            <w:rStyle w:val="ab"/>
            <w:rFonts w:ascii="黑体" w:eastAsia="黑体" w:hAnsi="黑体"/>
            <w:bCs/>
            <w:lang w:val="en-US" w:eastAsia="zh-CN"/>
          </w:rPr>
          <w:t>6.1.12</w:t>
        </w:r>
        <w:r>
          <w:rPr>
            <w:rFonts w:ascii="Times New Roman" w:hAnsi="Times New Roman"/>
            <w:sz w:val="21"/>
            <w:lang w:val="en-US" w:eastAsia="zh-CN"/>
          </w:rPr>
          <w:tab/>
        </w:r>
        <w:r>
          <w:rPr>
            <w:rStyle w:val="ab"/>
            <w:lang w:val="en-US" w:eastAsia="zh-CN"/>
          </w:rPr>
          <w:t>(dicttype)</w:t>
        </w:r>
        <w:r>
          <w:rPr>
            <w:rStyle w:val="ab"/>
            <w:rFonts w:hint="eastAsia"/>
            <w:lang w:val="en-US" w:eastAsia="zh-CN"/>
          </w:rPr>
          <w:t>用户配置分类表</w:t>
        </w:r>
        <w:r>
          <w:rPr>
            <w:lang w:val="en-US" w:eastAsia="zh-CN"/>
          </w:rPr>
          <w:tab/>
        </w:r>
        <w:r>
          <w:rPr>
            <w:lang w:val="en-US" w:eastAsia="zh-CN"/>
          </w:rPr>
          <w:fldChar w:fldCharType="begin"/>
        </w:r>
        <w:r>
          <w:rPr>
            <w:lang w:val="en-US" w:eastAsia="zh-CN"/>
          </w:rPr>
          <w:instrText xml:space="preserve"> PAGEREF _Toc291855976 \h </w:instrText>
        </w:r>
        <w:r>
          <w:rPr>
            <w:lang w:val="en-US" w:eastAsia="zh-CN"/>
          </w:rPr>
          <w:fldChar w:fldCharType="separate"/>
        </w:r>
        <w:r>
          <w:rPr>
            <w:lang w:val="en-US" w:eastAsia="zh-CN"/>
          </w:rPr>
          <w:t>43</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77" w:history="1">
        <w:r>
          <w:rPr>
            <w:rStyle w:val="ab"/>
            <w:rFonts w:ascii="黑体" w:eastAsia="黑体" w:hAnsi="黑体"/>
            <w:bCs/>
            <w:lang w:val="en-US" w:eastAsia="zh-CN"/>
          </w:rPr>
          <w:t>6.1.13</w:t>
        </w:r>
        <w:r>
          <w:rPr>
            <w:rFonts w:ascii="Times New Roman" w:hAnsi="Times New Roman"/>
            <w:sz w:val="21"/>
            <w:lang w:val="en-US" w:eastAsia="zh-CN"/>
          </w:rPr>
          <w:tab/>
        </w:r>
        <w:r>
          <w:rPr>
            <w:rStyle w:val="ab"/>
            <w:lang w:val="en-US" w:eastAsia="zh-CN"/>
          </w:rPr>
          <w:t>(dictinfo)</w:t>
        </w:r>
        <w:r>
          <w:rPr>
            <w:rStyle w:val="ab"/>
            <w:rFonts w:hint="eastAsia"/>
            <w:lang w:val="en-US" w:eastAsia="zh-CN"/>
          </w:rPr>
          <w:t>用户配置信息表</w:t>
        </w:r>
        <w:r>
          <w:rPr>
            <w:lang w:val="en-US" w:eastAsia="zh-CN"/>
          </w:rPr>
          <w:tab/>
        </w:r>
        <w:r>
          <w:rPr>
            <w:lang w:val="en-US" w:eastAsia="zh-CN"/>
          </w:rPr>
          <w:fldChar w:fldCharType="begin"/>
        </w:r>
        <w:r>
          <w:rPr>
            <w:lang w:val="en-US" w:eastAsia="zh-CN"/>
          </w:rPr>
          <w:instrText xml:space="preserve"> PAGEREF _Toc291855977 \h </w:instrText>
        </w:r>
        <w:r>
          <w:rPr>
            <w:lang w:val="en-US" w:eastAsia="zh-CN"/>
          </w:rPr>
          <w:fldChar w:fldCharType="separate"/>
        </w:r>
        <w:r>
          <w:rPr>
            <w:lang w:val="en-US" w:eastAsia="zh-CN"/>
          </w:rPr>
          <w:t>43</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78" w:history="1">
        <w:r>
          <w:rPr>
            <w:rStyle w:val="ab"/>
            <w:rFonts w:ascii="黑体" w:eastAsia="黑体" w:hAnsi="黑体"/>
            <w:bCs/>
            <w:lang w:val="en-US" w:eastAsia="zh-CN"/>
          </w:rPr>
          <w:t>6.1.14</w:t>
        </w:r>
        <w:r>
          <w:rPr>
            <w:rFonts w:ascii="Times New Roman" w:hAnsi="Times New Roman"/>
            <w:sz w:val="21"/>
            <w:lang w:val="en-US" w:eastAsia="zh-CN"/>
          </w:rPr>
          <w:tab/>
        </w:r>
        <w:r>
          <w:rPr>
            <w:rStyle w:val="ab"/>
            <w:lang w:val="en-US" w:eastAsia="zh-CN"/>
          </w:rPr>
          <w:t>(ip_segment)</w:t>
        </w:r>
        <w:r>
          <w:rPr>
            <w:rStyle w:val="ab"/>
            <w:rFonts w:hint="eastAsia"/>
            <w:lang w:val="en-US" w:eastAsia="zh-CN"/>
          </w:rPr>
          <w:t>学校</w:t>
        </w:r>
        <w:r>
          <w:rPr>
            <w:rStyle w:val="ab"/>
            <w:lang w:val="en-US" w:eastAsia="zh-CN"/>
          </w:rPr>
          <w:t>ip</w:t>
        </w:r>
        <w:r>
          <w:rPr>
            <w:rStyle w:val="ab"/>
            <w:rFonts w:hint="eastAsia"/>
            <w:lang w:val="en-US" w:eastAsia="zh-CN"/>
          </w:rPr>
          <w:t>段表</w:t>
        </w:r>
        <w:r>
          <w:rPr>
            <w:lang w:val="en-US" w:eastAsia="zh-CN"/>
          </w:rPr>
          <w:tab/>
        </w:r>
        <w:r>
          <w:rPr>
            <w:lang w:val="en-US" w:eastAsia="zh-CN"/>
          </w:rPr>
          <w:fldChar w:fldCharType="begin"/>
        </w:r>
        <w:r>
          <w:rPr>
            <w:lang w:val="en-US" w:eastAsia="zh-CN"/>
          </w:rPr>
          <w:instrText xml:space="preserve"> PAGEREF _Toc291855978 \h </w:instrText>
        </w:r>
        <w:r>
          <w:rPr>
            <w:lang w:val="en-US" w:eastAsia="zh-CN"/>
          </w:rPr>
          <w:fldChar w:fldCharType="separate"/>
        </w:r>
        <w:r>
          <w:rPr>
            <w:lang w:val="en-US" w:eastAsia="zh-CN"/>
          </w:rPr>
          <w:t>43</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79" w:history="1">
        <w:r>
          <w:rPr>
            <w:rStyle w:val="ab"/>
            <w:rFonts w:ascii="黑体" w:eastAsia="黑体" w:hAnsi="黑体"/>
            <w:bCs/>
            <w:lang w:val="en-US" w:eastAsia="zh-CN"/>
          </w:rPr>
          <w:t>6.1.15</w:t>
        </w:r>
        <w:r>
          <w:rPr>
            <w:rFonts w:ascii="Times New Roman" w:hAnsi="Times New Roman"/>
            <w:sz w:val="21"/>
            <w:lang w:val="en-US" w:eastAsia="zh-CN"/>
          </w:rPr>
          <w:tab/>
        </w:r>
        <w:r>
          <w:rPr>
            <w:rStyle w:val="ab"/>
            <w:lang w:val="en-US" w:eastAsia="zh-CN"/>
          </w:rPr>
          <w:t>(AREA)</w:t>
        </w:r>
        <w:r>
          <w:rPr>
            <w:rStyle w:val="ab"/>
            <w:rFonts w:hint="eastAsia"/>
            <w:lang w:val="en-US" w:eastAsia="zh-CN"/>
          </w:rPr>
          <w:t>学校行政单位表</w:t>
        </w:r>
        <w:r>
          <w:rPr>
            <w:lang w:val="en-US" w:eastAsia="zh-CN"/>
          </w:rPr>
          <w:tab/>
        </w:r>
        <w:r>
          <w:rPr>
            <w:lang w:val="en-US" w:eastAsia="zh-CN"/>
          </w:rPr>
          <w:fldChar w:fldCharType="begin"/>
        </w:r>
        <w:r>
          <w:rPr>
            <w:lang w:val="en-US" w:eastAsia="zh-CN"/>
          </w:rPr>
          <w:instrText xml:space="preserve"> PAGEREF _Toc291855979 \h </w:instrText>
        </w:r>
        <w:r>
          <w:rPr>
            <w:lang w:val="en-US" w:eastAsia="zh-CN"/>
          </w:rPr>
          <w:fldChar w:fldCharType="separate"/>
        </w:r>
        <w:r>
          <w:rPr>
            <w:lang w:val="en-US" w:eastAsia="zh-CN"/>
          </w:rPr>
          <w:t>44</w:t>
        </w:r>
        <w:r>
          <w:rPr>
            <w:lang w:val="en-US" w:eastAsia="zh-CN"/>
          </w:rPr>
          <w:fldChar w:fldCharType="end"/>
        </w:r>
      </w:hyperlink>
    </w:p>
    <w:p w:rsidR="00760E3C" w:rsidRDefault="00760E3C">
      <w:pPr>
        <w:pStyle w:val="31"/>
        <w:tabs>
          <w:tab w:val="left" w:pos="1830"/>
          <w:tab w:val="right" w:leader="dot" w:pos="9628"/>
        </w:tabs>
        <w:ind w:left="960"/>
        <w:rPr>
          <w:rFonts w:ascii="Times New Roman" w:hAnsi="Times New Roman"/>
          <w:sz w:val="21"/>
          <w:lang w:val="en-US" w:eastAsia="zh-CN"/>
        </w:rPr>
      </w:pPr>
      <w:hyperlink w:anchor="_Toc291855980" w:history="1">
        <w:r>
          <w:rPr>
            <w:rStyle w:val="ab"/>
            <w:rFonts w:ascii="黑体" w:eastAsia="黑体" w:hAnsi="黑体"/>
            <w:bCs/>
            <w:lang w:val="en-US" w:eastAsia="zh-CN"/>
          </w:rPr>
          <w:t>6.1.16</w:t>
        </w:r>
        <w:r>
          <w:rPr>
            <w:rFonts w:ascii="Times New Roman" w:hAnsi="Times New Roman"/>
            <w:sz w:val="21"/>
            <w:lang w:val="en-US" w:eastAsia="zh-CN"/>
          </w:rPr>
          <w:tab/>
        </w:r>
        <w:r>
          <w:rPr>
            <w:rStyle w:val="ab"/>
            <w:rFonts w:hint="eastAsia"/>
            <w:lang w:val="en-US" w:eastAsia="zh-CN"/>
          </w:rPr>
          <w:t>以下各表与网管系统相同</w:t>
        </w:r>
        <w:r>
          <w:rPr>
            <w:lang w:val="en-US" w:eastAsia="zh-CN"/>
          </w:rPr>
          <w:tab/>
        </w:r>
        <w:r>
          <w:rPr>
            <w:lang w:val="en-US" w:eastAsia="zh-CN"/>
          </w:rPr>
          <w:fldChar w:fldCharType="begin"/>
        </w:r>
        <w:r>
          <w:rPr>
            <w:lang w:val="en-US" w:eastAsia="zh-CN"/>
          </w:rPr>
          <w:instrText xml:space="preserve"> PAGEREF _Toc291855980 \h </w:instrText>
        </w:r>
        <w:r>
          <w:rPr>
            <w:lang w:val="en-US" w:eastAsia="zh-CN"/>
          </w:rPr>
          <w:fldChar w:fldCharType="separate"/>
        </w:r>
        <w:r>
          <w:rPr>
            <w:lang w:val="en-US" w:eastAsia="zh-CN"/>
          </w:rPr>
          <w:t>44</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1" w:history="1">
        <w:r>
          <w:rPr>
            <w:rStyle w:val="ab"/>
            <w:rFonts w:ascii="黑体" w:eastAsia="黑体" w:hAnsi="黑体"/>
            <w:bCs/>
            <w:lang w:val="en-US" w:eastAsia="zh-CN"/>
          </w:rPr>
          <w:t>6.1.17</w:t>
        </w:r>
        <w:r>
          <w:rPr>
            <w:rFonts w:ascii="Times New Roman" w:hAnsi="Times New Roman"/>
            <w:sz w:val="21"/>
            <w:lang w:val="en-US" w:eastAsia="zh-CN"/>
          </w:rPr>
          <w:tab/>
        </w:r>
        <w:r>
          <w:rPr>
            <w:rStyle w:val="ab"/>
            <w:rFonts w:hint="eastAsia"/>
            <w:lang w:val="en-US" w:eastAsia="zh-CN"/>
          </w:rPr>
          <w:t>（</w:t>
        </w:r>
        <w:r>
          <w:rPr>
            <w:rStyle w:val="ab"/>
            <w:lang w:val="en-US" w:eastAsia="zh-CN"/>
          </w:rPr>
          <w:t>softinfo</w:t>
        </w:r>
        <w:r>
          <w:rPr>
            <w:rStyle w:val="ab"/>
            <w:rFonts w:hint="eastAsia"/>
            <w:lang w:val="en-US" w:eastAsia="zh-CN"/>
          </w:rPr>
          <w:t>软件信息表）</w:t>
        </w:r>
        <w:r>
          <w:rPr>
            <w:lang w:val="en-US" w:eastAsia="zh-CN"/>
          </w:rPr>
          <w:tab/>
        </w:r>
        <w:r>
          <w:rPr>
            <w:lang w:val="en-US" w:eastAsia="zh-CN"/>
          </w:rPr>
          <w:fldChar w:fldCharType="begin"/>
        </w:r>
        <w:r>
          <w:rPr>
            <w:lang w:val="en-US" w:eastAsia="zh-CN"/>
          </w:rPr>
          <w:instrText xml:space="preserve"> PAGEREF _Toc291855981 \h </w:instrText>
        </w:r>
        <w:r>
          <w:rPr>
            <w:lang w:val="en-US" w:eastAsia="zh-CN"/>
          </w:rPr>
          <w:fldChar w:fldCharType="separate"/>
        </w:r>
        <w:r>
          <w:rPr>
            <w:lang w:val="en-US" w:eastAsia="zh-CN"/>
          </w:rPr>
          <w:t>44</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2" w:history="1">
        <w:r>
          <w:rPr>
            <w:rStyle w:val="ab"/>
            <w:rFonts w:ascii="黑体" w:eastAsia="黑体" w:hAnsi="黑体"/>
            <w:bCs/>
            <w:lang w:val="en-US" w:eastAsia="zh-CN"/>
          </w:rPr>
          <w:t>6.1.18</w:t>
        </w:r>
        <w:r>
          <w:rPr>
            <w:rFonts w:ascii="Times New Roman" w:hAnsi="Times New Roman"/>
            <w:sz w:val="21"/>
            <w:lang w:val="en-US" w:eastAsia="zh-CN"/>
          </w:rPr>
          <w:tab/>
        </w:r>
        <w:r>
          <w:rPr>
            <w:rStyle w:val="ab"/>
            <w:rFonts w:hint="eastAsia"/>
            <w:lang w:val="en-US" w:eastAsia="zh-CN"/>
          </w:rPr>
          <w:t>（</w:t>
        </w:r>
        <w:r>
          <w:rPr>
            <w:rStyle w:val="ab"/>
            <w:lang w:val="en-US" w:eastAsia="zh-CN"/>
          </w:rPr>
          <w:t>softlink</w:t>
        </w:r>
        <w:r>
          <w:rPr>
            <w:rStyle w:val="ab"/>
            <w:rFonts w:hint="eastAsia"/>
            <w:lang w:val="en-US" w:eastAsia="zh-CN"/>
          </w:rPr>
          <w:t>软件快捷方式）</w:t>
        </w:r>
        <w:r>
          <w:rPr>
            <w:lang w:val="en-US" w:eastAsia="zh-CN"/>
          </w:rPr>
          <w:tab/>
        </w:r>
        <w:r>
          <w:rPr>
            <w:lang w:val="en-US" w:eastAsia="zh-CN"/>
          </w:rPr>
          <w:fldChar w:fldCharType="begin"/>
        </w:r>
        <w:r>
          <w:rPr>
            <w:lang w:val="en-US" w:eastAsia="zh-CN"/>
          </w:rPr>
          <w:instrText xml:space="preserve"> PAGEREF _Toc291855982 \h </w:instrText>
        </w:r>
        <w:r>
          <w:rPr>
            <w:lang w:val="en-US" w:eastAsia="zh-CN"/>
          </w:rPr>
          <w:fldChar w:fldCharType="separate"/>
        </w:r>
        <w:r>
          <w:rPr>
            <w:lang w:val="en-US" w:eastAsia="zh-CN"/>
          </w:rPr>
          <w:t>45</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3" w:history="1">
        <w:r>
          <w:rPr>
            <w:rStyle w:val="ab"/>
            <w:rFonts w:ascii="黑体" w:eastAsia="黑体" w:hAnsi="黑体"/>
            <w:bCs/>
            <w:lang w:val="en-US" w:eastAsia="zh-CN"/>
          </w:rPr>
          <w:t>6.1.19</w:t>
        </w:r>
        <w:r>
          <w:rPr>
            <w:rFonts w:ascii="Times New Roman" w:hAnsi="Times New Roman"/>
            <w:sz w:val="21"/>
            <w:lang w:val="en-US" w:eastAsia="zh-CN"/>
          </w:rPr>
          <w:tab/>
        </w:r>
        <w:r>
          <w:rPr>
            <w:rStyle w:val="ab"/>
            <w:rFonts w:hint="eastAsia"/>
            <w:lang w:val="en-US" w:eastAsia="zh-CN"/>
          </w:rPr>
          <w:t>（</w:t>
        </w:r>
        <w:r>
          <w:rPr>
            <w:rStyle w:val="ab"/>
            <w:lang w:val="en-US" w:eastAsia="zh-CN"/>
          </w:rPr>
          <w:t>softsetuplist</w:t>
        </w:r>
        <w:r>
          <w:rPr>
            <w:rStyle w:val="ab"/>
            <w:rFonts w:hint="eastAsia"/>
            <w:lang w:val="en-US" w:eastAsia="zh-CN"/>
          </w:rPr>
          <w:t>软件安装明细）</w:t>
        </w:r>
        <w:r>
          <w:rPr>
            <w:lang w:val="en-US" w:eastAsia="zh-CN"/>
          </w:rPr>
          <w:tab/>
        </w:r>
        <w:r>
          <w:rPr>
            <w:lang w:val="en-US" w:eastAsia="zh-CN"/>
          </w:rPr>
          <w:fldChar w:fldCharType="begin"/>
        </w:r>
        <w:r>
          <w:rPr>
            <w:lang w:val="en-US" w:eastAsia="zh-CN"/>
          </w:rPr>
          <w:instrText xml:space="preserve"> PAGEREF _Toc291855983 \h </w:instrText>
        </w:r>
        <w:r>
          <w:rPr>
            <w:lang w:val="en-US" w:eastAsia="zh-CN"/>
          </w:rPr>
          <w:fldChar w:fldCharType="separate"/>
        </w:r>
        <w:r>
          <w:rPr>
            <w:lang w:val="en-US" w:eastAsia="zh-CN"/>
          </w:rPr>
          <w:t>45</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4" w:history="1">
        <w:r>
          <w:rPr>
            <w:rStyle w:val="ab"/>
            <w:rFonts w:ascii="黑体" w:eastAsia="黑体" w:hAnsi="黑体"/>
            <w:bCs/>
            <w:lang w:val="en-US" w:eastAsia="zh-CN"/>
          </w:rPr>
          <w:t>6.1.20</w:t>
        </w:r>
        <w:r>
          <w:rPr>
            <w:rFonts w:ascii="Times New Roman" w:hAnsi="Times New Roman"/>
            <w:sz w:val="21"/>
            <w:lang w:val="en-US" w:eastAsia="zh-CN"/>
          </w:rPr>
          <w:tab/>
        </w:r>
        <w:r>
          <w:rPr>
            <w:rStyle w:val="ab"/>
            <w:rFonts w:hint="eastAsia"/>
            <w:lang w:val="en-US" w:eastAsia="zh-CN"/>
          </w:rPr>
          <w:t>（</w:t>
        </w:r>
        <w:r>
          <w:rPr>
            <w:rStyle w:val="ab"/>
            <w:lang w:val="en-US" w:eastAsia="zh-CN"/>
          </w:rPr>
          <w:t>ghostinfo</w:t>
        </w:r>
        <w:r>
          <w:rPr>
            <w:rStyle w:val="ab"/>
            <w:rFonts w:hint="eastAsia"/>
            <w:lang w:val="en-US" w:eastAsia="zh-CN"/>
          </w:rPr>
          <w:t>镜像包信息表）</w:t>
        </w:r>
        <w:r>
          <w:rPr>
            <w:lang w:val="en-US" w:eastAsia="zh-CN"/>
          </w:rPr>
          <w:tab/>
        </w:r>
        <w:r>
          <w:rPr>
            <w:lang w:val="en-US" w:eastAsia="zh-CN"/>
          </w:rPr>
          <w:fldChar w:fldCharType="begin"/>
        </w:r>
        <w:r>
          <w:rPr>
            <w:lang w:val="en-US" w:eastAsia="zh-CN"/>
          </w:rPr>
          <w:instrText xml:space="preserve"> PAGEREF _Toc291855984 \h </w:instrText>
        </w:r>
        <w:r>
          <w:rPr>
            <w:lang w:val="en-US" w:eastAsia="zh-CN"/>
          </w:rPr>
          <w:fldChar w:fldCharType="separate"/>
        </w:r>
        <w:r>
          <w:rPr>
            <w:lang w:val="en-US" w:eastAsia="zh-CN"/>
          </w:rPr>
          <w:t>46</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5" w:history="1">
        <w:r>
          <w:rPr>
            <w:rStyle w:val="ab"/>
            <w:rFonts w:ascii="黑体" w:eastAsia="黑体" w:hAnsi="黑体"/>
            <w:bCs/>
            <w:lang w:val="en-US" w:eastAsia="zh-CN"/>
          </w:rPr>
          <w:t>6.1.21</w:t>
        </w:r>
        <w:r>
          <w:rPr>
            <w:rFonts w:ascii="Times New Roman" w:hAnsi="Times New Roman"/>
            <w:sz w:val="21"/>
            <w:lang w:val="en-US" w:eastAsia="zh-CN"/>
          </w:rPr>
          <w:tab/>
        </w:r>
        <w:r>
          <w:rPr>
            <w:rStyle w:val="ab"/>
            <w:rFonts w:hint="eastAsia"/>
            <w:lang w:val="en-US" w:eastAsia="zh-CN"/>
          </w:rPr>
          <w:t>（</w:t>
        </w:r>
        <w:r>
          <w:rPr>
            <w:rStyle w:val="ab"/>
            <w:lang w:val="en-US" w:eastAsia="zh-CN"/>
          </w:rPr>
          <w:t>ghostjob</w:t>
        </w:r>
        <w:r>
          <w:rPr>
            <w:rStyle w:val="ab"/>
            <w:rFonts w:hint="eastAsia"/>
            <w:lang w:val="en-US" w:eastAsia="zh-CN"/>
          </w:rPr>
          <w:t>系统恢复任务）</w:t>
        </w:r>
        <w:r>
          <w:rPr>
            <w:lang w:val="en-US" w:eastAsia="zh-CN"/>
          </w:rPr>
          <w:tab/>
        </w:r>
        <w:r>
          <w:rPr>
            <w:lang w:val="en-US" w:eastAsia="zh-CN"/>
          </w:rPr>
          <w:fldChar w:fldCharType="begin"/>
        </w:r>
        <w:r>
          <w:rPr>
            <w:lang w:val="en-US" w:eastAsia="zh-CN"/>
          </w:rPr>
          <w:instrText xml:space="preserve"> PAGEREF _Toc291855985 \h </w:instrText>
        </w:r>
        <w:r>
          <w:rPr>
            <w:lang w:val="en-US" w:eastAsia="zh-CN"/>
          </w:rPr>
          <w:fldChar w:fldCharType="separate"/>
        </w:r>
        <w:r>
          <w:rPr>
            <w:lang w:val="en-US" w:eastAsia="zh-CN"/>
          </w:rPr>
          <w:t>46</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6" w:history="1">
        <w:r>
          <w:rPr>
            <w:rStyle w:val="ab"/>
            <w:rFonts w:ascii="黑体" w:eastAsia="黑体" w:hAnsi="黑体"/>
            <w:bCs/>
            <w:lang w:val="en-US" w:eastAsia="zh-CN"/>
          </w:rPr>
          <w:t>6.1.22</w:t>
        </w:r>
        <w:r>
          <w:rPr>
            <w:rFonts w:ascii="Times New Roman" w:hAnsi="Times New Roman"/>
            <w:sz w:val="21"/>
            <w:lang w:val="en-US" w:eastAsia="zh-CN"/>
          </w:rPr>
          <w:tab/>
        </w:r>
        <w:r>
          <w:rPr>
            <w:rStyle w:val="ab"/>
            <w:rFonts w:hint="eastAsia"/>
            <w:lang w:val="en-US" w:eastAsia="zh-CN"/>
          </w:rPr>
          <w:t>（</w:t>
        </w:r>
        <w:r>
          <w:rPr>
            <w:rStyle w:val="ab"/>
            <w:lang w:val="en-US" w:eastAsia="zh-CN"/>
          </w:rPr>
          <w:t>ghostjoblist</w:t>
        </w:r>
        <w:r>
          <w:rPr>
            <w:rStyle w:val="ab"/>
            <w:rFonts w:hint="eastAsia"/>
            <w:lang w:val="en-US" w:eastAsia="zh-CN"/>
          </w:rPr>
          <w:t>系统恢复明细）</w:t>
        </w:r>
        <w:r>
          <w:rPr>
            <w:lang w:val="en-US" w:eastAsia="zh-CN"/>
          </w:rPr>
          <w:tab/>
        </w:r>
        <w:r>
          <w:rPr>
            <w:lang w:val="en-US" w:eastAsia="zh-CN"/>
          </w:rPr>
          <w:fldChar w:fldCharType="begin"/>
        </w:r>
        <w:r>
          <w:rPr>
            <w:lang w:val="en-US" w:eastAsia="zh-CN"/>
          </w:rPr>
          <w:instrText xml:space="preserve"> PAGEREF _Toc291855986 \h </w:instrText>
        </w:r>
        <w:r>
          <w:rPr>
            <w:lang w:val="en-US" w:eastAsia="zh-CN"/>
          </w:rPr>
          <w:fldChar w:fldCharType="separate"/>
        </w:r>
        <w:r>
          <w:rPr>
            <w:lang w:val="en-US" w:eastAsia="zh-CN"/>
          </w:rPr>
          <w:t>46</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7" w:history="1">
        <w:r>
          <w:rPr>
            <w:rStyle w:val="ab"/>
            <w:rFonts w:ascii="黑体" w:eastAsia="黑体" w:hAnsi="黑体"/>
            <w:bCs/>
            <w:lang w:val="en-US" w:eastAsia="zh-CN"/>
          </w:rPr>
          <w:t>6.1.23</w:t>
        </w:r>
        <w:r>
          <w:rPr>
            <w:rFonts w:ascii="Times New Roman" w:hAnsi="Times New Roman"/>
            <w:sz w:val="21"/>
            <w:lang w:val="en-US" w:eastAsia="zh-CN"/>
          </w:rPr>
          <w:tab/>
        </w:r>
        <w:r>
          <w:rPr>
            <w:rStyle w:val="ab"/>
            <w:rFonts w:hint="eastAsia"/>
            <w:lang w:val="en-US" w:eastAsia="zh-CN"/>
          </w:rPr>
          <w:t>（</w:t>
        </w:r>
        <w:r>
          <w:rPr>
            <w:rStyle w:val="ab"/>
            <w:lang w:val="en-US" w:eastAsia="zh-CN"/>
          </w:rPr>
          <w:t>stbontime</w:t>
        </w:r>
        <w:r>
          <w:rPr>
            <w:rStyle w:val="ab"/>
            <w:rFonts w:hint="eastAsia"/>
            <w:lang w:val="en-US" w:eastAsia="zh-CN"/>
          </w:rPr>
          <w:t>教学机使用时长）</w:t>
        </w:r>
        <w:r>
          <w:rPr>
            <w:lang w:val="en-US" w:eastAsia="zh-CN"/>
          </w:rPr>
          <w:tab/>
        </w:r>
        <w:r>
          <w:rPr>
            <w:lang w:val="en-US" w:eastAsia="zh-CN"/>
          </w:rPr>
          <w:fldChar w:fldCharType="begin"/>
        </w:r>
        <w:r>
          <w:rPr>
            <w:lang w:val="en-US" w:eastAsia="zh-CN"/>
          </w:rPr>
          <w:instrText xml:space="preserve"> PAGEREF _Toc291855987 \h </w:instrText>
        </w:r>
        <w:r>
          <w:rPr>
            <w:lang w:val="en-US" w:eastAsia="zh-CN"/>
          </w:rPr>
          <w:fldChar w:fldCharType="separate"/>
        </w:r>
        <w:r>
          <w:rPr>
            <w:lang w:val="en-US" w:eastAsia="zh-CN"/>
          </w:rPr>
          <w:t>47</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8" w:history="1">
        <w:r>
          <w:rPr>
            <w:rStyle w:val="ab"/>
            <w:rFonts w:ascii="黑体" w:eastAsia="黑体" w:hAnsi="黑体"/>
            <w:bCs/>
            <w:lang w:val="en-US" w:eastAsia="zh-CN"/>
          </w:rPr>
          <w:t>6.1.24</w:t>
        </w:r>
        <w:r>
          <w:rPr>
            <w:rFonts w:ascii="Times New Roman" w:hAnsi="Times New Roman"/>
            <w:sz w:val="21"/>
            <w:lang w:val="en-US" w:eastAsia="zh-CN"/>
          </w:rPr>
          <w:tab/>
        </w:r>
        <w:r>
          <w:rPr>
            <w:rStyle w:val="ab"/>
            <w:rFonts w:hint="eastAsia"/>
            <w:lang w:val="en-US" w:eastAsia="zh-CN"/>
          </w:rPr>
          <w:t>（</w:t>
        </w:r>
        <w:r>
          <w:rPr>
            <w:rStyle w:val="ab"/>
            <w:lang w:val="en-US" w:eastAsia="zh-CN"/>
          </w:rPr>
          <w:t>processontime</w:t>
        </w:r>
        <w:r>
          <w:rPr>
            <w:rStyle w:val="ab"/>
            <w:rFonts w:hint="eastAsia"/>
            <w:lang w:val="en-US" w:eastAsia="zh-CN"/>
          </w:rPr>
          <w:t>应用程序在线时长）</w:t>
        </w:r>
        <w:r>
          <w:rPr>
            <w:lang w:val="en-US" w:eastAsia="zh-CN"/>
          </w:rPr>
          <w:tab/>
        </w:r>
        <w:r>
          <w:rPr>
            <w:lang w:val="en-US" w:eastAsia="zh-CN"/>
          </w:rPr>
          <w:fldChar w:fldCharType="begin"/>
        </w:r>
        <w:r>
          <w:rPr>
            <w:lang w:val="en-US" w:eastAsia="zh-CN"/>
          </w:rPr>
          <w:instrText xml:space="preserve"> PAGEREF _Toc291855988 \h </w:instrText>
        </w:r>
        <w:r>
          <w:rPr>
            <w:lang w:val="en-US" w:eastAsia="zh-CN"/>
          </w:rPr>
          <w:fldChar w:fldCharType="separate"/>
        </w:r>
        <w:r>
          <w:rPr>
            <w:lang w:val="en-US" w:eastAsia="zh-CN"/>
          </w:rPr>
          <w:t>47</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89" w:history="1">
        <w:r>
          <w:rPr>
            <w:rStyle w:val="ab"/>
            <w:rFonts w:ascii="黑体" w:eastAsia="黑体" w:hAnsi="黑体"/>
            <w:bCs/>
            <w:lang w:val="en-US" w:eastAsia="zh-CN"/>
          </w:rPr>
          <w:t>6.1.25</w:t>
        </w:r>
        <w:r>
          <w:rPr>
            <w:rFonts w:ascii="Times New Roman" w:hAnsi="Times New Roman"/>
            <w:sz w:val="21"/>
            <w:lang w:val="en-US" w:eastAsia="zh-CN"/>
          </w:rPr>
          <w:tab/>
        </w:r>
        <w:r>
          <w:rPr>
            <w:rStyle w:val="ab"/>
            <w:rFonts w:hint="eastAsia"/>
            <w:lang w:val="en-US" w:eastAsia="zh-CN"/>
          </w:rPr>
          <w:t>（</w:t>
        </w:r>
        <w:r>
          <w:rPr>
            <w:rStyle w:val="ab"/>
            <w:lang w:val="en-US" w:eastAsia="zh-CN"/>
          </w:rPr>
          <w:t>cpuinfo</w:t>
        </w:r>
        <w:r>
          <w:rPr>
            <w:rStyle w:val="ab"/>
            <w:rFonts w:hint="eastAsia"/>
            <w:lang w:val="en-US" w:eastAsia="zh-CN"/>
          </w:rPr>
          <w:t>采集</w:t>
        </w:r>
        <w:r>
          <w:rPr>
            <w:rStyle w:val="ab"/>
            <w:lang w:val="en-US" w:eastAsia="zh-CN"/>
          </w:rPr>
          <w:t>cpu</w:t>
        </w:r>
        <w:r>
          <w:rPr>
            <w:rStyle w:val="ab"/>
            <w:rFonts w:hint="eastAsia"/>
            <w:lang w:val="en-US" w:eastAsia="zh-CN"/>
          </w:rPr>
          <w:t>利用率）</w:t>
        </w:r>
        <w:r>
          <w:rPr>
            <w:lang w:val="en-US" w:eastAsia="zh-CN"/>
          </w:rPr>
          <w:tab/>
        </w:r>
        <w:r>
          <w:rPr>
            <w:lang w:val="en-US" w:eastAsia="zh-CN"/>
          </w:rPr>
          <w:fldChar w:fldCharType="begin"/>
        </w:r>
        <w:r>
          <w:rPr>
            <w:lang w:val="en-US" w:eastAsia="zh-CN"/>
          </w:rPr>
          <w:instrText xml:space="preserve"> PAGEREF _Toc291855989 \h </w:instrText>
        </w:r>
        <w:r>
          <w:rPr>
            <w:lang w:val="en-US" w:eastAsia="zh-CN"/>
          </w:rPr>
          <w:fldChar w:fldCharType="separate"/>
        </w:r>
        <w:r>
          <w:rPr>
            <w:lang w:val="en-US" w:eastAsia="zh-CN"/>
          </w:rPr>
          <w:t>47</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90" w:history="1">
        <w:r>
          <w:rPr>
            <w:rStyle w:val="ab"/>
            <w:rFonts w:ascii="黑体" w:eastAsia="黑体" w:hAnsi="黑体"/>
            <w:bCs/>
            <w:lang w:val="en-US" w:eastAsia="zh-CN"/>
          </w:rPr>
          <w:t>6.1.26</w:t>
        </w:r>
        <w:r>
          <w:rPr>
            <w:rFonts w:ascii="Times New Roman" w:hAnsi="Times New Roman"/>
            <w:sz w:val="21"/>
            <w:lang w:val="en-US" w:eastAsia="zh-CN"/>
          </w:rPr>
          <w:tab/>
        </w:r>
        <w:r>
          <w:rPr>
            <w:rStyle w:val="ab"/>
            <w:rFonts w:hint="eastAsia"/>
            <w:lang w:val="en-US" w:eastAsia="zh-CN"/>
          </w:rPr>
          <w:t>（</w:t>
        </w:r>
        <w:r>
          <w:rPr>
            <w:rStyle w:val="ab"/>
            <w:lang w:val="en-US" w:eastAsia="zh-CN"/>
          </w:rPr>
          <w:t>Memoryinfo</w:t>
        </w:r>
        <w:r>
          <w:rPr>
            <w:rStyle w:val="ab"/>
            <w:rFonts w:hint="eastAsia"/>
            <w:lang w:val="en-US" w:eastAsia="zh-CN"/>
          </w:rPr>
          <w:t>采集内存利用率）</w:t>
        </w:r>
        <w:r>
          <w:rPr>
            <w:lang w:val="en-US" w:eastAsia="zh-CN"/>
          </w:rPr>
          <w:tab/>
        </w:r>
        <w:r>
          <w:rPr>
            <w:lang w:val="en-US" w:eastAsia="zh-CN"/>
          </w:rPr>
          <w:fldChar w:fldCharType="begin"/>
        </w:r>
        <w:r>
          <w:rPr>
            <w:lang w:val="en-US" w:eastAsia="zh-CN"/>
          </w:rPr>
          <w:instrText xml:space="preserve"> PAGEREF _Toc291855990 \h </w:instrText>
        </w:r>
        <w:r>
          <w:rPr>
            <w:lang w:val="en-US" w:eastAsia="zh-CN"/>
          </w:rPr>
          <w:fldChar w:fldCharType="separate"/>
        </w:r>
        <w:r>
          <w:rPr>
            <w:lang w:val="en-US" w:eastAsia="zh-CN"/>
          </w:rPr>
          <w:t>48</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91" w:history="1">
        <w:r>
          <w:rPr>
            <w:rStyle w:val="ab"/>
            <w:rFonts w:ascii="黑体" w:eastAsia="黑体" w:hAnsi="黑体"/>
            <w:bCs/>
            <w:lang w:val="en-US" w:eastAsia="zh-CN"/>
          </w:rPr>
          <w:t>6.1.27</w:t>
        </w:r>
        <w:r>
          <w:rPr>
            <w:rFonts w:ascii="Times New Roman" w:hAnsi="Times New Roman"/>
            <w:sz w:val="21"/>
            <w:lang w:val="en-US" w:eastAsia="zh-CN"/>
          </w:rPr>
          <w:tab/>
        </w:r>
        <w:r>
          <w:rPr>
            <w:rStyle w:val="ab"/>
            <w:rFonts w:hint="eastAsia"/>
            <w:lang w:val="en-US" w:eastAsia="zh-CN"/>
          </w:rPr>
          <w:t>（</w:t>
        </w:r>
        <w:r>
          <w:rPr>
            <w:rStyle w:val="ab"/>
            <w:lang w:val="en-US" w:eastAsia="zh-CN"/>
          </w:rPr>
          <w:t>netinfo</w:t>
        </w:r>
        <w:r>
          <w:rPr>
            <w:rStyle w:val="ab"/>
            <w:rFonts w:hint="eastAsia"/>
            <w:lang w:val="en-US" w:eastAsia="zh-CN"/>
          </w:rPr>
          <w:t>采集网络利用率）</w:t>
        </w:r>
        <w:r>
          <w:rPr>
            <w:lang w:val="en-US" w:eastAsia="zh-CN"/>
          </w:rPr>
          <w:tab/>
        </w:r>
        <w:r>
          <w:rPr>
            <w:lang w:val="en-US" w:eastAsia="zh-CN"/>
          </w:rPr>
          <w:fldChar w:fldCharType="begin"/>
        </w:r>
        <w:r>
          <w:rPr>
            <w:lang w:val="en-US" w:eastAsia="zh-CN"/>
          </w:rPr>
          <w:instrText xml:space="preserve"> PAGEREF _Toc291855991 \h </w:instrText>
        </w:r>
        <w:r>
          <w:rPr>
            <w:lang w:val="en-US" w:eastAsia="zh-CN"/>
          </w:rPr>
          <w:fldChar w:fldCharType="separate"/>
        </w:r>
        <w:r>
          <w:rPr>
            <w:lang w:val="en-US" w:eastAsia="zh-CN"/>
          </w:rPr>
          <w:t>48</w:t>
        </w:r>
        <w:r>
          <w:rPr>
            <w:lang w:val="en-US" w:eastAsia="zh-CN"/>
          </w:rPr>
          <w:fldChar w:fldCharType="end"/>
        </w:r>
      </w:hyperlink>
    </w:p>
    <w:p w:rsidR="00760E3C" w:rsidRDefault="00760E3C">
      <w:pPr>
        <w:pStyle w:val="31"/>
        <w:tabs>
          <w:tab w:val="left" w:pos="1770"/>
          <w:tab w:val="right" w:leader="dot" w:pos="9628"/>
        </w:tabs>
        <w:ind w:left="960"/>
        <w:rPr>
          <w:rFonts w:ascii="Times New Roman" w:hAnsi="Times New Roman"/>
          <w:sz w:val="21"/>
          <w:lang w:val="en-US" w:eastAsia="zh-CN"/>
        </w:rPr>
      </w:pPr>
      <w:hyperlink w:anchor="_Toc291855992" w:history="1">
        <w:r>
          <w:rPr>
            <w:rStyle w:val="ab"/>
            <w:rFonts w:ascii="黑体" w:eastAsia="黑体" w:hAnsi="黑体"/>
            <w:bCs/>
            <w:lang w:val="en-US" w:eastAsia="zh-CN"/>
          </w:rPr>
          <w:t>6.1.28</w:t>
        </w:r>
        <w:r>
          <w:rPr>
            <w:rFonts w:ascii="Times New Roman" w:hAnsi="Times New Roman"/>
            <w:sz w:val="21"/>
            <w:lang w:val="en-US" w:eastAsia="zh-CN"/>
          </w:rPr>
          <w:tab/>
        </w:r>
        <w:r>
          <w:rPr>
            <w:rStyle w:val="ab"/>
            <w:rFonts w:hint="eastAsia"/>
            <w:lang w:val="en-US" w:eastAsia="zh-CN"/>
          </w:rPr>
          <w:t>（</w:t>
        </w:r>
        <w:r>
          <w:rPr>
            <w:rStyle w:val="ab"/>
            <w:lang w:val="en-US" w:eastAsia="zh-CN"/>
          </w:rPr>
          <w:t>diskinfo</w:t>
        </w:r>
        <w:r>
          <w:rPr>
            <w:rStyle w:val="ab"/>
            <w:rFonts w:hint="eastAsia"/>
            <w:lang w:val="en-US" w:eastAsia="zh-CN"/>
          </w:rPr>
          <w:t>采集磁盘空间利用率）</w:t>
        </w:r>
        <w:r>
          <w:rPr>
            <w:lang w:val="en-US" w:eastAsia="zh-CN"/>
          </w:rPr>
          <w:tab/>
        </w:r>
        <w:r>
          <w:rPr>
            <w:lang w:val="en-US" w:eastAsia="zh-CN"/>
          </w:rPr>
          <w:fldChar w:fldCharType="begin"/>
        </w:r>
        <w:r>
          <w:rPr>
            <w:lang w:val="en-US" w:eastAsia="zh-CN"/>
          </w:rPr>
          <w:instrText xml:space="preserve"> PAGEREF _Toc291855992 \h </w:instrText>
        </w:r>
        <w:r>
          <w:rPr>
            <w:lang w:val="en-US" w:eastAsia="zh-CN"/>
          </w:rPr>
          <w:fldChar w:fldCharType="separate"/>
        </w:r>
        <w:r>
          <w:rPr>
            <w:lang w:val="en-US" w:eastAsia="zh-CN"/>
          </w:rPr>
          <w:t>49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93" w:history="1">
        <w:r>
          <w:rPr>
            <w:rStyle w:val="ab"/>
            <w:lang w:val="en-US" w:eastAsia="zh-CN"/>
          </w:rPr>
          <w:t>6.2</w:t>
        </w:r>
        <w:r>
          <w:rPr>
            <w:rFonts w:ascii="Times New Roman" w:hAnsi="Times New Roman"/>
            <w:smallCaps w:val="0"/>
            <w:sz w:val="21"/>
            <w:szCs w:val="24"/>
            <w:lang w:val="en-US" w:eastAsia="zh-CN"/>
          </w:rPr>
          <w:tab/>
        </w:r>
        <w:r>
          <w:rPr>
            <w:rStyle w:val="ab"/>
            <w:rFonts w:hint="eastAsia"/>
            <w:lang w:val="en-US" w:eastAsia="zh-CN"/>
          </w:rPr>
          <w:t>数据库方案</w:t>
        </w:r>
        <w:r>
          <w:rPr>
            <w:lang w:val="en-US" w:eastAsia="zh-CN"/>
          </w:rPr>
          <w:tab/>
        </w:r>
        <w:r>
          <w:rPr>
            <w:lang w:val="en-US" w:eastAsia="zh-CN"/>
          </w:rPr>
          <w:fldChar w:fldCharType="begin"/>
        </w:r>
        <w:r>
          <w:rPr>
            <w:lang w:val="en-US" w:eastAsia="zh-CN"/>
          </w:rPr>
          <w:instrText xml:space="preserve"> PAGEREF _Toc291855993 \h </w:instrText>
        </w:r>
        <w:r>
          <w:rPr>
            <w:lang w:val="en-US" w:eastAsia="zh-CN"/>
          </w:rPr>
          <w:fldChar w:fldCharType="separate"/>
        </w:r>
        <w:r>
          <w:rPr>
            <w:lang w:val="en-US" w:eastAsia="zh-CN"/>
          </w:rPr>
          <w:t>49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94" w:history="1">
        <w:r>
          <w:rPr>
            <w:rStyle w:val="ab"/>
            <w:lang w:val="en-US" w:eastAsia="zh-CN"/>
          </w:rPr>
          <w:t>6.3</w:t>
        </w:r>
        <w:r>
          <w:rPr>
            <w:rFonts w:ascii="Times New Roman" w:hAnsi="Times New Roman"/>
            <w:smallCaps w:val="0"/>
            <w:sz w:val="21"/>
            <w:szCs w:val="24"/>
            <w:lang w:val="en-US" w:eastAsia="zh-CN"/>
          </w:rPr>
          <w:tab/>
        </w:r>
        <w:r>
          <w:rPr>
            <w:rStyle w:val="ab"/>
            <w:rFonts w:hint="eastAsia"/>
            <w:lang w:val="en-US" w:eastAsia="zh-CN"/>
          </w:rPr>
          <w:t>产品化注意</w:t>
        </w:r>
        <w:r>
          <w:rPr>
            <w:lang w:val="en-US" w:eastAsia="zh-CN"/>
          </w:rPr>
          <w:tab/>
        </w:r>
        <w:r>
          <w:rPr>
            <w:lang w:val="en-US" w:eastAsia="zh-CN"/>
          </w:rPr>
          <w:fldChar w:fldCharType="begin"/>
        </w:r>
        <w:r>
          <w:rPr>
            <w:lang w:val="en-US" w:eastAsia="zh-CN"/>
          </w:rPr>
          <w:instrText xml:space="preserve"> PAGEREF _Toc291855994 \h </w:instrText>
        </w:r>
        <w:r>
          <w:rPr>
            <w:lang w:val="en-US" w:eastAsia="zh-CN"/>
          </w:rPr>
          <w:fldChar w:fldCharType="separate"/>
        </w:r>
        <w:r>
          <w:rPr>
            <w:lang w:val="en-US" w:eastAsia="zh-CN"/>
          </w:rPr>
          <w:t>49</w:t>
        </w:r>
        <w:r>
          <w:rPr>
            <w:lang w:val="en-US" w:eastAsia="zh-CN"/>
          </w:rPr>
          <w:fldChar w:fldCharType="end"/>
        </w:r>
      </w:hyperlink>
    </w:p>
    <w:p w:rsidR="00760E3C" w:rsidRDefault="00760E3C">
      <w:pPr>
        <w:pStyle w:val="10"/>
        <w:tabs>
          <w:tab w:val="left" w:pos="840"/>
          <w:tab w:val="right" w:leader="dot" w:pos="9628"/>
        </w:tabs>
        <w:rPr>
          <w:kern w:val="2"/>
          <w:sz w:val="21"/>
          <w:lang w:val="en-US" w:eastAsia="zh-CN"/>
        </w:rPr>
      </w:pPr>
      <w:hyperlink w:anchor="_Toc291855995" w:history="1">
        <w:r>
          <w:rPr>
            <w:rStyle w:val="ab"/>
            <w:lang w:val="en-US" w:eastAsia="zh-CN"/>
          </w:rPr>
          <w:t>7</w:t>
        </w:r>
        <w:r>
          <w:rPr>
            <w:kern w:val="2"/>
            <w:sz w:val="21"/>
            <w:lang w:val="en-US" w:eastAsia="zh-CN"/>
          </w:rPr>
          <w:tab/>
        </w:r>
        <w:r>
          <w:rPr>
            <w:rStyle w:val="ab"/>
            <w:rFonts w:hint="eastAsia"/>
            <w:lang w:val="en-US" w:eastAsia="zh-CN"/>
          </w:rPr>
          <w:t>质量特性设计</w:t>
        </w:r>
        <w:r>
          <w:rPr>
            <w:lang w:val="en-US" w:eastAsia="zh-CN"/>
          </w:rPr>
          <w:tab/>
        </w:r>
        <w:r>
          <w:rPr>
            <w:lang w:val="en-US" w:eastAsia="zh-CN"/>
          </w:rPr>
          <w:fldChar w:fldCharType="begin"/>
        </w:r>
        <w:r>
          <w:rPr>
            <w:lang w:val="en-US" w:eastAsia="zh-CN"/>
          </w:rPr>
          <w:instrText xml:space="preserve"> PAGEREF _Toc291855995 \h </w:instrText>
        </w:r>
        <w:r>
          <w:rPr>
            <w:lang w:val="en-US" w:eastAsia="zh-CN"/>
          </w:rPr>
          <w:fldChar w:fldCharType="separate"/>
        </w:r>
        <w:r>
          <w:rPr>
            <w:lang w:val="en-US" w:eastAsia="zh-CN"/>
          </w:rPr>
          <w:t>49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96" w:history="1">
        <w:r>
          <w:rPr>
            <w:rStyle w:val="ab"/>
            <w:lang w:val="en-US" w:eastAsia="zh-CN"/>
          </w:rPr>
          <w:t>7.1</w:t>
        </w:r>
        <w:r>
          <w:rPr>
            <w:rFonts w:ascii="Times New Roman" w:hAnsi="Times New Roman"/>
            <w:smallCaps w:val="0"/>
            <w:sz w:val="21"/>
            <w:szCs w:val="24"/>
            <w:lang w:val="en-US" w:eastAsia="zh-CN"/>
          </w:rPr>
          <w:tab/>
        </w:r>
        <w:r>
          <w:rPr>
            <w:rStyle w:val="ab"/>
            <w:rFonts w:hint="eastAsia"/>
            <w:lang w:val="en-US" w:eastAsia="zh-CN"/>
          </w:rPr>
          <w:t>可靠性设计</w:t>
        </w:r>
        <w:r>
          <w:rPr>
            <w:lang w:val="en-US" w:eastAsia="zh-CN"/>
          </w:rPr>
          <w:tab/>
        </w:r>
        <w:r>
          <w:rPr>
            <w:lang w:val="en-US" w:eastAsia="zh-CN"/>
          </w:rPr>
          <w:fldChar w:fldCharType="begin"/>
        </w:r>
        <w:r>
          <w:rPr>
            <w:lang w:val="en-US" w:eastAsia="zh-CN"/>
          </w:rPr>
          <w:instrText xml:space="preserve"> PAGEREF _Toc291855996 \h </w:instrText>
        </w:r>
        <w:r>
          <w:rPr>
            <w:lang w:val="en-US" w:eastAsia="zh-CN"/>
          </w:rPr>
          <w:fldChar w:fldCharType="separate"/>
        </w:r>
        <w:r>
          <w:rPr>
            <w:lang w:val="en-US" w:eastAsia="zh-CN"/>
          </w:rPr>
          <w:t>49</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97" w:history="1">
        <w:r>
          <w:rPr>
            <w:rStyle w:val="ab"/>
            <w:lang w:val="en-US" w:eastAsia="zh-CN"/>
          </w:rPr>
          <w:t>7.2</w:t>
        </w:r>
        <w:r>
          <w:rPr>
            <w:rFonts w:ascii="Times New Roman" w:hAnsi="Times New Roman"/>
            <w:smallCaps w:val="0"/>
            <w:sz w:val="21"/>
            <w:szCs w:val="24"/>
            <w:lang w:val="en-US" w:eastAsia="zh-CN"/>
          </w:rPr>
          <w:tab/>
        </w:r>
        <w:r>
          <w:rPr>
            <w:rStyle w:val="ab"/>
            <w:rFonts w:hint="eastAsia"/>
            <w:lang w:val="en-US" w:eastAsia="zh-CN"/>
          </w:rPr>
          <w:t>扩展性设计</w:t>
        </w:r>
        <w:r>
          <w:rPr>
            <w:lang w:val="en-US" w:eastAsia="zh-CN"/>
          </w:rPr>
          <w:tab/>
        </w:r>
        <w:r>
          <w:rPr>
            <w:lang w:val="en-US" w:eastAsia="zh-CN"/>
          </w:rPr>
          <w:fldChar w:fldCharType="begin"/>
        </w:r>
        <w:r>
          <w:rPr>
            <w:lang w:val="en-US" w:eastAsia="zh-CN"/>
          </w:rPr>
          <w:instrText xml:space="preserve"> PAGEREF _Toc291855997 \h </w:instrText>
        </w:r>
        <w:r>
          <w:rPr>
            <w:lang w:val="en-US" w:eastAsia="zh-CN"/>
          </w:rPr>
          <w:fldChar w:fldCharType="separate"/>
        </w:r>
        <w:r>
          <w:rPr>
            <w:lang w:val="en-US" w:eastAsia="zh-CN"/>
          </w:rPr>
          <w:t>50</w:t>
        </w:r>
        <w:r>
          <w:rPr>
            <w:lang w:val="en-US" w:eastAsia="zh-CN"/>
          </w:rPr>
          <w:fldChar w:fldCharType="end"/>
        </w:r>
      </w:hyperlink>
    </w:p>
    <w:p w:rsidR="00760E3C" w:rsidRDefault="00760E3C">
      <w:pPr>
        <w:pStyle w:val="21"/>
        <w:tabs>
          <w:tab w:val="left" w:pos="840"/>
          <w:tab w:val="right" w:leader="dot" w:pos="9628"/>
        </w:tabs>
        <w:rPr>
          <w:rFonts w:ascii="Times New Roman" w:hAnsi="Times New Roman"/>
          <w:smallCaps w:val="0"/>
          <w:sz w:val="21"/>
          <w:szCs w:val="24"/>
          <w:lang w:val="en-US" w:eastAsia="zh-CN"/>
        </w:rPr>
      </w:pPr>
      <w:hyperlink w:anchor="_Toc291855998" w:history="1">
        <w:r>
          <w:rPr>
            <w:rStyle w:val="ab"/>
            <w:lang w:val="en-US" w:eastAsia="zh-CN"/>
          </w:rPr>
          <w:t>7.3</w:t>
        </w:r>
        <w:r>
          <w:rPr>
            <w:rFonts w:ascii="Times New Roman" w:hAnsi="Times New Roman"/>
            <w:smallCaps w:val="0"/>
            <w:sz w:val="21"/>
            <w:szCs w:val="24"/>
            <w:lang w:val="en-US" w:eastAsia="zh-CN"/>
          </w:rPr>
          <w:tab/>
        </w:r>
        <w:r>
          <w:rPr>
            <w:rStyle w:val="ab"/>
            <w:rFonts w:hint="eastAsia"/>
            <w:lang w:val="en-US" w:eastAsia="zh-CN"/>
          </w:rPr>
          <w:t>安全性设计</w:t>
        </w:r>
        <w:r>
          <w:rPr>
            <w:lang w:val="en-US" w:eastAsia="zh-CN"/>
          </w:rPr>
          <w:tab/>
        </w:r>
        <w:r>
          <w:rPr>
            <w:lang w:val="en-US" w:eastAsia="zh-CN"/>
          </w:rPr>
          <w:fldChar w:fldCharType="begin"/>
        </w:r>
        <w:r>
          <w:rPr>
            <w:lang w:val="en-US" w:eastAsia="zh-CN"/>
          </w:rPr>
          <w:instrText xml:space="preserve"> PAGEREF _Toc291855998 \h </w:instrText>
        </w:r>
        <w:r>
          <w:rPr>
            <w:lang w:val="en-US" w:eastAsia="zh-CN"/>
          </w:rPr>
          <w:fldChar w:fldCharType="separate"/>
        </w:r>
        <w:r>
          <w:rPr>
            <w:lang w:val="en-US" w:eastAsia="zh-CN"/>
          </w:rPr>
          <w:t>50</w:t>
        </w:r>
        <w:r>
          <w:rPr>
            <w:lang w:val="en-US" w:eastAsia="zh-CN"/>
          </w:rPr>
          <w:fldChar w:fldCharType="end"/>
        </w:r>
      </w:hyperlink>
    </w:p>
    <w:p w:rsidR="00760E3C" w:rsidRDefault="00760E3C">
      <w:pPr>
        <w:spacing w:line="360" w:lineRule="auto"/>
        <w:rPr>
          <w:rFonts w:hint="eastAsia"/>
        </w:rPr>
      </w:pPr>
      <w:r>
        <w:fldChar w:fldCharType="end"/>
      </w:r>
    </w:p>
    <w:p w:rsidR="00760E3C" w:rsidRDefault="00760E3C">
      <w:pPr>
        <w:spacing w:line="360" w:lineRule="auto"/>
        <w:rPr>
          <w:sz w:val="28"/>
          <w:u w:val="single"/>
        </w:rPr>
        <w:sectPr w:rsidR="00760E3C">
          <w:headerReference w:type="default" r:id="rId7"/>
          <w:footerReference w:type="default" r:id="rId8"/>
          <w:pgSz w:w="11907" w:h="16840"/>
          <w:pgMar w:top="1134" w:right="851" w:bottom="851" w:left="851" w:header="567" w:footer="851" w:gutter="567"/>
          <w:pgNumType w:fmt="decimalFullWidth" w:start="1"/>
          <w:cols w:space="720"/>
          <w:docGrid w:type="lines" w:linePitch="312"/>
        </w:sectPr>
      </w:pPr>
    </w:p>
    <w:p w:rsidR="00760E3C" w:rsidRDefault="00760E3C">
      <w:pPr>
        <w:pStyle w:val="1"/>
        <w:tabs>
          <w:tab w:val="left" w:pos="432"/>
        </w:tabs>
        <w:ind w:right="240"/>
        <w:rPr>
          <w:rFonts w:hint="eastAsia"/>
        </w:rPr>
      </w:pPr>
      <w:bookmarkStart w:id="0" w:name="_Toc291855910"/>
      <w:bookmarkStart w:id="1" w:name="_Toc107303505"/>
      <w:r>
        <w:rPr>
          <w:rFonts w:hint="eastAsia"/>
        </w:rPr>
        <w:t>引言</w:t>
      </w:r>
      <w:bookmarkEnd w:id="0"/>
    </w:p>
    <w:p w:rsidR="00760E3C" w:rsidRDefault="00760E3C">
      <w:pPr>
        <w:pStyle w:val="2"/>
        <w:tabs>
          <w:tab w:val="clear" w:pos="576"/>
          <w:tab w:val="left" w:pos="432"/>
          <w:tab w:val="left" w:pos="840"/>
          <w:tab w:val="right" w:leader="dot" w:pos="8302"/>
        </w:tabs>
        <w:ind w:right="240"/>
        <w:rPr>
          <w:rFonts w:hint="eastAsia"/>
        </w:rPr>
      </w:pPr>
      <w:bookmarkStart w:id="2" w:name="_Toc291855911"/>
      <w:r>
        <w:rPr>
          <w:rFonts w:hint="eastAsia"/>
        </w:rPr>
        <w:t>编写目的</w:t>
      </w:r>
      <w:bookmarkEnd w:id="1"/>
      <w:bookmarkEnd w:id="2"/>
    </w:p>
    <w:p w:rsidR="00760E3C" w:rsidRDefault="00760E3C">
      <w:pPr>
        <w:spacing w:line="360" w:lineRule="auto"/>
        <w:rPr>
          <w:rFonts w:hint="eastAsia"/>
        </w:rPr>
      </w:pPr>
      <w:r>
        <w:rPr>
          <w:rFonts w:hint="eastAsia"/>
        </w:rPr>
        <w:t xml:space="preserve">         </w:t>
      </w:r>
      <w:r>
        <w:rPr>
          <w:rFonts w:hint="eastAsia"/>
        </w:rPr>
        <w:t>编写本文档是不仅是为了下一步系统详细设计打好基础而且是作为详细设计的重要依据。设计内容主要对系统的体系架构组成、系统内部交互、功能职责分配、系统外部接口及物理部署等。本文档的</w:t>
      </w:r>
      <w:r>
        <w:t>预期读者为项目组</w:t>
      </w:r>
      <w:r>
        <w:rPr>
          <w:rFonts w:hint="eastAsia"/>
        </w:rPr>
        <w:t>全体成员、专家组、</w:t>
      </w:r>
      <w:r>
        <w:rPr>
          <w:rFonts w:hint="eastAsia"/>
        </w:rPr>
        <w:t>PMO</w:t>
      </w:r>
      <w:r>
        <w:rPr>
          <w:rFonts w:hint="eastAsia"/>
        </w:rPr>
        <w:t>、</w:t>
      </w:r>
      <w:r>
        <w:rPr>
          <w:rFonts w:hint="eastAsia"/>
        </w:rPr>
        <w:t>QA</w:t>
      </w:r>
      <w:r>
        <w:rPr>
          <w:rFonts w:hint="eastAsia"/>
        </w:rPr>
        <w:t>，以及日后维护本系统的开发人员。</w:t>
      </w:r>
    </w:p>
    <w:p w:rsidR="00760E3C" w:rsidRDefault="00760E3C">
      <w:pPr>
        <w:pStyle w:val="2"/>
        <w:tabs>
          <w:tab w:val="clear" w:pos="576"/>
          <w:tab w:val="left" w:pos="432"/>
          <w:tab w:val="left" w:pos="840"/>
          <w:tab w:val="right" w:leader="dot" w:pos="8302"/>
        </w:tabs>
        <w:ind w:right="240"/>
        <w:rPr>
          <w:rFonts w:hint="eastAsia"/>
        </w:rPr>
      </w:pPr>
      <w:bookmarkStart w:id="3" w:name="_Toc291855912"/>
      <w:r>
        <w:rPr>
          <w:rFonts w:hint="eastAsia"/>
        </w:rPr>
        <w:t>术语与缩写解释</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760E3C">
        <w:trPr>
          <w:cantSplit/>
        </w:trPr>
        <w:tc>
          <w:tcPr>
            <w:tcW w:w="2518" w:type="dxa"/>
            <w:shd w:val="clear" w:color="auto" w:fill="D9D9D9"/>
          </w:tcPr>
          <w:p w:rsidR="00760E3C" w:rsidRDefault="00760E3C">
            <w:pPr>
              <w:tabs>
                <w:tab w:val="left" w:pos="3346"/>
              </w:tabs>
              <w:jc w:val="center"/>
              <w:rPr>
                <w:rFonts w:hint="eastAsia"/>
                <w:b/>
                <w:bCs/>
                <w:sz w:val="18"/>
              </w:rPr>
            </w:pPr>
            <w:r>
              <w:rPr>
                <w:rFonts w:hint="eastAsia"/>
                <w:b/>
                <w:bCs/>
                <w:sz w:val="18"/>
              </w:rPr>
              <w:t>缩写、术语</w:t>
            </w:r>
          </w:p>
        </w:tc>
        <w:tc>
          <w:tcPr>
            <w:tcW w:w="6004" w:type="dxa"/>
            <w:shd w:val="clear" w:color="auto" w:fill="D9D9D9"/>
          </w:tcPr>
          <w:p w:rsidR="00760E3C" w:rsidRDefault="00760E3C">
            <w:pPr>
              <w:tabs>
                <w:tab w:val="left" w:pos="3346"/>
              </w:tabs>
              <w:jc w:val="center"/>
              <w:rPr>
                <w:rFonts w:hint="eastAsia"/>
                <w:b/>
                <w:bCs/>
                <w:sz w:val="18"/>
              </w:rPr>
            </w:pPr>
            <w:r>
              <w:rPr>
                <w:rFonts w:hint="eastAsia"/>
                <w:b/>
                <w:bCs/>
                <w:sz w:val="18"/>
              </w:rPr>
              <w:t>解</w:t>
            </w:r>
            <w:r>
              <w:rPr>
                <w:rFonts w:hint="eastAsia"/>
                <w:b/>
                <w:bCs/>
                <w:sz w:val="18"/>
              </w:rPr>
              <w:t xml:space="preserve"> </w:t>
            </w:r>
            <w:r>
              <w:rPr>
                <w:rFonts w:hint="eastAsia"/>
                <w:b/>
                <w:bCs/>
                <w:sz w:val="18"/>
              </w:rPr>
              <w:t>释</w:t>
            </w:r>
          </w:p>
        </w:tc>
      </w:tr>
      <w:tr w:rsidR="00760E3C">
        <w:trPr>
          <w:cantSplit/>
        </w:trPr>
        <w:tc>
          <w:tcPr>
            <w:tcW w:w="2518" w:type="dxa"/>
          </w:tcPr>
          <w:p w:rsidR="00760E3C" w:rsidRDefault="00760E3C">
            <w:pPr>
              <w:tabs>
                <w:tab w:val="left" w:pos="3346"/>
              </w:tabs>
              <w:rPr>
                <w:rFonts w:hint="eastAsia"/>
              </w:rPr>
            </w:pPr>
            <w:r>
              <w:rPr>
                <w:rFonts w:hint="eastAsia"/>
              </w:rPr>
              <w:t>教学机</w:t>
            </w:r>
          </w:p>
        </w:tc>
        <w:tc>
          <w:tcPr>
            <w:tcW w:w="6004" w:type="dxa"/>
          </w:tcPr>
          <w:p w:rsidR="00760E3C" w:rsidRDefault="00760E3C">
            <w:pPr>
              <w:tabs>
                <w:tab w:val="left" w:pos="3346"/>
              </w:tabs>
              <w:rPr>
                <w:rFonts w:ascii="宋体-方正超大字符集" w:eastAsia="宋体-方正超大字符集" w:hAnsi="宋体-方正超大字符集" w:cs="宋体-方正超大字符集" w:hint="eastAsia"/>
              </w:rPr>
            </w:pPr>
            <w:r>
              <w:rPr>
                <w:rFonts w:ascii="宋体-方正超大字符集" w:eastAsia="宋体-方正超大字符集" w:hAnsi="宋体-方正超大字符集" w:cs="宋体-方正超大字符集" w:hint="eastAsia"/>
              </w:rPr>
              <w:t>安装在学校每个班级的教学终端，上面安装的windows的操作，可以认为就是一个pc机</w:t>
            </w:r>
          </w:p>
        </w:tc>
      </w:tr>
      <w:tr w:rsidR="00760E3C">
        <w:trPr>
          <w:cantSplit/>
        </w:trPr>
        <w:tc>
          <w:tcPr>
            <w:tcW w:w="2518" w:type="dxa"/>
          </w:tcPr>
          <w:p w:rsidR="00760E3C" w:rsidRDefault="00760E3C">
            <w:pPr>
              <w:tabs>
                <w:tab w:val="left" w:pos="3346"/>
              </w:tabs>
              <w:rPr>
                <w:rFonts w:hint="eastAsia"/>
              </w:rPr>
            </w:pPr>
            <w:r>
              <w:t>G</w:t>
            </w:r>
            <w:r>
              <w:rPr>
                <w:rFonts w:hint="eastAsia"/>
              </w:rPr>
              <w:t>host</w:t>
            </w:r>
          </w:p>
        </w:tc>
        <w:tc>
          <w:tcPr>
            <w:tcW w:w="6004" w:type="dxa"/>
          </w:tcPr>
          <w:p w:rsidR="00760E3C" w:rsidRDefault="00760E3C">
            <w:pPr>
              <w:tabs>
                <w:tab w:val="left" w:pos="3346"/>
              </w:tabs>
              <w:rPr>
                <w:rFonts w:ascii="宋体-方正超大字符集" w:eastAsia="宋体-方正超大字符集" w:hAnsi="宋体-方正超大字符集" w:cs="宋体-方正超大字符集" w:hint="eastAsia"/>
              </w:rPr>
            </w:pPr>
            <w:r>
              <w:rPr>
                <w:rFonts w:ascii="宋体-方正超大字符集" w:eastAsia="宋体-方正超大字符集" w:hAnsi="宋体-方正超大字符集" w:cs="宋体-方正超大字符集"/>
              </w:rPr>
              <w:t>G</w:t>
            </w:r>
            <w:r>
              <w:rPr>
                <w:rFonts w:ascii="宋体-方正超大字符集" w:eastAsia="宋体-方正超大字符集" w:hAnsi="宋体-方正超大字符集" w:cs="宋体-方正超大字符集" w:hint="eastAsia"/>
              </w:rPr>
              <w:t>host.exe是一种第三方式恢复软件，它是在dos下运行。</w:t>
            </w:r>
          </w:p>
        </w:tc>
      </w:tr>
      <w:tr w:rsidR="00760E3C">
        <w:trPr>
          <w:cantSplit/>
        </w:trPr>
        <w:tc>
          <w:tcPr>
            <w:tcW w:w="2518" w:type="dxa"/>
          </w:tcPr>
          <w:p w:rsidR="00760E3C" w:rsidRDefault="00760E3C">
            <w:pPr>
              <w:tabs>
                <w:tab w:val="left" w:pos="3346"/>
              </w:tabs>
              <w:rPr>
                <w:rFonts w:hint="eastAsia"/>
              </w:rPr>
            </w:pPr>
          </w:p>
        </w:tc>
        <w:tc>
          <w:tcPr>
            <w:tcW w:w="6004" w:type="dxa"/>
          </w:tcPr>
          <w:p w:rsidR="00760E3C" w:rsidRDefault="00760E3C">
            <w:pPr>
              <w:tabs>
                <w:tab w:val="left" w:pos="3346"/>
              </w:tabs>
              <w:rPr>
                <w:rFonts w:hint="eastAsia"/>
              </w:rPr>
            </w:pPr>
          </w:p>
        </w:tc>
      </w:tr>
      <w:tr w:rsidR="00760E3C">
        <w:trPr>
          <w:cantSplit/>
        </w:trPr>
        <w:tc>
          <w:tcPr>
            <w:tcW w:w="2518" w:type="dxa"/>
          </w:tcPr>
          <w:p w:rsidR="00760E3C" w:rsidRDefault="00760E3C">
            <w:pPr>
              <w:tabs>
                <w:tab w:val="left" w:pos="3346"/>
              </w:tabs>
              <w:rPr>
                <w:rFonts w:hint="eastAsia"/>
              </w:rPr>
            </w:pPr>
          </w:p>
        </w:tc>
        <w:tc>
          <w:tcPr>
            <w:tcW w:w="6004" w:type="dxa"/>
          </w:tcPr>
          <w:p w:rsidR="00760E3C" w:rsidRDefault="00760E3C">
            <w:pPr>
              <w:tabs>
                <w:tab w:val="left" w:pos="3346"/>
              </w:tabs>
              <w:rPr>
                <w:rFonts w:hint="eastAsia"/>
              </w:rPr>
            </w:pPr>
          </w:p>
        </w:tc>
      </w:tr>
      <w:tr w:rsidR="00760E3C">
        <w:trPr>
          <w:cantSplit/>
        </w:trPr>
        <w:tc>
          <w:tcPr>
            <w:tcW w:w="2518" w:type="dxa"/>
          </w:tcPr>
          <w:p w:rsidR="00760E3C" w:rsidRDefault="00760E3C">
            <w:pPr>
              <w:tabs>
                <w:tab w:val="left" w:pos="3346"/>
              </w:tabs>
              <w:rPr>
                <w:rFonts w:hint="eastAsia"/>
              </w:rPr>
            </w:pPr>
          </w:p>
        </w:tc>
        <w:tc>
          <w:tcPr>
            <w:tcW w:w="6004" w:type="dxa"/>
          </w:tcPr>
          <w:p w:rsidR="00760E3C" w:rsidRDefault="00760E3C">
            <w:pPr>
              <w:tabs>
                <w:tab w:val="left" w:pos="3346"/>
              </w:tabs>
              <w:rPr>
                <w:rFonts w:ascii="宋体-方正超大字符集" w:eastAsia="宋体-方正超大字符集" w:hAnsi="宋体-方正超大字符集" w:cs="宋体-方正超大字符集" w:hint="eastAsia"/>
              </w:rPr>
            </w:pPr>
          </w:p>
        </w:tc>
      </w:tr>
      <w:tr w:rsidR="00760E3C">
        <w:trPr>
          <w:cantSplit/>
        </w:trPr>
        <w:tc>
          <w:tcPr>
            <w:tcW w:w="2518" w:type="dxa"/>
          </w:tcPr>
          <w:p w:rsidR="00760E3C" w:rsidRDefault="00760E3C">
            <w:pPr>
              <w:tabs>
                <w:tab w:val="left" w:pos="3346"/>
              </w:tabs>
              <w:rPr>
                <w:rFonts w:hint="eastAsia"/>
              </w:rPr>
            </w:pPr>
          </w:p>
        </w:tc>
        <w:tc>
          <w:tcPr>
            <w:tcW w:w="6004" w:type="dxa"/>
          </w:tcPr>
          <w:p w:rsidR="00760E3C" w:rsidRDefault="00760E3C">
            <w:pPr>
              <w:tabs>
                <w:tab w:val="left" w:pos="3346"/>
              </w:tabs>
              <w:rPr>
                <w:rFonts w:ascii="宋体-方正超大字符集" w:eastAsia="宋体-方正超大字符集" w:hAnsi="宋体-方正超大字符集" w:cs="宋体-方正超大字符集" w:hint="eastAsia"/>
              </w:rPr>
            </w:pPr>
          </w:p>
        </w:tc>
      </w:tr>
    </w:tbl>
    <w:p w:rsidR="00760E3C" w:rsidRDefault="00760E3C">
      <w:pPr>
        <w:spacing w:line="360" w:lineRule="auto"/>
        <w:rPr>
          <w:rFonts w:hint="eastAsia"/>
        </w:rPr>
      </w:pPr>
    </w:p>
    <w:p w:rsidR="00760E3C" w:rsidRDefault="00760E3C">
      <w:pPr>
        <w:pStyle w:val="2"/>
        <w:tabs>
          <w:tab w:val="clear" w:pos="576"/>
          <w:tab w:val="left" w:pos="432"/>
          <w:tab w:val="left" w:pos="840"/>
          <w:tab w:val="right" w:leader="dot" w:pos="8302"/>
        </w:tabs>
        <w:ind w:right="240"/>
        <w:rPr>
          <w:rFonts w:hint="eastAsia"/>
        </w:rPr>
      </w:pPr>
      <w:bookmarkStart w:id="4" w:name="_Toc107303508"/>
      <w:bookmarkStart w:id="5" w:name="_Toc291855913"/>
      <w:r>
        <w:rPr>
          <w:rFonts w:hint="eastAsia"/>
        </w:rPr>
        <w:t>参考资料</w:t>
      </w:r>
      <w:bookmarkEnd w:id="4"/>
      <w:bookmarkEnd w:id="5"/>
    </w:p>
    <w:p w:rsidR="00760E3C" w:rsidRDefault="00760E3C">
      <w:pPr>
        <w:spacing w:line="360" w:lineRule="auto"/>
        <w:rPr>
          <w:rFonts w:hint="eastAsia"/>
        </w:rPr>
      </w:pPr>
      <w:r>
        <w:rPr>
          <w:rFonts w:hint="eastAsia"/>
        </w:rPr>
        <w:t>教学机管理系统</w:t>
      </w:r>
      <w:r>
        <w:rPr>
          <w:rFonts w:hint="eastAsia"/>
        </w:rPr>
        <w:t>2.0</w:t>
      </w:r>
      <w:r>
        <w:rPr>
          <w:rFonts w:hint="eastAsia"/>
        </w:rPr>
        <w:t>软件产品需求规格说明书</w:t>
      </w:r>
    </w:p>
    <w:p w:rsidR="00760E3C" w:rsidRDefault="00760E3C">
      <w:pPr>
        <w:pStyle w:val="1"/>
        <w:tabs>
          <w:tab w:val="left" w:pos="432"/>
        </w:tabs>
        <w:ind w:right="240"/>
        <w:rPr>
          <w:rFonts w:hint="eastAsia"/>
        </w:rPr>
      </w:pPr>
      <w:bookmarkStart w:id="6" w:name="_Toc107303514"/>
      <w:bookmarkStart w:id="7" w:name="_Toc291855914"/>
      <w:r>
        <w:rPr>
          <w:rFonts w:hint="eastAsia"/>
        </w:rPr>
        <w:t>总体设计</w:t>
      </w:r>
      <w:bookmarkEnd w:id="6"/>
      <w:bookmarkEnd w:id="7"/>
    </w:p>
    <w:p w:rsidR="00760E3C" w:rsidRDefault="00760E3C">
      <w:pPr>
        <w:pStyle w:val="2"/>
        <w:tabs>
          <w:tab w:val="clear" w:pos="576"/>
          <w:tab w:val="left" w:pos="432"/>
          <w:tab w:val="left" w:pos="840"/>
          <w:tab w:val="right" w:leader="dot" w:pos="8302"/>
        </w:tabs>
        <w:ind w:right="240"/>
        <w:rPr>
          <w:rFonts w:hint="eastAsia"/>
        </w:rPr>
      </w:pPr>
      <w:bookmarkStart w:id="8" w:name="_Toc291855915"/>
      <w:r>
        <w:rPr>
          <w:rFonts w:hint="eastAsia"/>
        </w:rPr>
        <w:t>系统概述</w:t>
      </w:r>
      <w:bookmarkEnd w:id="8"/>
    </w:p>
    <w:p w:rsidR="00760E3C" w:rsidRDefault="00760E3C">
      <w:pPr>
        <w:numPr>
          <w:ilvl w:val="0"/>
          <w:numId w:val="6"/>
        </w:numPr>
        <w:spacing w:line="360" w:lineRule="auto"/>
        <w:rPr>
          <w:rFonts w:hint="eastAsia"/>
        </w:rPr>
      </w:pPr>
      <w:r>
        <w:rPr>
          <w:rFonts w:hint="eastAsia"/>
        </w:rPr>
        <w:t>主要用途</w:t>
      </w:r>
    </w:p>
    <w:p w:rsidR="00760E3C" w:rsidRDefault="00760E3C">
      <w:pPr>
        <w:spacing w:line="360" w:lineRule="auto"/>
        <w:ind w:leftChars="175" w:left="420" w:firstLineChars="200" w:firstLine="480"/>
        <w:rPr>
          <w:rFonts w:hint="eastAsia"/>
        </w:rPr>
      </w:pPr>
      <w:r>
        <w:rPr>
          <w:rFonts w:hint="eastAsia"/>
        </w:rPr>
        <w:t>教学机管理系统是对教学机的统一监控管理平台，通过该系统可以帮助学校管理员去完成一些教学机的日常管理维护工作：可以远程监视每个设备的状态、监视每个教学机的当前桌面等等；可以远程执行设备关机操作、设备锁屏控制、应用程序黑名单控制、网站黑名单及白名单控制等等；可以控制执行系统还原、软件的安装及升级等系统维护工作。</w:t>
      </w:r>
    </w:p>
    <w:p w:rsidR="00760E3C" w:rsidRDefault="00760E3C">
      <w:pPr>
        <w:numPr>
          <w:ilvl w:val="0"/>
          <w:numId w:val="6"/>
        </w:numPr>
        <w:spacing w:line="360" w:lineRule="auto"/>
        <w:rPr>
          <w:rFonts w:hint="eastAsia"/>
        </w:rPr>
      </w:pPr>
      <w:r>
        <w:rPr>
          <w:rFonts w:hint="eastAsia"/>
        </w:rPr>
        <w:t>主要功能</w:t>
      </w:r>
    </w:p>
    <w:p w:rsidR="00760E3C" w:rsidRDefault="00760E3C">
      <w:pPr>
        <w:widowControl w:val="0"/>
        <w:numPr>
          <w:ilvl w:val="0"/>
          <w:numId w:val="7"/>
        </w:numPr>
        <w:spacing w:beforeLines="50" w:before="156" w:line="360" w:lineRule="auto"/>
        <w:ind w:hanging="60"/>
        <w:jc w:val="both"/>
        <w:rPr>
          <w:rFonts w:hint="eastAsia"/>
        </w:rPr>
      </w:pPr>
      <w:r>
        <w:rPr>
          <w:rFonts w:hint="eastAsia"/>
        </w:rPr>
        <w:t>状态监视</w:t>
      </w:r>
    </w:p>
    <w:p w:rsidR="00760E3C" w:rsidRDefault="00760E3C">
      <w:pPr>
        <w:spacing w:line="360" w:lineRule="auto"/>
        <w:ind w:left="900"/>
        <w:rPr>
          <w:rFonts w:ascii="宋体" w:hAnsi="宋体" w:cs="宋体" w:hint="eastAsia"/>
        </w:rPr>
      </w:pPr>
      <w:r>
        <w:rPr>
          <w:rFonts w:hint="eastAsia"/>
        </w:rPr>
        <w:t>实时监视所有教学机的网络连通状态</w:t>
      </w:r>
      <w:r>
        <w:rPr>
          <w:rFonts w:ascii="宋体" w:hAnsi="宋体" w:cs="宋体" w:hint="eastAsia"/>
        </w:rPr>
        <w:t>。</w:t>
      </w:r>
    </w:p>
    <w:p w:rsidR="00760E3C" w:rsidRDefault="00760E3C">
      <w:pPr>
        <w:widowControl w:val="0"/>
        <w:numPr>
          <w:ilvl w:val="0"/>
          <w:numId w:val="7"/>
        </w:numPr>
        <w:spacing w:beforeLines="50" w:before="156" w:line="360" w:lineRule="auto"/>
        <w:ind w:hanging="60"/>
        <w:jc w:val="both"/>
        <w:rPr>
          <w:rFonts w:hint="eastAsia"/>
        </w:rPr>
      </w:pPr>
      <w:bookmarkStart w:id="9" w:name="_Toc254956003"/>
      <w:r>
        <w:rPr>
          <w:rFonts w:hint="eastAsia"/>
        </w:rPr>
        <w:t>锁屏控制</w:t>
      </w:r>
      <w:bookmarkEnd w:id="9"/>
    </w:p>
    <w:p w:rsidR="00760E3C" w:rsidRDefault="00760E3C">
      <w:pPr>
        <w:spacing w:line="360" w:lineRule="auto"/>
        <w:ind w:left="900"/>
        <w:rPr>
          <w:rFonts w:ascii="宋体" w:hAnsi="宋体" w:cs="宋体" w:hint="eastAsia"/>
        </w:rPr>
      </w:pPr>
      <w:r>
        <w:rPr>
          <w:rFonts w:hint="eastAsia"/>
        </w:rPr>
        <w:t>管理员在管理系统设置教学机开放使用时间段，可以设置多个时间段，当不在开放的时间段内教学机处于锁屏状态用户无法使用教学机，在开放时间段内教学机处于解屏状态用户可以正常使用教学机</w:t>
      </w:r>
      <w:r>
        <w:rPr>
          <w:rFonts w:ascii="宋体" w:hAnsi="宋体" w:cs="宋体" w:hint="eastAsia"/>
        </w:rPr>
        <w:t>。</w:t>
      </w:r>
    </w:p>
    <w:p w:rsidR="00760E3C" w:rsidRDefault="00760E3C">
      <w:pPr>
        <w:widowControl w:val="0"/>
        <w:numPr>
          <w:ilvl w:val="0"/>
          <w:numId w:val="7"/>
        </w:numPr>
        <w:spacing w:beforeLines="50" w:before="156" w:line="360" w:lineRule="auto"/>
        <w:ind w:hanging="60"/>
        <w:jc w:val="both"/>
        <w:rPr>
          <w:rFonts w:hint="eastAsia"/>
        </w:rPr>
      </w:pPr>
      <w:r>
        <w:rPr>
          <w:rFonts w:hint="eastAsia"/>
        </w:rPr>
        <w:t>关机控制</w:t>
      </w:r>
    </w:p>
    <w:p w:rsidR="00760E3C" w:rsidRDefault="00760E3C">
      <w:pPr>
        <w:spacing w:line="360" w:lineRule="auto"/>
        <w:ind w:leftChars="175" w:left="420" w:firstLineChars="200" w:firstLine="480"/>
        <w:rPr>
          <w:rFonts w:hint="eastAsia"/>
        </w:rPr>
      </w:pPr>
      <w:r>
        <w:rPr>
          <w:rFonts w:hint="eastAsia"/>
        </w:rPr>
        <w:t>管理员可以立即对多个教学机执行关机操作。</w:t>
      </w:r>
    </w:p>
    <w:p w:rsidR="00760E3C" w:rsidRDefault="00760E3C">
      <w:pPr>
        <w:widowControl w:val="0"/>
        <w:numPr>
          <w:ilvl w:val="0"/>
          <w:numId w:val="7"/>
        </w:numPr>
        <w:spacing w:beforeLines="50" w:before="156" w:line="360" w:lineRule="auto"/>
        <w:ind w:hanging="60"/>
        <w:jc w:val="both"/>
        <w:rPr>
          <w:rFonts w:hint="eastAsia"/>
        </w:rPr>
      </w:pPr>
      <w:r>
        <w:rPr>
          <w:rFonts w:hint="eastAsia"/>
        </w:rPr>
        <w:t>应用程序黑名单控制</w:t>
      </w:r>
    </w:p>
    <w:p w:rsidR="00760E3C" w:rsidRDefault="00760E3C">
      <w:pPr>
        <w:spacing w:line="360" w:lineRule="auto"/>
        <w:ind w:leftChars="175" w:left="420" w:firstLineChars="200" w:firstLine="480"/>
        <w:rPr>
          <w:rFonts w:hint="eastAsia"/>
        </w:rPr>
      </w:pPr>
      <w:r>
        <w:rPr>
          <w:rFonts w:hint="eastAsia"/>
        </w:rPr>
        <w:t>管理员统一设置不允许运行的应用程序列表，当在教学机运行黑名单中的程序时该程序将会被自动停止是不允许执行。</w:t>
      </w:r>
    </w:p>
    <w:p w:rsidR="00760E3C" w:rsidRDefault="00760E3C">
      <w:pPr>
        <w:widowControl w:val="0"/>
        <w:numPr>
          <w:ilvl w:val="0"/>
          <w:numId w:val="7"/>
        </w:numPr>
        <w:spacing w:beforeLines="50" w:before="156" w:line="360" w:lineRule="auto"/>
        <w:ind w:hanging="60"/>
        <w:jc w:val="both"/>
        <w:rPr>
          <w:rFonts w:hint="eastAsia"/>
        </w:rPr>
      </w:pPr>
      <w:r>
        <w:rPr>
          <w:rFonts w:hint="eastAsia"/>
        </w:rPr>
        <w:t>网站黑、白名单控制</w:t>
      </w:r>
    </w:p>
    <w:p w:rsidR="00760E3C" w:rsidRDefault="00760E3C">
      <w:pPr>
        <w:spacing w:line="360" w:lineRule="auto"/>
        <w:ind w:leftChars="175" w:left="420" w:firstLineChars="200" w:firstLine="480"/>
        <w:rPr>
          <w:rFonts w:hint="eastAsia"/>
        </w:rPr>
      </w:pPr>
      <w:r>
        <w:rPr>
          <w:rFonts w:hint="eastAsia"/>
        </w:rPr>
        <w:t>管理员可以统一设置允许访问的网址</w:t>
      </w:r>
      <w:r>
        <w:rPr>
          <w:rFonts w:hint="eastAsia"/>
        </w:rPr>
        <w:t>(</w:t>
      </w:r>
      <w:r>
        <w:rPr>
          <w:rFonts w:hint="eastAsia"/>
        </w:rPr>
        <w:t>白名单</w:t>
      </w:r>
      <w:r>
        <w:rPr>
          <w:rFonts w:hint="eastAsia"/>
        </w:rPr>
        <w:t>)</w:t>
      </w:r>
      <w:r>
        <w:rPr>
          <w:rFonts w:hint="eastAsia"/>
        </w:rPr>
        <w:t>，及不允许访问的网址</w:t>
      </w:r>
      <w:r>
        <w:rPr>
          <w:rFonts w:hint="eastAsia"/>
        </w:rPr>
        <w:t>(</w:t>
      </w:r>
      <w:r>
        <w:rPr>
          <w:rFonts w:hint="eastAsia"/>
        </w:rPr>
        <w:t>黑名单</w:t>
      </w:r>
      <w:r>
        <w:rPr>
          <w:rFonts w:hint="eastAsia"/>
        </w:rPr>
        <w:t>)</w:t>
      </w:r>
      <w:r>
        <w:rPr>
          <w:rFonts w:hint="eastAsia"/>
        </w:rPr>
        <w:t>，当用户浏览黑名单中的网址时浏览器将会被关闭，如果设置了白名单则只允许浏览白名单中的网址。</w:t>
      </w:r>
    </w:p>
    <w:p w:rsidR="00760E3C" w:rsidRDefault="00760E3C">
      <w:pPr>
        <w:widowControl w:val="0"/>
        <w:numPr>
          <w:ilvl w:val="0"/>
          <w:numId w:val="7"/>
        </w:numPr>
        <w:spacing w:beforeLines="50" w:before="156" w:line="360" w:lineRule="auto"/>
        <w:ind w:hanging="60"/>
        <w:jc w:val="both"/>
        <w:rPr>
          <w:rFonts w:hint="eastAsia"/>
        </w:rPr>
      </w:pPr>
      <w:r>
        <w:rPr>
          <w:rFonts w:hint="eastAsia"/>
        </w:rPr>
        <w:t>应用程序控制</w:t>
      </w:r>
    </w:p>
    <w:p w:rsidR="00760E3C" w:rsidRDefault="00760E3C">
      <w:pPr>
        <w:spacing w:line="360" w:lineRule="auto"/>
        <w:ind w:leftChars="175" w:left="420" w:firstLineChars="200" w:firstLine="480"/>
        <w:rPr>
          <w:rFonts w:hint="eastAsia"/>
        </w:rPr>
      </w:pPr>
      <w:r>
        <w:rPr>
          <w:rFonts w:hint="eastAsia"/>
        </w:rPr>
        <w:t>管理员在管理系统可以远程针对某一批教学机上的应用程序执行启动、停止命令。执行启动操作，客户端执行可执行程序。</w:t>
      </w:r>
    </w:p>
    <w:p w:rsidR="00760E3C" w:rsidRDefault="00760E3C">
      <w:pPr>
        <w:widowControl w:val="0"/>
        <w:numPr>
          <w:ilvl w:val="0"/>
          <w:numId w:val="7"/>
        </w:numPr>
        <w:spacing w:beforeLines="50" w:before="156" w:line="360" w:lineRule="auto"/>
        <w:ind w:hanging="60"/>
        <w:jc w:val="both"/>
        <w:rPr>
          <w:rFonts w:hint="eastAsia"/>
        </w:rPr>
      </w:pPr>
      <w:r>
        <w:rPr>
          <w:rFonts w:hint="eastAsia"/>
        </w:rPr>
        <w:t>教学机直播任务控制</w:t>
      </w:r>
    </w:p>
    <w:p w:rsidR="00760E3C" w:rsidRDefault="00760E3C">
      <w:pPr>
        <w:spacing w:line="360" w:lineRule="auto"/>
        <w:ind w:leftChars="175" w:left="420" w:firstLineChars="200" w:firstLine="480"/>
        <w:rPr>
          <w:rFonts w:hint="eastAsia"/>
        </w:rPr>
      </w:pPr>
      <w:r>
        <w:rPr>
          <w:rFonts w:hint="eastAsia"/>
        </w:rPr>
        <w:t>可以在教学机上统一按时播放一些音频或视频类的内容，教学机去判断如果处于某个直播任务的时间范围内则执行直播任务。</w:t>
      </w:r>
    </w:p>
    <w:p w:rsidR="00760E3C" w:rsidRDefault="00760E3C">
      <w:pPr>
        <w:spacing w:line="360" w:lineRule="auto"/>
        <w:rPr>
          <w:rFonts w:hint="eastAsia"/>
        </w:rPr>
      </w:pPr>
      <w:r>
        <w:rPr>
          <w:rFonts w:hint="eastAsia"/>
        </w:rPr>
        <w:t xml:space="preserve">     8</w:t>
      </w:r>
      <w:r>
        <w:rPr>
          <w:rFonts w:hint="eastAsia"/>
        </w:rPr>
        <w:t>、软件管理</w:t>
      </w:r>
    </w:p>
    <w:p w:rsidR="00760E3C" w:rsidRDefault="00760E3C">
      <w:pPr>
        <w:spacing w:line="360" w:lineRule="auto"/>
        <w:rPr>
          <w:rFonts w:hint="eastAsia"/>
        </w:rPr>
      </w:pPr>
      <w:r>
        <w:rPr>
          <w:rFonts w:hint="eastAsia"/>
        </w:rPr>
        <w:t xml:space="preserve">               </w:t>
      </w:r>
      <w:r>
        <w:rPr>
          <w:rFonts w:hint="eastAsia"/>
        </w:rPr>
        <w:t>实现远程在被管理的教学机上安装软件，卸载软件等操作。</w:t>
      </w:r>
    </w:p>
    <w:p w:rsidR="00760E3C" w:rsidRDefault="00760E3C">
      <w:pPr>
        <w:spacing w:line="360" w:lineRule="auto"/>
        <w:rPr>
          <w:rFonts w:hint="eastAsia"/>
        </w:rPr>
      </w:pPr>
      <w:r>
        <w:rPr>
          <w:rFonts w:hint="eastAsia"/>
        </w:rPr>
        <w:t xml:space="preserve">     9</w:t>
      </w:r>
      <w:r>
        <w:rPr>
          <w:rFonts w:hint="eastAsia"/>
        </w:rPr>
        <w:t>、磁盘管理</w:t>
      </w:r>
    </w:p>
    <w:p w:rsidR="00760E3C" w:rsidRDefault="00760E3C">
      <w:pPr>
        <w:spacing w:line="360" w:lineRule="auto"/>
        <w:ind w:left="360" w:hangingChars="150" w:hanging="360"/>
        <w:rPr>
          <w:rFonts w:hint="eastAsia"/>
        </w:rPr>
      </w:pPr>
      <w:r>
        <w:rPr>
          <w:rFonts w:hint="eastAsia"/>
        </w:rPr>
        <w:t xml:space="preserve">               </w:t>
      </w:r>
      <w:r>
        <w:rPr>
          <w:rFonts w:hint="eastAsia"/>
        </w:rPr>
        <w:t>实现远程对教学机的磁盘空间进程监视，以及对磁盘分区中的内容进行管理，包括目录创建，删除目录和文档，格式化磁盘等。</w:t>
      </w:r>
    </w:p>
    <w:p w:rsidR="00760E3C" w:rsidRDefault="00760E3C">
      <w:pPr>
        <w:spacing w:line="360" w:lineRule="auto"/>
        <w:rPr>
          <w:rFonts w:hint="eastAsia"/>
        </w:rPr>
      </w:pPr>
      <w:r>
        <w:rPr>
          <w:rFonts w:hint="eastAsia"/>
        </w:rPr>
        <w:t xml:space="preserve">     10</w:t>
      </w:r>
      <w:r>
        <w:rPr>
          <w:rFonts w:hint="eastAsia"/>
        </w:rPr>
        <w:t>、系统恢复</w:t>
      </w:r>
    </w:p>
    <w:p w:rsidR="00760E3C" w:rsidRDefault="00760E3C">
      <w:pPr>
        <w:spacing w:line="360" w:lineRule="auto"/>
        <w:rPr>
          <w:rFonts w:hint="eastAsia"/>
        </w:rPr>
      </w:pPr>
      <w:r>
        <w:rPr>
          <w:rFonts w:hint="eastAsia"/>
        </w:rPr>
        <w:t xml:space="preserve">               </w:t>
      </w:r>
      <w:r>
        <w:rPr>
          <w:rFonts w:hint="eastAsia"/>
        </w:rPr>
        <w:t>远程对教学机进行</w:t>
      </w:r>
      <w:r>
        <w:rPr>
          <w:rFonts w:hint="eastAsia"/>
        </w:rPr>
        <w:t>ghost</w:t>
      </w:r>
      <w:r>
        <w:rPr>
          <w:rFonts w:hint="eastAsia"/>
        </w:rPr>
        <w:t>系统恢复，摆脱了需要去现场的困扰。</w:t>
      </w:r>
    </w:p>
    <w:p w:rsidR="00760E3C" w:rsidRDefault="00760E3C">
      <w:pPr>
        <w:numPr>
          <w:ilvl w:val="0"/>
          <w:numId w:val="6"/>
        </w:numPr>
        <w:spacing w:line="360" w:lineRule="auto"/>
        <w:rPr>
          <w:rFonts w:hint="eastAsia"/>
        </w:rPr>
      </w:pPr>
      <w:r>
        <w:rPr>
          <w:rFonts w:hint="eastAsia"/>
        </w:rPr>
        <w:t>开发平台</w:t>
      </w:r>
    </w:p>
    <w:tbl>
      <w:tblPr>
        <w:tblW w:w="0" w:type="auto"/>
        <w:tblLayout w:type="fixed"/>
        <w:tblLook w:val="0000" w:firstRow="0" w:lastRow="0" w:firstColumn="0" w:lastColumn="0" w:noHBand="0" w:noVBand="0"/>
      </w:tblPr>
      <w:tblGrid>
        <w:gridCol w:w="2399"/>
        <w:gridCol w:w="7337"/>
      </w:tblGrid>
      <w:tr w:rsidR="00760E3C">
        <w:tc>
          <w:tcPr>
            <w:tcW w:w="2399" w:type="dxa"/>
            <w:shd w:val="clear" w:color="auto" w:fill="E0E0E0"/>
          </w:tcPr>
          <w:p w:rsidR="00760E3C" w:rsidRDefault="00760E3C">
            <w:pPr>
              <w:ind w:left="1440" w:hanging="480"/>
              <w:rPr>
                <w:rFonts w:hint="eastAsia"/>
                <w:szCs w:val="21"/>
              </w:rPr>
            </w:pPr>
            <w:r>
              <w:rPr>
                <w:rFonts w:hint="eastAsia"/>
              </w:rPr>
              <w:t xml:space="preserve">     </w:t>
            </w:r>
            <w:r>
              <w:rPr>
                <w:rFonts w:hint="eastAsia"/>
                <w:szCs w:val="21"/>
              </w:rPr>
              <w:t>网络环境：</w:t>
            </w:r>
          </w:p>
        </w:tc>
        <w:tc>
          <w:tcPr>
            <w:tcW w:w="7337" w:type="dxa"/>
          </w:tcPr>
          <w:p w:rsidR="00760E3C" w:rsidRDefault="00760E3C">
            <w:pPr>
              <w:ind w:left="1440" w:hanging="480"/>
              <w:rPr>
                <w:rFonts w:hint="eastAsia"/>
                <w:szCs w:val="21"/>
              </w:rPr>
            </w:pPr>
            <w:r>
              <w:rPr>
                <w:rFonts w:hint="eastAsia"/>
                <w:szCs w:val="21"/>
              </w:rPr>
              <w:t>局域网</w:t>
            </w:r>
          </w:p>
        </w:tc>
      </w:tr>
      <w:tr w:rsidR="00760E3C">
        <w:tc>
          <w:tcPr>
            <w:tcW w:w="2399" w:type="dxa"/>
            <w:shd w:val="clear" w:color="auto" w:fill="E0E0E0"/>
          </w:tcPr>
          <w:p w:rsidR="00760E3C" w:rsidRDefault="00760E3C">
            <w:pPr>
              <w:ind w:left="1440" w:hanging="480"/>
              <w:rPr>
                <w:rFonts w:hint="eastAsia"/>
                <w:szCs w:val="21"/>
              </w:rPr>
            </w:pPr>
            <w:r>
              <w:rPr>
                <w:rFonts w:hint="eastAsia"/>
                <w:szCs w:val="21"/>
              </w:rPr>
              <w:t>硬件平台：</w:t>
            </w:r>
          </w:p>
        </w:tc>
        <w:tc>
          <w:tcPr>
            <w:tcW w:w="7337" w:type="dxa"/>
          </w:tcPr>
          <w:p w:rsidR="00760E3C" w:rsidRDefault="00760E3C">
            <w:pPr>
              <w:ind w:left="1440" w:hanging="480"/>
              <w:rPr>
                <w:rFonts w:hint="eastAsia"/>
                <w:szCs w:val="21"/>
              </w:rPr>
            </w:pPr>
            <w:r>
              <w:rPr>
                <w:rFonts w:hint="eastAsia"/>
                <w:szCs w:val="21"/>
              </w:rPr>
              <w:t>开发用</w:t>
            </w:r>
            <w:r>
              <w:rPr>
                <w:rFonts w:hint="eastAsia"/>
                <w:szCs w:val="21"/>
              </w:rPr>
              <w:t>PC</w:t>
            </w:r>
            <w:r>
              <w:rPr>
                <w:rFonts w:hint="eastAsia"/>
                <w:szCs w:val="21"/>
              </w:rPr>
              <w:t>数台（</w:t>
            </w:r>
            <w:r>
              <w:rPr>
                <w:rFonts w:hint="eastAsia"/>
                <w:szCs w:val="21"/>
              </w:rPr>
              <w:t>P4 3.0</w:t>
            </w:r>
            <w:r>
              <w:rPr>
                <w:rFonts w:hint="eastAsia"/>
                <w:szCs w:val="21"/>
              </w:rPr>
              <w:t>以上</w:t>
            </w:r>
            <w:r>
              <w:rPr>
                <w:rFonts w:hint="eastAsia"/>
                <w:szCs w:val="21"/>
              </w:rPr>
              <w:t>CPU</w:t>
            </w:r>
            <w:r>
              <w:rPr>
                <w:rFonts w:hint="eastAsia"/>
                <w:szCs w:val="21"/>
              </w:rPr>
              <w:t>，</w:t>
            </w:r>
            <w:smartTag w:uri="urn:schemas-microsoft-com:office:smarttags" w:element="chmetcnv">
              <w:smartTagPr>
                <w:attr w:name="TCSC" w:val="0"/>
                <w:attr w:name="NumberType" w:val="1"/>
                <w:attr w:name="Negative" w:val="False"/>
                <w:attr w:name="HasSpace" w:val="False"/>
                <w:attr w:name="SourceValue" w:val="40"/>
                <w:attr w:name="UnitName" w:val="g"/>
              </w:smartTagPr>
              <w:r>
                <w:rPr>
                  <w:rFonts w:hint="eastAsia"/>
                  <w:szCs w:val="21"/>
                </w:rPr>
                <w:t>40G</w:t>
              </w:r>
            </w:smartTag>
            <w:r>
              <w:rPr>
                <w:rFonts w:hint="eastAsia"/>
                <w:szCs w:val="21"/>
              </w:rPr>
              <w:t>以上硬盘，</w:t>
            </w:r>
            <w:smartTag w:uri="urn:schemas-microsoft-com:office:smarttags" w:element="chmetcnv">
              <w:smartTagPr>
                <w:attr w:name="TCSC" w:val="0"/>
                <w:attr w:name="NumberType" w:val="1"/>
                <w:attr w:name="Negative" w:val="False"/>
                <w:attr w:name="HasSpace" w:val="False"/>
                <w:attr w:name="SourceValue" w:val="1"/>
                <w:attr w:name="UnitName" w:val="g"/>
              </w:smartTagPr>
              <w:r>
                <w:rPr>
                  <w:rFonts w:hint="eastAsia"/>
                  <w:szCs w:val="21"/>
                </w:rPr>
                <w:t>1G</w:t>
              </w:r>
            </w:smartTag>
            <w:r>
              <w:rPr>
                <w:rFonts w:hint="eastAsia"/>
                <w:szCs w:val="21"/>
              </w:rPr>
              <w:t>内存）；</w:t>
            </w:r>
          </w:p>
        </w:tc>
      </w:tr>
      <w:tr w:rsidR="00760E3C">
        <w:tc>
          <w:tcPr>
            <w:tcW w:w="2399" w:type="dxa"/>
            <w:shd w:val="clear" w:color="auto" w:fill="E0E0E0"/>
          </w:tcPr>
          <w:p w:rsidR="00760E3C" w:rsidRDefault="00760E3C">
            <w:pPr>
              <w:ind w:left="1440" w:hanging="480"/>
              <w:rPr>
                <w:rFonts w:hint="eastAsia"/>
                <w:szCs w:val="21"/>
              </w:rPr>
            </w:pPr>
            <w:r>
              <w:rPr>
                <w:rFonts w:hint="eastAsia"/>
                <w:szCs w:val="21"/>
              </w:rPr>
              <w:t>测试平台：</w:t>
            </w:r>
          </w:p>
        </w:tc>
        <w:tc>
          <w:tcPr>
            <w:tcW w:w="7337" w:type="dxa"/>
          </w:tcPr>
          <w:p w:rsidR="00760E3C" w:rsidRDefault="00760E3C">
            <w:pPr>
              <w:ind w:left="1440" w:hanging="480"/>
              <w:rPr>
                <w:rFonts w:hint="eastAsia"/>
              </w:rPr>
            </w:pPr>
            <w:r>
              <w:rPr>
                <w:rFonts w:hint="eastAsia"/>
              </w:rPr>
              <w:t>服务端：</w:t>
            </w:r>
          </w:p>
          <w:p w:rsidR="00760E3C" w:rsidRDefault="00760E3C">
            <w:pPr>
              <w:ind w:left="1440" w:hanging="480"/>
              <w:rPr>
                <w:rFonts w:hint="eastAsia"/>
              </w:rPr>
            </w:pPr>
            <w:r>
              <w:rPr>
                <w:rFonts w:hint="eastAsia"/>
              </w:rPr>
              <w:t xml:space="preserve">HP </w:t>
            </w:r>
            <w:r>
              <w:t>ProLiant BL</w:t>
            </w:r>
            <w:smartTag w:uri="urn:schemas-microsoft-com:office:smarttags" w:element="chmetcnv">
              <w:smartTagPr>
                <w:attr w:name="TCSC" w:val="0"/>
                <w:attr w:name="NumberType" w:val="1"/>
                <w:attr w:name="Negative" w:val="False"/>
                <w:attr w:name="HasSpace" w:val="False"/>
                <w:attr w:name="SourceValue" w:val="460"/>
                <w:attr w:name="UnitName" w:val="C"/>
              </w:smartTagPr>
              <w:r>
                <w:t>460c</w:t>
              </w:r>
            </w:smartTag>
            <w:r>
              <w:rPr>
                <w:rFonts w:hint="eastAsia"/>
              </w:rPr>
              <w:t xml:space="preserve"> g1</w:t>
            </w:r>
            <w:r>
              <w:rPr>
                <w:rFonts w:hint="eastAsia"/>
              </w:rPr>
              <w:t>刀片，</w:t>
            </w:r>
            <w:r>
              <w:rPr>
                <w:rFonts w:hint="eastAsia"/>
              </w:rPr>
              <w:t>2</w:t>
            </w:r>
            <w:r>
              <w:rPr>
                <w:rFonts w:hint="eastAsia"/>
              </w:rPr>
              <w:t>个</w:t>
            </w:r>
            <w:r>
              <w:rPr>
                <w:rFonts w:hint="eastAsia"/>
              </w:rPr>
              <w:t>4</w:t>
            </w:r>
            <w:r>
              <w:rPr>
                <w:rFonts w:hint="eastAsia"/>
              </w:rPr>
              <w:t>核的</w:t>
            </w:r>
            <w:r>
              <w:rPr>
                <w:rFonts w:hint="eastAsia"/>
              </w:rPr>
              <w:t>CPU,</w:t>
            </w:r>
            <w:smartTag w:uri="urn:schemas-microsoft-com:office:smarttags" w:element="chmetcnv">
              <w:smartTagPr>
                <w:attr w:name="TCSC" w:val="0"/>
                <w:attr w:name="NumberType" w:val="1"/>
                <w:attr w:name="Negative" w:val="False"/>
                <w:attr w:name="HasSpace" w:val="False"/>
                <w:attr w:name="SourceValue" w:val="4"/>
                <w:attr w:name="UnitName" w:val="g"/>
              </w:smartTagPr>
              <w:r>
                <w:rPr>
                  <w:rFonts w:hint="eastAsia"/>
                </w:rPr>
                <w:t>4G</w:t>
              </w:r>
            </w:smartTag>
            <w:r>
              <w:rPr>
                <w:rFonts w:hint="eastAsia"/>
              </w:rPr>
              <w:t>内存；</w:t>
            </w:r>
          </w:p>
          <w:p w:rsidR="00760E3C" w:rsidRDefault="00760E3C">
            <w:pPr>
              <w:ind w:left="1440" w:hanging="480"/>
              <w:rPr>
                <w:rFonts w:hint="eastAsia"/>
              </w:rPr>
            </w:pPr>
            <w:r>
              <w:t>H</w:t>
            </w:r>
            <w:r>
              <w:rPr>
                <w:rFonts w:hint="eastAsia"/>
              </w:rPr>
              <w:t xml:space="preserve">p </w:t>
            </w:r>
            <w:smartTag w:uri="urn:schemas-microsoft-com:office:smarttags" w:element="chmetcnv">
              <w:smartTagPr>
                <w:attr w:name="TCSC" w:val="0"/>
                <w:attr w:name="NumberType" w:val="1"/>
                <w:attr w:name="Negative" w:val="False"/>
                <w:attr w:name="HasSpace" w:val="False"/>
                <w:attr w:name="SourceValue" w:val="380"/>
                <w:attr w:name="UnitName" w:val="g"/>
              </w:smartTagPr>
              <w:r>
                <w:rPr>
                  <w:rFonts w:hint="eastAsia"/>
                </w:rPr>
                <w:t>380G</w:t>
              </w:r>
            </w:smartTag>
            <w:r>
              <w:rPr>
                <w:rFonts w:hint="eastAsia"/>
              </w:rPr>
              <w:t>4</w:t>
            </w:r>
            <w:r>
              <w:rPr>
                <w:rFonts w:hint="eastAsia"/>
              </w:rPr>
              <w:t>或</w:t>
            </w:r>
            <w:r>
              <w:rPr>
                <w:rFonts w:hint="eastAsia"/>
              </w:rPr>
              <w:t xml:space="preserve">hp </w:t>
            </w:r>
            <w:smartTag w:uri="urn:schemas-microsoft-com:office:smarttags" w:element="chmetcnv">
              <w:smartTagPr>
                <w:attr w:name="TCSC" w:val="0"/>
                <w:attr w:name="NumberType" w:val="1"/>
                <w:attr w:name="Negative" w:val="False"/>
                <w:attr w:name="HasSpace" w:val="False"/>
                <w:attr w:name="SourceValue" w:val="380"/>
                <w:attr w:name="UnitName" w:val="g"/>
              </w:smartTagPr>
              <w:r>
                <w:rPr>
                  <w:rFonts w:hint="eastAsia"/>
                </w:rPr>
                <w:t>380G</w:t>
              </w:r>
            </w:smartTag>
            <w:r>
              <w:rPr>
                <w:rFonts w:hint="eastAsia"/>
              </w:rPr>
              <w:t>5  4</w:t>
            </w:r>
            <w:r>
              <w:rPr>
                <w:rFonts w:hint="eastAsia"/>
              </w:rPr>
              <w:t>核</w:t>
            </w:r>
            <w:r>
              <w:rPr>
                <w:rFonts w:hint="eastAsia"/>
              </w:rPr>
              <w:t>cpu,</w:t>
            </w:r>
            <w:smartTag w:uri="urn:schemas-microsoft-com:office:smarttags" w:element="chmetcnv">
              <w:smartTagPr>
                <w:attr w:name="TCSC" w:val="0"/>
                <w:attr w:name="NumberType" w:val="1"/>
                <w:attr w:name="Negative" w:val="False"/>
                <w:attr w:name="HasSpace" w:val="False"/>
                <w:attr w:name="SourceValue" w:val="4"/>
                <w:attr w:name="UnitName" w:val="g"/>
              </w:smartTagPr>
              <w:r>
                <w:rPr>
                  <w:rFonts w:hint="eastAsia"/>
                </w:rPr>
                <w:t>4G</w:t>
              </w:r>
            </w:smartTag>
            <w:r>
              <w:rPr>
                <w:rFonts w:hint="eastAsia"/>
              </w:rPr>
              <w:t>内存</w:t>
            </w:r>
          </w:p>
          <w:p w:rsidR="00760E3C" w:rsidRDefault="00760E3C">
            <w:pPr>
              <w:ind w:left="1440" w:hanging="480"/>
              <w:rPr>
                <w:rFonts w:hint="eastAsia"/>
                <w:szCs w:val="21"/>
              </w:rPr>
            </w:pPr>
            <w:r>
              <w:rPr>
                <w:rFonts w:hint="eastAsia"/>
                <w:szCs w:val="21"/>
              </w:rPr>
              <w:t>客户端：</w:t>
            </w:r>
          </w:p>
          <w:p w:rsidR="00760E3C" w:rsidRDefault="00760E3C">
            <w:pPr>
              <w:ind w:left="1440" w:hanging="480"/>
              <w:rPr>
                <w:rFonts w:hint="eastAsia"/>
                <w:szCs w:val="21"/>
              </w:rPr>
            </w:pPr>
            <w:r>
              <w:rPr>
                <w:rFonts w:hint="eastAsia"/>
                <w:szCs w:val="21"/>
              </w:rPr>
              <w:t>安装有</w:t>
            </w:r>
            <w:r>
              <w:rPr>
                <w:rFonts w:hint="eastAsia"/>
                <w:szCs w:val="21"/>
              </w:rPr>
              <w:t>windows xp</w:t>
            </w:r>
            <w:r>
              <w:rPr>
                <w:rFonts w:hint="eastAsia"/>
                <w:szCs w:val="21"/>
              </w:rPr>
              <w:t>和</w:t>
            </w:r>
            <w:r>
              <w:rPr>
                <w:rFonts w:hint="eastAsia"/>
                <w:szCs w:val="21"/>
              </w:rPr>
              <w:t>win7</w:t>
            </w:r>
            <w:r>
              <w:rPr>
                <w:rFonts w:hint="eastAsia"/>
                <w:szCs w:val="21"/>
              </w:rPr>
              <w:t>的两台</w:t>
            </w:r>
            <w:r>
              <w:rPr>
                <w:rFonts w:hint="eastAsia"/>
                <w:szCs w:val="21"/>
              </w:rPr>
              <w:t>H9602</w:t>
            </w:r>
            <w:r>
              <w:rPr>
                <w:rFonts w:hint="eastAsia"/>
                <w:szCs w:val="21"/>
              </w:rPr>
              <w:t>教学机</w:t>
            </w:r>
          </w:p>
        </w:tc>
      </w:tr>
      <w:tr w:rsidR="00760E3C">
        <w:tc>
          <w:tcPr>
            <w:tcW w:w="2399" w:type="dxa"/>
            <w:shd w:val="clear" w:color="auto" w:fill="E0E0E0"/>
          </w:tcPr>
          <w:p w:rsidR="00760E3C" w:rsidRDefault="00760E3C">
            <w:pPr>
              <w:ind w:left="1440" w:hanging="480"/>
              <w:rPr>
                <w:rFonts w:hint="eastAsia"/>
                <w:szCs w:val="21"/>
              </w:rPr>
            </w:pPr>
            <w:r>
              <w:rPr>
                <w:rFonts w:hint="eastAsia"/>
                <w:szCs w:val="21"/>
              </w:rPr>
              <w:t>操作系统平台：</w:t>
            </w:r>
          </w:p>
        </w:tc>
        <w:tc>
          <w:tcPr>
            <w:tcW w:w="7337" w:type="dxa"/>
          </w:tcPr>
          <w:p w:rsidR="00760E3C" w:rsidRDefault="00760E3C">
            <w:pPr>
              <w:ind w:left="1440" w:hanging="480"/>
              <w:rPr>
                <w:rFonts w:hint="eastAsia"/>
                <w:szCs w:val="21"/>
              </w:rPr>
            </w:pPr>
            <w:r>
              <w:rPr>
                <w:rFonts w:hint="eastAsia"/>
                <w:szCs w:val="21"/>
              </w:rPr>
              <w:t>个人</w:t>
            </w:r>
            <w:r>
              <w:rPr>
                <w:rFonts w:hint="eastAsia"/>
                <w:szCs w:val="21"/>
              </w:rPr>
              <w:t>PC WinXP</w:t>
            </w:r>
            <w:r>
              <w:rPr>
                <w:rFonts w:hint="eastAsia"/>
                <w:szCs w:val="21"/>
              </w:rPr>
              <w:t>；服务器</w:t>
            </w:r>
            <w:r>
              <w:rPr>
                <w:rFonts w:hint="eastAsia"/>
                <w:szCs w:val="21"/>
              </w:rPr>
              <w:t xml:space="preserve"> </w:t>
            </w:r>
            <w:r>
              <w:rPr>
                <w:rFonts w:hint="eastAsia"/>
              </w:rPr>
              <w:t>RedHat AS4.4</w:t>
            </w:r>
          </w:p>
        </w:tc>
      </w:tr>
      <w:tr w:rsidR="00760E3C">
        <w:tc>
          <w:tcPr>
            <w:tcW w:w="2399" w:type="dxa"/>
            <w:shd w:val="clear" w:color="auto" w:fill="E0E0E0"/>
          </w:tcPr>
          <w:p w:rsidR="00760E3C" w:rsidRDefault="00760E3C">
            <w:pPr>
              <w:ind w:left="1440" w:hanging="480"/>
              <w:rPr>
                <w:rFonts w:hint="eastAsia"/>
                <w:szCs w:val="21"/>
              </w:rPr>
            </w:pPr>
            <w:r>
              <w:rPr>
                <w:rFonts w:hint="eastAsia"/>
                <w:szCs w:val="21"/>
              </w:rPr>
              <w:t>数据库平台：</w:t>
            </w:r>
          </w:p>
        </w:tc>
        <w:tc>
          <w:tcPr>
            <w:tcW w:w="7337" w:type="dxa"/>
          </w:tcPr>
          <w:p w:rsidR="00760E3C" w:rsidRDefault="00760E3C">
            <w:pPr>
              <w:ind w:left="1440" w:hanging="480"/>
              <w:rPr>
                <w:rFonts w:hint="eastAsia"/>
                <w:szCs w:val="21"/>
              </w:rPr>
            </w:pPr>
            <w:r>
              <w:rPr>
                <w:szCs w:val="21"/>
              </w:rPr>
              <w:t>M</w:t>
            </w:r>
            <w:r>
              <w:rPr>
                <w:rFonts w:hint="eastAsia"/>
                <w:szCs w:val="21"/>
              </w:rPr>
              <w:t>ysql5</w:t>
            </w:r>
          </w:p>
        </w:tc>
      </w:tr>
      <w:tr w:rsidR="00760E3C">
        <w:tc>
          <w:tcPr>
            <w:tcW w:w="2399" w:type="dxa"/>
            <w:shd w:val="clear" w:color="auto" w:fill="E0E0E0"/>
          </w:tcPr>
          <w:p w:rsidR="00760E3C" w:rsidRDefault="00760E3C">
            <w:pPr>
              <w:ind w:left="1440" w:hanging="480"/>
              <w:rPr>
                <w:rFonts w:hint="eastAsia"/>
                <w:szCs w:val="21"/>
              </w:rPr>
            </w:pPr>
            <w:r>
              <w:rPr>
                <w:rFonts w:hint="eastAsia"/>
                <w:szCs w:val="21"/>
              </w:rPr>
              <w:t>Web</w:t>
            </w:r>
            <w:r>
              <w:rPr>
                <w:rFonts w:hint="eastAsia"/>
                <w:szCs w:val="21"/>
              </w:rPr>
              <w:t>服务：</w:t>
            </w:r>
          </w:p>
        </w:tc>
        <w:tc>
          <w:tcPr>
            <w:tcW w:w="7337" w:type="dxa"/>
          </w:tcPr>
          <w:p w:rsidR="00760E3C" w:rsidRDefault="00760E3C">
            <w:pPr>
              <w:ind w:left="1440" w:hanging="480"/>
              <w:rPr>
                <w:szCs w:val="21"/>
              </w:rPr>
            </w:pPr>
            <w:r>
              <w:rPr>
                <w:szCs w:val="21"/>
              </w:rPr>
              <w:t>jboss-</w:t>
            </w:r>
            <w:smartTag w:uri="urn:schemas-microsoft-com:office:smarttags" w:element="chsdate">
              <w:smartTagPr>
                <w:attr w:name="IsROCDate" w:val="False"/>
                <w:attr w:name="IsLunarDate" w:val="False"/>
                <w:attr w:name="Day" w:val="30"/>
                <w:attr w:name="Month" w:val="12"/>
                <w:attr w:name="Year" w:val="1899"/>
              </w:smartTagPr>
              <w:r>
                <w:rPr>
                  <w:szCs w:val="21"/>
                </w:rPr>
                <w:t>4.2.3</w:t>
              </w:r>
            </w:smartTag>
            <w:r>
              <w:rPr>
                <w:szCs w:val="21"/>
              </w:rPr>
              <w:t>GA</w:t>
            </w:r>
          </w:p>
        </w:tc>
      </w:tr>
      <w:tr w:rsidR="00760E3C">
        <w:tc>
          <w:tcPr>
            <w:tcW w:w="2399" w:type="dxa"/>
            <w:shd w:val="clear" w:color="auto" w:fill="E0E0E0"/>
          </w:tcPr>
          <w:p w:rsidR="00760E3C" w:rsidRDefault="00760E3C">
            <w:pPr>
              <w:ind w:left="960"/>
              <w:rPr>
                <w:rFonts w:hint="eastAsia"/>
                <w:szCs w:val="21"/>
              </w:rPr>
            </w:pPr>
            <w:r>
              <w:rPr>
                <w:rFonts w:hint="eastAsia"/>
              </w:rPr>
              <w:t>内存数据库：</w:t>
            </w:r>
          </w:p>
        </w:tc>
        <w:tc>
          <w:tcPr>
            <w:tcW w:w="7337" w:type="dxa"/>
          </w:tcPr>
          <w:p w:rsidR="00760E3C" w:rsidRDefault="00760E3C">
            <w:pPr>
              <w:ind w:left="1440" w:hanging="480"/>
              <w:rPr>
                <w:szCs w:val="21"/>
              </w:rPr>
            </w:pPr>
            <w:r>
              <w:rPr>
                <w:rFonts w:hint="eastAsia"/>
              </w:rPr>
              <w:t>hsql</w:t>
            </w:r>
          </w:p>
        </w:tc>
      </w:tr>
    </w:tbl>
    <w:p w:rsidR="00760E3C" w:rsidRDefault="00760E3C">
      <w:pPr>
        <w:widowControl w:val="0"/>
        <w:spacing w:line="360" w:lineRule="auto"/>
        <w:jc w:val="both"/>
        <w:rPr>
          <w:rFonts w:hint="eastAsia"/>
        </w:rPr>
      </w:pPr>
    </w:p>
    <w:p w:rsidR="00760E3C" w:rsidRDefault="00760E3C">
      <w:pPr>
        <w:pStyle w:val="2"/>
        <w:tabs>
          <w:tab w:val="clear" w:pos="576"/>
          <w:tab w:val="left" w:pos="432"/>
          <w:tab w:val="left" w:pos="840"/>
          <w:tab w:val="right" w:leader="dot" w:pos="8302"/>
        </w:tabs>
        <w:ind w:right="240"/>
        <w:rPr>
          <w:rFonts w:hint="eastAsia"/>
        </w:rPr>
      </w:pPr>
      <w:bookmarkStart w:id="10" w:name="_Toc291855916"/>
      <w:r>
        <w:rPr>
          <w:rFonts w:hint="eastAsia"/>
        </w:rPr>
        <w:t>系统架构</w:t>
      </w:r>
      <w:bookmarkEnd w:id="10"/>
    </w:p>
    <w:p w:rsidR="00760E3C" w:rsidRDefault="00760E3C">
      <w:pPr>
        <w:pStyle w:val="3"/>
        <w:tabs>
          <w:tab w:val="clear" w:pos="720"/>
        </w:tabs>
        <w:rPr>
          <w:rFonts w:hint="eastAsia"/>
        </w:rPr>
      </w:pPr>
      <w:bookmarkStart w:id="11" w:name="_Toc291855917"/>
      <w:r>
        <w:rPr>
          <w:rFonts w:hint="eastAsia"/>
        </w:rPr>
        <w:t>系统架构图</w:t>
      </w:r>
      <w:bookmarkEnd w:id="11"/>
    </w:p>
    <w:p w:rsidR="00760E3C" w:rsidRDefault="00760E3C">
      <w:pPr>
        <w:spacing w:line="360" w:lineRule="auto"/>
        <w:ind w:firstLineChars="200" w:firstLine="480"/>
        <w:rPr>
          <w:rFonts w:hint="eastAsia"/>
        </w:rPr>
      </w:pPr>
      <w:r>
        <w:rPr>
          <w:rFonts w:hint="eastAsia"/>
        </w:rPr>
        <w:t>教学机管理系统的功能模块包括远程监视、远程控制、系统维护、系统配置等。</w:t>
      </w:r>
    </w:p>
    <w:p w:rsidR="00760E3C" w:rsidRDefault="00760E3C">
      <w:pPr>
        <w:spacing w:line="360" w:lineRule="auto"/>
        <w:ind w:firstLineChars="200" w:firstLine="480"/>
        <w:rPr>
          <w:rFonts w:hint="eastAsia"/>
        </w:rPr>
      </w:pPr>
      <w:r>
        <w:rPr>
          <w:rFonts w:hint="eastAsia"/>
        </w:rPr>
        <w:t>系统体系架构如下图所示：</w:t>
      </w:r>
    </w:p>
    <w:p w:rsidR="00760E3C" w:rsidRDefault="00760E3C">
      <w:pPr>
        <w:spacing w:line="360" w:lineRule="auto"/>
        <w:ind w:firstLineChars="200" w:firstLine="480"/>
        <w:rPr>
          <w:rFonts w:hint="eastAsia"/>
        </w:rPr>
      </w:pPr>
      <w:r>
        <w:object w:dxaOrig="7977" w:dyaOrig="6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50.25pt;mso-position-horizontal-relative:page;mso-position-vertical-relative:page" o:ole="">
            <v:imagedata r:id="rId9" o:title=""/>
          </v:shape>
          <o:OLEObject Type="Embed" ProgID="Visio.Drawing.11" ShapeID="_x0000_i1025" DrawAspect="Content" ObjectID="_1535563998" r:id="rId10"/>
        </w:object>
      </w:r>
    </w:p>
    <w:p w:rsidR="00760E3C" w:rsidRDefault="00760E3C">
      <w:pPr>
        <w:widowControl w:val="0"/>
        <w:spacing w:line="360" w:lineRule="auto"/>
        <w:jc w:val="both"/>
        <w:rPr>
          <w:rFonts w:hint="eastAsia"/>
        </w:rPr>
      </w:pPr>
    </w:p>
    <w:p w:rsidR="00760E3C" w:rsidRDefault="00760E3C">
      <w:pPr>
        <w:spacing w:line="360" w:lineRule="auto"/>
        <w:rPr>
          <w:rFonts w:hint="eastAsia"/>
        </w:rPr>
      </w:pPr>
    </w:p>
    <w:p w:rsidR="00760E3C" w:rsidRDefault="00760E3C">
      <w:pPr>
        <w:spacing w:line="360" w:lineRule="auto"/>
        <w:rPr>
          <w:rFonts w:hint="eastAsia"/>
        </w:rPr>
      </w:pPr>
    </w:p>
    <w:p w:rsidR="00760E3C" w:rsidRDefault="00760E3C">
      <w:pPr>
        <w:pStyle w:val="3"/>
        <w:tabs>
          <w:tab w:val="clear" w:pos="720"/>
        </w:tabs>
        <w:rPr>
          <w:rFonts w:hint="eastAsia"/>
        </w:rPr>
      </w:pPr>
      <w:bookmarkStart w:id="12" w:name="_Toc291855918"/>
      <w:r>
        <w:rPr>
          <w:rFonts w:hint="eastAsia"/>
        </w:rPr>
        <w:t>系统构成表</w:t>
      </w:r>
      <w:bookmarkEnd w:id="12"/>
    </w:p>
    <w:p w:rsidR="00760E3C" w:rsidRDefault="00760E3C">
      <w:pPr>
        <w:pStyle w:val="a0"/>
        <w:spacing w:line="360" w:lineRule="auto"/>
        <w:rPr>
          <w:rFonts w:hint="eastAsi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5040"/>
      </w:tblGrid>
      <w:tr w:rsidR="00760E3C">
        <w:tc>
          <w:tcPr>
            <w:tcW w:w="3600" w:type="dxa"/>
          </w:tcPr>
          <w:p w:rsidR="00760E3C" w:rsidRDefault="00760E3C">
            <w:pPr>
              <w:spacing w:line="360" w:lineRule="auto"/>
              <w:jc w:val="center"/>
              <w:rPr>
                <w:rFonts w:hint="eastAsia"/>
                <w:b/>
                <w:bCs/>
              </w:rPr>
            </w:pPr>
            <w:r>
              <w:rPr>
                <w:rFonts w:hint="eastAsia"/>
                <w:b/>
                <w:bCs/>
              </w:rPr>
              <w:t>子系统</w:t>
            </w:r>
            <w:r>
              <w:rPr>
                <w:rFonts w:hint="eastAsia"/>
                <w:b/>
                <w:bCs/>
              </w:rPr>
              <w:t>(</w:t>
            </w:r>
            <w:r>
              <w:rPr>
                <w:rFonts w:hint="eastAsia"/>
                <w:b/>
                <w:bCs/>
              </w:rPr>
              <w:t>模块</w:t>
            </w:r>
            <w:r>
              <w:rPr>
                <w:rFonts w:hint="eastAsia"/>
                <w:b/>
                <w:bCs/>
              </w:rPr>
              <w:t>)</w:t>
            </w:r>
            <w:r>
              <w:rPr>
                <w:rFonts w:hint="eastAsia"/>
                <w:b/>
                <w:bCs/>
              </w:rPr>
              <w:t>名称</w:t>
            </w:r>
          </w:p>
        </w:tc>
        <w:tc>
          <w:tcPr>
            <w:tcW w:w="5040" w:type="dxa"/>
          </w:tcPr>
          <w:p w:rsidR="00760E3C" w:rsidRDefault="00760E3C">
            <w:pPr>
              <w:spacing w:line="360" w:lineRule="auto"/>
              <w:jc w:val="center"/>
              <w:rPr>
                <w:rFonts w:hint="eastAsia"/>
                <w:b/>
                <w:bCs/>
              </w:rPr>
            </w:pPr>
            <w:r>
              <w:rPr>
                <w:rFonts w:hint="eastAsia"/>
                <w:b/>
                <w:bCs/>
              </w:rPr>
              <w:t>子系统</w:t>
            </w:r>
            <w:r>
              <w:rPr>
                <w:rFonts w:hint="eastAsia"/>
                <w:b/>
                <w:bCs/>
              </w:rPr>
              <w:t>(</w:t>
            </w:r>
            <w:r>
              <w:rPr>
                <w:rFonts w:hint="eastAsia"/>
                <w:b/>
                <w:bCs/>
              </w:rPr>
              <w:t>模块</w:t>
            </w:r>
            <w:r>
              <w:rPr>
                <w:rFonts w:hint="eastAsia"/>
                <w:b/>
                <w:bCs/>
              </w:rPr>
              <w:t>)</w:t>
            </w:r>
            <w:r>
              <w:rPr>
                <w:rFonts w:hint="eastAsia"/>
                <w:b/>
                <w:bCs/>
              </w:rPr>
              <w:t>功能说明</w:t>
            </w:r>
          </w:p>
        </w:tc>
      </w:tr>
      <w:tr w:rsidR="00760E3C">
        <w:trPr>
          <w:cantSplit/>
          <w:trHeight w:val="723"/>
        </w:trPr>
        <w:tc>
          <w:tcPr>
            <w:tcW w:w="3600" w:type="dxa"/>
          </w:tcPr>
          <w:p w:rsidR="00760E3C" w:rsidRDefault="00760E3C">
            <w:pPr>
              <w:spacing w:line="360" w:lineRule="auto"/>
              <w:jc w:val="both"/>
              <w:rPr>
                <w:rFonts w:hint="eastAsia"/>
              </w:rPr>
            </w:pPr>
            <w:r>
              <w:rPr>
                <w:rFonts w:hint="eastAsia"/>
              </w:rPr>
              <w:t>管理平台</w:t>
            </w:r>
          </w:p>
        </w:tc>
        <w:tc>
          <w:tcPr>
            <w:tcW w:w="5040" w:type="dxa"/>
          </w:tcPr>
          <w:p w:rsidR="00760E3C" w:rsidRDefault="00760E3C">
            <w:pPr>
              <w:spacing w:line="360" w:lineRule="auto"/>
              <w:rPr>
                <w:rFonts w:hint="eastAsia"/>
              </w:rPr>
            </w:pPr>
            <w:r>
              <w:rPr>
                <w:rFonts w:hint="eastAsia"/>
              </w:rPr>
              <w:t>通过</w:t>
            </w:r>
            <w:r>
              <w:rPr>
                <w:rFonts w:hint="eastAsia"/>
              </w:rPr>
              <w:t xml:space="preserve">Web </w:t>
            </w:r>
            <w:r>
              <w:rPr>
                <w:rFonts w:hint="eastAsia"/>
              </w:rPr>
              <w:t>方式向管理员提供功能操作界面，功能包括远程监视、远程控制、信息配置等。</w:t>
            </w:r>
          </w:p>
        </w:tc>
      </w:tr>
      <w:tr w:rsidR="00760E3C">
        <w:trPr>
          <w:cantSplit/>
          <w:trHeight w:val="723"/>
        </w:trPr>
        <w:tc>
          <w:tcPr>
            <w:tcW w:w="3600" w:type="dxa"/>
          </w:tcPr>
          <w:p w:rsidR="00760E3C" w:rsidRDefault="00760E3C">
            <w:pPr>
              <w:spacing w:line="360" w:lineRule="auto"/>
              <w:jc w:val="both"/>
              <w:rPr>
                <w:rFonts w:hint="eastAsia"/>
              </w:rPr>
            </w:pPr>
            <w:r>
              <w:rPr>
                <w:rFonts w:hint="eastAsia"/>
              </w:rPr>
              <w:t>管理服务</w:t>
            </w:r>
          </w:p>
        </w:tc>
        <w:tc>
          <w:tcPr>
            <w:tcW w:w="5040" w:type="dxa"/>
          </w:tcPr>
          <w:p w:rsidR="00760E3C" w:rsidRDefault="00760E3C">
            <w:pPr>
              <w:spacing w:line="360" w:lineRule="auto"/>
              <w:rPr>
                <w:rFonts w:hint="eastAsia"/>
              </w:rPr>
            </w:pPr>
            <w:r>
              <w:rPr>
                <w:rFonts w:hint="eastAsia"/>
              </w:rPr>
              <w:t>负责接收管理平台向设备发起的远程监视、远程控制指令并调用</w:t>
            </w:r>
            <w:r>
              <w:rPr>
                <w:rFonts w:hint="eastAsia"/>
              </w:rPr>
              <w:t>Agent</w:t>
            </w:r>
            <w:r>
              <w:rPr>
                <w:rFonts w:hint="eastAsia"/>
              </w:rPr>
              <w:t>接口完成。定时判断设备的状态信息并向管理平台实时上报。</w:t>
            </w:r>
          </w:p>
        </w:tc>
      </w:tr>
      <w:tr w:rsidR="00760E3C">
        <w:trPr>
          <w:cantSplit/>
          <w:trHeight w:val="723"/>
        </w:trPr>
        <w:tc>
          <w:tcPr>
            <w:tcW w:w="3600" w:type="dxa"/>
          </w:tcPr>
          <w:p w:rsidR="00760E3C" w:rsidRDefault="00760E3C">
            <w:pPr>
              <w:spacing w:line="360" w:lineRule="auto"/>
              <w:jc w:val="both"/>
              <w:rPr>
                <w:rFonts w:hint="eastAsia"/>
              </w:rPr>
            </w:pPr>
            <w:r>
              <w:rPr>
                <w:rFonts w:hint="eastAsia"/>
              </w:rPr>
              <w:t>统一配置服务</w:t>
            </w:r>
          </w:p>
        </w:tc>
        <w:tc>
          <w:tcPr>
            <w:tcW w:w="5040" w:type="dxa"/>
          </w:tcPr>
          <w:p w:rsidR="00760E3C" w:rsidRDefault="00760E3C">
            <w:pPr>
              <w:spacing w:line="360" w:lineRule="auto"/>
              <w:rPr>
                <w:rFonts w:hint="eastAsia"/>
              </w:rPr>
            </w:pPr>
            <w:r>
              <w:rPr>
                <w:rFonts w:hint="eastAsia"/>
              </w:rPr>
              <w:t>定时将设备运行需要的系统参数信息、业务配置信息下发到</w:t>
            </w:r>
            <w:r>
              <w:rPr>
                <w:rFonts w:hint="eastAsia"/>
              </w:rPr>
              <w:t>Agent</w:t>
            </w:r>
            <w:r>
              <w:rPr>
                <w:rFonts w:hint="eastAsia"/>
              </w:rPr>
              <w:t>。</w:t>
            </w:r>
          </w:p>
        </w:tc>
      </w:tr>
      <w:tr w:rsidR="00760E3C">
        <w:trPr>
          <w:cantSplit/>
          <w:trHeight w:val="723"/>
        </w:trPr>
        <w:tc>
          <w:tcPr>
            <w:tcW w:w="3600" w:type="dxa"/>
          </w:tcPr>
          <w:p w:rsidR="00760E3C" w:rsidRDefault="00760E3C">
            <w:pPr>
              <w:spacing w:line="360" w:lineRule="auto"/>
              <w:jc w:val="both"/>
              <w:rPr>
                <w:rFonts w:hint="eastAsia"/>
              </w:rPr>
            </w:pPr>
            <w:r>
              <w:rPr>
                <w:rFonts w:hint="eastAsia"/>
              </w:rPr>
              <w:t>Agent</w:t>
            </w:r>
          </w:p>
        </w:tc>
        <w:tc>
          <w:tcPr>
            <w:tcW w:w="5040" w:type="dxa"/>
          </w:tcPr>
          <w:p w:rsidR="00760E3C" w:rsidRDefault="00760E3C">
            <w:pPr>
              <w:spacing w:line="360" w:lineRule="auto"/>
              <w:rPr>
                <w:rFonts w:hint="eastAsia"/>
              </w:rPr>
            </w:pPr>
            <w:r>
              <w:rPr>
                <w:rFonts w:hint="eastAsia"/>
              </w:rPr>
              <w:t>负责执行设备控制及状态的上报。</w:t>
            </w:r>
          </w:p>
        </w:tc>
      </w:tr>
    </w:tbl>
    <w:p w:rsidR="00760E3C" w:rsidRDefault="00760E3C">
      <w:pPr>
        <w:spacing w:line="360" w:lineRule="auto"/>
        <w:rPr>
          <w:rFonts w:hint="eastAsia"/>
        </w:rPr>
      </w:pPr>
    </w:p>
    <w:p w:rsidR="00760E3C" w:rsidRDefault="00760E3C">
      <w:pPr>
        <w:pStyle w:val="2"/>
        <w:tabs>
          <w:tab w:val="clear" w:pos="576"/>
          <w:tab w:val="left" w:pos="432"/>
          <w:tab w:val="left" w:pos="840"/>
          <w:tab w:val="right" w:leader="dot" w:pos="8302"/>
        </w:tabs>
        <w:ind w:right="240"/>
        <w:rPr>
          <w:rFonts w:hint="eastAsia"/>
        </w:rPr>
      </w:pPr>
      <w:bookmarkStart w:id="13" w:name="_Toc291855919"/>
      <w:r>
        <w:rPr>
          <w:rFonts w:hint="eastAsia"/>
        </w:rPr>
        <w:t>子系统设计</w:t>
      </w:r>
      <w:bookmarkEnd w:id="13"/>
    </w:p>
    <w:p w:rsidR="00760E3C" w:rsidRDefault="00760E3C">
      <w:pPr>
        <w:pStyle w:val="3"/>
        <w:tabs>
          <w:tab w:val="clear" w:pos="720"/>
        </w:tabs>
        <w:ind w:right="240"/>
        <w:rPr>
          <w:rFonts w:hint="eastAsia"/>
        </w:rPr>
      </w:pPr>
      <w:bookmarkStart w:id="14" w:name="_Toc291855920"/>
      <w:r>
        <w:rPr>
          <w:rFonts w:hint="eastAsia"/>
        </w:rPr>
        <w:t>技术架构</w:t>
      </w:r>
      <w:bookmarkEnd w:id="14"/>
    </w:p>
    <w:p w:rsidR="00760E3C" w:rsidRDefault="00760E3C">
      <w:pPr>
        <w:pStyle w:val="a0"/>
        <w:jc w:val="center"/>
        <w:rPr>
          <w:rFonts w:hint="eastAsia"/>
        </w:rPr>
      </w:pPr>
      <w:r>
        <w:object w:dxaOrig="9905" w:dyaOrig="5942">
          <v:shape id="_x0000_i1026" type="#_x0000_t75" style="width:475.5pt;height:285pt;mso-position-horizontal-relative:page;mso-position-vertical-relative:page" o:ole="">
            <v:imagedata r:id="rId11" o:title=""/>
          </v:shape>
          <o:OLEObject Type="Embed" ProgID="Visio.Drawing.11" ShapeID="_x0000_i1026" DrawAspect="Content" ObjectID="_1535563999" r:id="rId12"/>
        </w:object>
      </w:r>
    </w:p>
    <w:p w:rsidR="00760E3C" w:rsidRDefault="00760E3C">
      <w:pPr>
        <w:pStyle w:val="a0"/>
        <w:rPr>
          <w:rFonts w:hint="eastAsia"/>
        </w:rPr>
      </w:pPr>
    </w:p>
    <w:p w:rsidR="00760E3C" w:rsidRDefault="00760E3C">
      <w:pPr>
        <w:pStyle w:val="3"/>
        <w:tabs>
          <w:tab w:val="clear" w:pos="720"/>
        </w:tabs>
        <w:ind w:right="240"/>
        <w:rPr>
          <w:rFonts w:hint="eastAsia"/>
        </w:rPr>
      </w:pPr>
      <w:bookmarkStart w:id="15" w:name="_Toc291855921"/>
      <w:r>
        <w:rPr>
          <w:rFonts w:hint="eastAsia"/>
        </w:rPr>
        <w:t>核心业务流程</w:t>
      </w:r>
      <w:bookmarkEnd w:id="15"/>
    </w:p>
    <w:p w:rsidR="00760E3C" w:rsidRDefault="00760E3C">
      <w:pPr>
        <w:pStyle w:val="4"/>
        <w:tabs>
          <w:tab w:val="clear" w:pos="1260"/>
        </w:tabs>
        <w:spacing w:before="280" w:after="290" w:line="372" w:lineRule="auto"/>
        <w:ind w:left="851" w:right="0" w:hanging="851"/>
        <w:jc w:val="both"/>
        <w:rPr>
          <w:rFonts w:hint="eastAsia"/>
        </w:rPr>
      </w:pPr>
      <w:r>
        <w:rPr>
          <w:rFonts w:hint="eastAsia"/>
        </w:rPr>
        <w:t>状态监视流程</w:t>
      </w:r>
    </w:p>
    <w:p w:rsidR="00760E3C" w:rsidRDefault="00760E3C">
      <w:pPr>
        <w:pStyle w:val="a0"/>
        <w:rPr>
          <w:rFonts w:hint="eastAsia"/>
        </w:rPr>
      </w:pPr>
      <w:r>
        <w:object w:dxaOrig="10678" w:dyaOrig="6640">
          <v:shape id="_x0000_i1027" type="#_x0000_t75" style="width:481.5pt;height:299.25pt;mso-position-horizontal-relative:page;mso-position-vertical-relative:page" o:ole="">
            <v:imagedata r:id="rId13" o:title=""/>
          </v:shape>
          <o:OLEObject Type="Embed" ProgID="Visio.Drawing.11" ShapeID="_x0000_i1027" DrawAspect="Content" ObjectID="_1535564000" r:id="rId14"/>
        </w:object>
      </w:r>
      <w:r>
        <w:rPr>
          <w:rFonts w:hint="eastAsia"/>
        </w:rPr>
        <w:t xml:space="preserve">       1</w:t>
      </w:r>
      <w:r>
        <w:rPr>
          <w:rFonts w:hint="eastAsia"/>
        </w:rPr>
        <w:t>、管理员进入状态监视页面</w:t>
      </w:r>
    </w:p>
    <w:p w:rsidR="00760E3C" w:rsidRDefault="00760E3C">
      <w:pPr>
        <w:pStyle w:val="a0"/>
        <w:rPr>
          <w:rFonts w:hint="eastAsia"/>
        </w:rPr>
      </w:pPr>
      <w:r>
        <w:rPr>
          <w:rFonts w:hint="eastAsia"/>
        </w:rPr>
        <w:t>2</w:t>
      </w:r>
      <w:r>
        <w:rPr>
          <w:rFonts w:hint="eastAsia"/>
        </w:rPr>
        <w:t>、管理平台定时从内存数据库获取状态信息</w:t>
      </w:r>
    </w:p>
    <w:p w:rsidR="00760E3C" w:rsidRDefault="00760E3C">
      <w:pPr>
        <w:pStyle w:val="a0"/>
        <w:rPr>
          <w:rFonts w:hint="eastAsia"/>
        </w:rPr>
      </w:pPr>
      <w:r>
        <w:rPr>
          <w:rFonts w:hint="eastAsia"/>
        </w:rPr>
        <w:t>3</w:t>
      </w:r>
      <w:r>
        <w:rPr>
          <w:rFonts w:hint="eastAsia"/>
        </w:rPr>
        <w:t>、实时刷新页面状态标志</w:t>
      </w:r>
    </w:p>
    <w:p w:rsidR="00760E3C" w:rsidRDefault="00760E3C">
      <w:pPr>
        <w:pStyle w:val="a0"/>
        <w:rPr>
          <w:rFonts w:hint="eastAsia"/>
        </w:rPr>
      </w:pPr>
      <w:r>
        <w:rPr>
          <w:rFonts w:hint="eastAsia"/>
        </w:rPr>
        <w:t>4</w:t>
      </w:r>
      <w:r>
        <w:rPr>
          <w:rFonts w:hint="eastAsia"/>
        </w:rPr>
        <w:t>、</w:t>
      </w:r>
      <w:r>
        <w:rPr>
          <w:rFonts w:hint="eastAsia"/>
        </w:rPr>
        <w:t>agent</w:t>
      </w:r>
      <w:r>
        <w:rPr>
          <w:rFonts w:hint="eastAsia"/>
        </w:rPr>
        <w:t>定时将状态上报到管理服务</w:t>
      </w:r>
    </w:p>
    <w:p w:rsidR="00760E3C" w:rsidRDefault="00760E3C">
      <w:pPr>
        <w:pStyle w:val="a0"/>
        <w:rPr>
          <w:rFonts w:hint="eastAsia"/>
        </w:rPr>
      </w:pPr>
      <w:r>
        <w:rPr>
          <w:rFonts w:hint="eastAsia"/>
        </w:rPr>
        <w:t>5</w:t>
      </w:r>
      <w:r>
        <w:rPr>
          <w:rFonts w:hint="eastAsia"/>
        </w:rPr>
        <w:t>、管理服务接收到状态信息并进行处理</w:t>
      </w:r>
    </w:p>
    <w:p w:rsidR="00760E3C" w:rsidRDefault="00760E3C">
      <w:pPr>
        <w:pStyle w:val="a0"/>
        <w:rPr>
          <w:rFonts w:hint="eastAsia"/>
        </w:rPr>
      </w:pPr>
      <w:r>
        <w:rPr>
          <w:rFonts w:hint="eastAsia"/>
        </w:rPr>
        <w:t>6</w:t>
      </w:r>
      <w:r>
        <w:rPr>
          <w:rFonts w:hint="eastAsia"/>
        </w:rPr>
        <w:t>、管理服务将设备状态信息上报到管理平台</w:t>
      </w:r>
    </w:p>
    <w:p w:rsidR="00760E3C" w:rsidRDefault="00760E3C">
      <w:pPr>
        <w:pStyle w:val="a0"/>
        <w:rPr>
          <w:rFonts w:hint="eastAsia"/>
        </w:rPr>
      </w:pPr>
    </w:p>
    <w:p w:rsidR="00760E3C" w:rsidRDefault="00760E3C">
      <w:pPr>
        <w:pStyle w:val="4"/>
        <w:tabs>
          <w:tab w:val="clear" w:pos="1260"/>
        </w:tabs>
        <w:spacing w:before="280" w:after="290" w:line="372" w:lineRule="auto"/>
        <w:ind w:left="851" w:right="0" w:hanging="851"/>
        <w:jc w:val="both"/>
        <w:rPr>
          <w:rFonts w:hint="eastAsia"/>
        </w:rPr>
      </w:pPr>
      <w:r>
        <w:rPr>
          <w:rFonts w:hint="eastAsia"/>
        </w:rPr>
        <w:t>桌面监视流程</w:t>
      </w:r>
    </w:p>
    <w:p w:rsidR="00760E3C" w:rsidRDefault="00760E3C">
      <w:pPr>
        <w:pStyle w:val="a0"/>
        <w:rPr>
          <w:rFonts w:hint="eastAsia"/>
        </w:rPr>
      </w:pPr>
      <w:r>
        <w:object w:dxaOrig="10678" w:dyaOrig="6640">
          <v:shape id="_x0000_i1028" type="#_x0000_t75" style="width:481.5pt;height:299.25pt;mso-position-horizontal-relative:page;mso-position-vertical-relative:page" o:ole="">
            <v:imagedata r:id="rId15" o:title=""/>
          </v:shape>
          <o:OLEObject Type="Embed" ProgID="Visio.Drawing.11" ShapeID="_x0000_i1028" DrawAspect="Content" ObjectID="_1535564001" r:id="rId16"/>
        </w:object>
      </w:r>
      <w:r>
        <w:rPr>
          <w:rFonts w:hint="eastAsia"/>
        </w:rPr>
        <w:t xml:space="preserve">       1</w:t>
      </w:r>
      <w:r>
        <w:rPr>
          <w:rFonts w:hint="eastAsia"/>
        </w:rPr>
        <w:t>、管理员进入桌面监视页面</w:t>
      </w:r>
    </w:p>
    <w:p w:rsidR="00760E3C" w:rsidRDefault="00760E3C">
      <w:pPr>
        <w:pStyle w:val="a0"/>
        <w:rPr>
          <w:rFonts w:hint="eastAsia"/>
        </w:rPr>
      </w:pPr>
      <w:r>
        <w:rPr>
          <w:rFonts w:hint="eastAsia"/>
        </w:rPr>
        <w:t>2</w:t>
      </w:r>
      <w:r>
        <w:rPr>
          <w:rFonts w:hint="eastAsia"/>
        </w:rPr>
        <w:t>、监视页面启动定时任务定时获取对应的桌面图片并展示给用户</w:t>
      </w:r>
    </w:p>
    <w:p w:rsidR="00760E3C" w:rsidRDefault="00760E3C">
      <w:pPr>
        <w:pStyle w:val="a0"/>
        <w:rPr>
          <w:rFonts w:hint="eastAsia"/>
        </w:rPr>
      </w:pPr>
      <w:r>
        <w:rPr>
          <w:rFonts w:hint="eastAsia"/>
        </w:rPr>
        <w:t>3</w:t>
      </w:r>
      <w:r>
        <w:rPr>
          <w:rFonts w:hint="eastAsia"/>
        </w:rPr>
        <w:t>、监视页面启动定时任务定时向管理服务发送获取桌面图片的请求</w:t>
      </w:r>
    </w:p>
    <w:p w:rsidR="00760E3C" w:rsidRDefault="00760E3C">
      <w:pPr>
        <w:pStyle w:val="a0"/>
        <w:rPr>
          <w:rFonts w:hint="eastAsia"/>
        </w:rPr>
      </w:pPr>
      <w:r>
        <w:rPr>
          <w:rFonts w:hint="eastAsia"/>
        </w:rPr>
        <w:t>4</w:t>
      </w:r>
      <w:r>
        <w:rPr>
          <w:rFonts w:hint="eastAsia"/>
        </w:rPr>
        <w:t>、管理服务判断如果</w:t>
      </w:r>
      <w:r>
        <w:rPr>
          <w:rFonts w:hint="eastAsia"/>
        </w:rPr>
        <w:t>agent</w:t>
      </w:r>
      <w:r>
        <w:rPr>
          <w:rFonts w:hint="eastAsia"/>
        </w:rPr>
        <w:t>当前没有在定时上传桌面则通知上传</w:t>
      </w:r>
    </w:p>
    <w:p w:rsidR="00760E3C" w:rsidRDefault="00760E3C">
      <w:pPr>
        <w:pStyle w:val="a0"/>
        <w:rPr>
          <w:rFonts w:hint="eastAsia"/>
        </w:rPr>
      </w:pPr>
      <w:r>
        <w:rPr>
          <w:rFonts w:hint="eastAsia"/>
        </w:rPr>
        <w:t>5</w:t>
      </w:r>
      <w:r>
        <w:rPr>
          <w:rFonts w:hint="eastAsia"/>
        </w:rPr>
        <w:t>、</w:t>
      </w:r>
      <w:r>
        <w:rPr>
          <w:rFonts w:hint="eastAsia"/>
        </w:rPr>
        <w:t>agent</w:t>
      </w:r>
      <w:r>
        <w:rPr>
          <w:rFonts w:hint="eastAsia"/>
        </w:rPr>
        <w:t>定时将桌面图片上传至管理服务，如果不需要</w:t>
      </w:r>
      <w:r>
        <w:rPr>
          <w:rFonts w:hint="eastAsia"/>
        </w:rPr>
        <w:t>agent</w:t>
      </w:r>
      <w:r>
        <w:rPr>
          <w:rFonts w:hint="eastAsia"/>
        </w:rPr>
        <w:t>再上传了管理服务会给</w:t>
      </w:r>
      <w:r>
        <w:rPr>
          <w:rFonts w:hint="eastAsia"/>
        </w:rPr>
        <w:t>agent</w:t>
      </w:r>
      <w:r>
        <w:rPr>
          <w:rFonts w:hint="eastAsia"/>
        </w:rPr>
        <w:t>回应下次不要再上传的消息</w:t>
      </w:r>
    </w:p>
    <w:p w:rsidR="00760E3C" w:rsidRDefault="00760E3C">
      <w:pPr>
        <w:pStyle w:val="a0"/>
        <w:rPr>
          <w:rFonts w:hint="eastAsia"/>
        </w:rPr>
      </w:pPr>
      <w:r>
        <w:rPr>
          <w:rFonts w:hint="eastAsia"/>
        </w:rPr>
        <w:t>6</w:t>
      </w:r>
      <w:r>
        <w:rPr>
          <w:rFonts w:hint="eastAsia"/>
        </w:rPr>
        <w:t>、管理服务接收到</w:t>
      </w:r>
      <w:r>
        <w:rPr>
          <w:rFonts w:hint="eastAsia"/>
        </w:rPr>
        <w:t>agent</w:t>
      </w:r>
      <w:r>
        <w:rPr>
          <w:rFonts w:hint="eastAsia"/>
        </w:rPr>
        <w:t>上传的图片流并生成图片</w:t>
      </w:r>
    </w:p>
    <w:p w:rsidR="00760E3C" w:rsidRDefault="00760E3C">
      <w:pPr>
        <w:pStyle w:val="a0"/>
        <w:rPr>
          <w:rFonts w:hint="eastAsia"/>
        </w:rPr>
      </w:pPr>
      <w:r>
        <w:rPr>
          <w:rFonts w:hint="eastAsia"/>
        </w:rPr>
        <w:t>7</w:t>
      </w:r>
      <w:r>
        <w:rPr>
          <w:rFonts w:hint="eastAsia"/>
        </w:rPr>
        <w:t>、管理服务将生成的图片按照规定的规则存储在图片服务中供管理平台获取</w:t>
      </w:r>
    </w:p>
    <w:p w:rsidR="00760E3C" w:rsidRDefault="00760E3C">
      <w:pPr>
        <w:pStyle w:val="4"/>
        <w:tabs>
          <w:tab w:val="clear" w:pos="1260"/>
        </w:tabs>
        <w:spacing w:before="280" w:after="290" w:line="372" w:lineRule="auto"/>
        <w:ind w:left="851" w:right="0" w:hanging="851"/>
        <w:jc w:val="both"/>
        <w:rPr>
          <w:rFonts w:hint="eastAsia"/>
        </w:rPr>
      </w:pPr>
      <w:r>
        <w:rPr>
          <w:rFonts w:hint="eastAsia"/>
        </w:rPr>
        <w:t>锁屏控制流程</w:t>
      </w:r>
    </w:p>
    <w:p w:rsidR="00760E3C" w:rsidRDefault="00760E3C">
      <w:pPr>
        <w:spacing w:line="480" w:lineRule="auto"/>
        <w:ind w:left="360"/>
        <w:rPr>
          <w:rFonts w:hint="eastAsia"/>
        </w:rPr>
      </w:pPr>
      <w:r>
        <w:object w:dxaOrig="11378" w:dyaOrig="8515">
          <v:shape id="_x0000_i1029" type="#_x0000_t75" style="width:415.5pt;height:310.5pt;mso-position-horizontal-relative:page;mso-position-vertical-relative:page" o:ole="">
            <v:imagedata r:id="rId17" o:title=""/>
          </v:shape>
          <o:OLEObject Type="Embed" ProgID="Visio.Drawing.11" ShapeID="_x0000_i1029" DrawAspect="Content" ObjectID="_1535564002" r:id="rId18"/>
        </w:object>
      </w:r>
    </w:p>
    <w:p w:rsidR="00760E3C" w:rsidRDefault="00760E3C">
      <w:pPr>
        <w:widowControl w:val="0"/>
        <w:numPr>
          <w:ilvl w:val="0"/>
          <w:numId w:val="8"/>
        </w:numPr>
        <w:spacing w:line="480" w:lineRule="auto"/>
        <w:jc w:val="both"/>
        <w:rPr>
          <w:rFonts w:hint="eastAsia"/>
        </w:rPr>
      </w:pPr>
      <w:r>
        <w:rPr>
          <w:rFonts w:hint="eastAsia"/>
        </w:rPr>
        <w:t>管理员登录教学机</w:t>
      </w:r>
      <w:r>
        <w:rPr>
          <w:rFonts w:hint="eastAsia"/>
        </w:rPr>
        <w:t>web</w:t>
      </w:r>
      <w:r>
        <w:rPr>
          <w:rFonts w:hint="eastAsia"/>
        </w:rPr>
        <w:t>管理平台</w:t>
      </w:r>
    </w:p>
    <w:p w:rsidR="00760E3C" w:rsidRDefault="00760E3C">
      <w:pPr>
        <w:widowControl w:val="0"/>
        <w:numPr>
          <w:ilvl w:val="0"/>
          <w:numId w:val="8"/>
        </w:numPr>
        <w:spacing w:line="480" w:lineRule="auto"/>
        <w:jc w:val="both"/>
        <w:rPr>
          <w:rFonts w:hint="eastAsia"/>
        </w:rPr>
      </w:pPr>
      <w:r>
        <w:rPr>
          <w:rFonts w:hint="eastAsia"/>
        </w:rPr>
        <w:t>管理员根据分组设置教学机开放时间段</w:t>
      </w:r>
    </w:p>
    <w:p w:rsidR="00760E3C" w:rsidRDefault="00760E3C">
      <w:pPr>
        <w:widowControl w:val="0"/>
        <w:numPr>
          <w:ilvl w:val="0"/>
          <w:numId w:val="8"/>
        </w:numPr>
        <w:spacing w:line="480" w:lineRule="auto"/>
        <w:jc w:val="both"/>
        <w:rPr>
          <w:rFonts w:hint="eastAsia"/>
        </w:rPr>
      </w:pPr>
      <w:r>
        <w:rPr>
          <w:rFonts w:hint="eastAsia"/>
        </w:rPr>
        <w:t>设置成功后管理平台将配置明细存在数据库并将需要配置的设备清单同步到管理服务</w:t>
      </w:r>
    </w:p>
    <w:p w:rsidR="00760E3C" w:rsidRDefault="00760E3C">
      <w:pPr>
        <w:widowControl w:val="0"/>
        <w:numPr>
          <w:ilvl w:val="0"/>
          <w:numId w:val="8"/>
        </w:numPr>
        <w:spacing w:line="480" w:lineRule="auto"/>
        <w:jc w:val="both"/>
        <w:rPr>
          <w:rFonts w:hint="eastAsia"/>
        </w:rPr>
      </w:pPr>
      <w:r>
        <w:rPr>
          <w:rFonts w:hint="eastAsia"/>
        </w:rPr>
        <w:t>agent</w:t>
      </w:r>
      <w:r>
        <w:rPr>
          <w:rFonts w:hint="eastAsia"/>
        </w:rPr>
        <w:t>定时心跳</w:t>
      </w:r>
    </w:p>
    <w:p w:rsidR="00760E3C" w:rsidRDefault="00760E3C">
      <w:pPr>
        <w:widowControl w:val="0"/>
        <w:numPr>
          <w:ilvl w:val="0"/>
          <w:numId w:val="8"/>
        </w:numPr>
        <w:spacing w:line="480" w:lineRule="auto"/>
        <w:jc w:val="both"/>
        <w:rPr>
          <w:rFonts w:hint="eastAsia"/>
        </w:rPr>
      </w:pPr>
      <w:r>
        <w:rPr>
          <w:rFonts w:hint="eastAsia"/>
        </w:rPr>
        <w:t>管理服务受理心跳检测本地内存中的配置设备清单如果需要下发配置信息则从管理平台请求配置信息内容</w:t>
      </w:r>
    </w:p>
    <w:p w:rsidR="00760E3C" w:rsidRDefault="00760E3C">
      <w:pPr>
        <w:widowControl w:val="0"/>
        <w:numPr>
          <w:ilvl w:val="0"/>
          <w:numId w:val="8"/>
        </w:numPr>
        <w:spacing w:line="480" w:lineRule="auto"/>
        <w:jc w:val="both"/>
        <w:rPr>
          <w:rFonts w:hint="eastAsia"/>
        </w:rPr>
      </w:pPr>
      <w:r>
        <w:rPr>
          <w:rFonts w:hint="eastAsia"/>
        </w:rPr>
        <w:t>将获取的配置信息内容通过</w:t>
      </w:r>
      <w:r>
        <w:rPr>
          <w:rFonts w:hint="eastAsia"/>
        </w:rPr>
        <w:t>agent</w:t>
      </w:r>
      <w:r>
        <w:rPr>
          <w:rFonts w:hint="eastAsia"/>
        </w:rPr>
        <w:t>心跳回应到</w:t>
      </w:r>
      <w:r>
        <w:rPr>
          <w:rFonts w:hint="eastAsia"/>
        </w:rPr>
        <w:t>agent</w:t>
      </w:r>
    </w:p>
    <w:p w:rsidR="00760E3C" w:rsidRDefault="00760E3C">
      <w:pPr>
        <w:widowControl w:val="0"/>
        <w:numPr>
          <w:ilvl w:val="0"/>
          <w:numId w:val="8"/>
        </w:numPr>
        <w:spacing w:line="480" w:lineRule="auto"/>
        <w:jc w:val="both"/>
        <w:rPr>
          <w:rFonts w:hint="eastAsia"/>
          <w:sz w:val="21"/>
        </w:rPr>
      </w:pPr>
      <w:r>
        <w:rPr>
          <w:rFonts w:hint="eastAsia"/>
        </w:rPr>
        <w:t>agent</w:t>
      </w:r>
      <w:r>
        <w:rPr>
          <w:rFonts w:hint="eastAsia"/>
        </w:rPr>
        <w:t>接收到回应的配置信息更新本地的配置</w:t>
      </w:r>
    </w:p>
    <w:p w:rsidR="00760E3C" w:rsidRDefault="00760E3C">
      <w:pPr>
        <w:widowControl w:val="0"/>
        <w:numPr>
          <w:ilvl w:val="0"/>
          <w:numId w:val="8"/>
        </w:numPr>
        <w:spacing w:line="480" w:lineRule="auto"/>
        <w:jc w:val="both"/>
        <w:rPr>
          <w:rFonts w:hint="eastAsia"/>
          <w:sz w:val="21"/>
        </w:rPr>
      </w:pPr>
      <w:r>
        <w:rPr>
          <w:rFonts w:hint="eastAsia"/>
        </w:rPr>
        <w:t>agent</w:t>
      </w:r>
      <w:r>
        <w:rPr>
          <w:rFonts w:hint="eastAsia"/>
        </w:rPr>
        <w:t>定时锁屏控制任务获取到了新的配置信息</w:t>
      </w:r>
    </w:p>
    <w:p w:rsidR="00760E3C" w:rsidRDefault="00760E3C">
      <w:pPr>
        <w:widowControl w:val="0"/>
        <w:numPr>
          <w:ilvl w:val="0"/>
          <w:numId w:val="8"/>
        </w:numPr>
        <w:spacing w:line="480" w:lineRule="auto"/>
        <w:jc w:val="both"/>
        <w:rPr>
          <w:rFonts w:hint="eastAsia"/>
        </w:rPr>
      </w:pPr>
      <w:r>
        <w:rPr>
          <w:rFonts w:hint="eastAsia"/>
        </w:rPr>
        <w:t>agent</w:t>
      </w:r>
      <w:r>
        <w:rPr>
          <w:rFonts w:hint="eastAsia"/>
        </w:rPr>
        <w:t>心跳时将信息配置成功或失败消息一并也上报到管理服务</w:t>
      </w:r>
    </w:p>
    <w:p w:rsidR="00760E3C" w:rsidRDefault="00760E3C">
      <w:pPr>
        <w:pStyle w:val="4"/>
        <w:tabs>
          <w:tab w:val="clear" w:pos="1260"/>
        </w:tabs>
        <w:spacing w:before="280" w:after="290" w:line="372" w:lineRule="auto"/>
        <w:ind w:left="851" w:right="0" w:hanging="851"/>
        <w:jc w:val="both"/>
        <w:rPr>
          <w:rFonts w:hint="eastAsia"/>
        </w:rPr>
      </w:pPr>
      <w:r>
        <w:rPr>
          <w:rFonts w:hint="eastAsia"/>
        </w:rPr>
        <w:t>关机控制流程</w:t>
      </w:r>
    </w:p>
    <w:p w:rsidR="00760E3C" w:rsidRDefault="00760E3C">
      <w:pPr>
        <w:spacing w:line="480" w:lineRule="auto"/>
        <w:ind w:left="360"/>
        <w:rPr>
          <w:rFonts w:hint="eastAsia"/>
        </w:rPr>
      </w:pPr>
      <w:r>
        <w:object w:dxaOrig="10868" w:dyaOrig="6633">
          <v:shape id="_x0000_i1030" type="#_x0000_t75" style="width:415.5pt;height:252.75pt;mso-position-horizontal-relative:page;mso-position-vertical-relative:page" o:ole="">
            <v:imagedata r:id="rId19" o:title=""/>
          </v:shape>
          <o:OLEObject Type="Embed" ProgID="Visio.Drawing.11" ShapeID="_x0000_i1030" DrawAspect="Content" ObjectID="_1535564003" r:id="rId20"/>
        </w:object>
      </w:r>
    </w:p>
    <w:p w:rsidR="00760E3C" w:rsidRDefault="00760E3C">
      <w:pPr>
        <w:widowControl w:val="0"/>
        <w:numPr>
          <w:ilvl w:val="0"/>
          <w:numId w:val="9"/>
        </w:numPr>
        <w:spacing w:line="480" w:lineRule="auto"/>
        <w:jc w:val="both"/>
        <w:rPr>
          <w:rFonts w:hint="eastAsia"/>
        </w:rPr>
      </w:pPr>
      <w:r>
        <w:rPr>
          <w:rFonts w:hint="eastAsia"/>
        </w:rPr>
        <w:t>管理员登录教学机</w:t>
      </w:r>
      <w:r>
        <w:rPr>
          <w:rFonts w:hint="eastAsia"/>
        </w:rPr>
        <w:t>web</w:t>
      </w:r>
      <w:r>
        <w:rPr>
          <w:rFonts w:hint="eastAsia"/>
        </w:rPr>
        <w:t>管理平台</w:t>
      </w:r>
    </w:p>
    <w:p w:rsidR="00760E3C" w:rsidRDefault="00760E3C">
      <w:pPr>
        <w:widowControl w:val="0"/>
        <w:numPr>
          <w:ilvl w:val="0"/>
          <w:numId w:val="9"/>
        </w:numPr>
        <w:spacing w:line="480" w:lineRule="auto"/>
        <w:jc w:val="both"/>
        <w:rPr>
          <w:rFonts w:hint="eastAsia"/>
        </w:rPr>
      </w:pPr>
      <w:r>
        <w:rPr>
          <w:rFonts w:hint="eastAsia"/>
        </w:rPr>
        <w:t>管理员选择教学机执行关机操作</w:t>
      </w:r>
    </w:p>
    <w:p w:rsidR="00760E3C" w:rsidRDefault="00760E3C">
      <w:pPr>
        <w:widowControl w:val="0"/>
        <w:numPr>
          <w:ilvl w:val="0"/>
          <w:numId w:val="9"/>
        </w:numPr>
        <w:spacing w:line="480" w:lineRule="auto"/>
        <w:jc w:val="both"/>
        <w:rPr>
          <w:rFonts w:hint="eastAsia"/>
        </w:rPr>
      </w:pPr>
      <w:r>
        <w:rPr>
          <w:rFonts w:hint="eastAsia"/>
        </w:rPr>
        <w:t>管理平台调用应用服务关机控制接口</w:t>
      </w:r>
    </w:p>
    <w:p w:rsidR="00760E3C" w:rsidRDefault="00760E3C">
      <w:pPr>
        <w:widowControl w:val="0"/>
        <w:numPr>
          <w:ilvl w:val="0"/>
          <w:numId w:val="9"/>
        </w:numPr>
        <w:spacing w:line="480" w:lineRule="auto"/>
        <w:jc w:val="both"/>
        <w:rPr>
          <w:rFonts w:hint="eastAsia"/>
        </w:rPr>
      </w:pPr>
      <w:r>
        <w:rPr>
          <w:rFonts w:hint="eastAsia"/>
        </w:rPr>
        <w:t>应用服务调用</w:t>
      </w:r>
      <w:r>
        <w:rPr>
          <w:rFonts w:hint="eastAsia"/>
        </w:rPr>
        <w:t>agent</w:t>
      </w:r>
      <w:r>
        <w:rPr>
          <w:rFonts w:hint="eastAsia"/>
        </w:rPr>
        <w:t>的关机控制接口</w:t>
      </w:r>
    </w:p>
    <w:p w:rsidR="00760E3C" w:rsidRDefault="00760E3C">
      <w:pPr>
        <w:widowControl w:val="0"/>
        <w:numPr>
          <w:ilvl w:val="0"/>
          <w:numId w:val="9"/>
        </w:numPr>
        <w:spacing w:line="480" w:lineRule="auto"/>
        <w:jc w:val="both"/>
        <w:rPr>
          <w:rFonts w:hint="eastAsia"/>
        </w:rPr>
      </w:pPr>
      <w:r>
        <w:rPr>
          <w:rFonts w:hint="eastAsia"/>
        </w:rPr>
        <w:t>agent</w:t>
      </w:r>
      <w:r>
        <w:rPr>
          <w:rFonts w:hint="eastAsia"/>
        </w:rPr>
        <w:t>程序执行关机操作</w:t>
      </w:r>
    </w:p>
    <w:p w:rsidR="00760E3C" w:rsidRDefault="00760E3C">
      <w:pPr>
        <w:widowControl w:val="0"/>
        <w:jc w:val="both"/>
        <w:rPr>
          <w:rFonts w:hint="eastAsia"/>
        </w:rPr>
      </w:pPr>
    </w:p>
    <w:p w:rsidR="00760E3C" w:rsidRDefault="00760E3C">
      <w:pPr>
        <w:widowControl w:val="0"/>
        <w:jc w:val="both"/>
        <w:rPr>
          <w:rFonts w:hint="eastAsia"/>
        </w:rPr>
      </w:pPr>
    </w:p>
    <w:p w:rsidR="00760E3C" w:rsidRDefault="00760E3C">
      <w:pPr>
        <w:pStyle w:val="4"/>
        <w:tabs>
          <w:tab w:val="clear" w:pos="1260"/>
        </w:tabs>
        <w:spacing w:before="280" w:after="290" w:line="372" w:lineRule="auto"/>
        <w:ind w:left="851" w:right="0" w:hanging="851"/>
        <w:jc w:val="both"/>
        <w:rPr>
          <w:rFonts w:hint="eastAsia"/>
          <w:szCs w:val="30"/>
        </w:rPr>
      </w:pPr>
      <w:bookmarkStart w:id="16" w:name="_Toc289411463"/>
      <w:r>
        <w:rPr>
          <w:rFonts w:hint="eastAsia"/>
          <w:szCs w:val="30"/>
        </w:rPr>
        <w:t>软件安装</w:t>
      </w:r>
      <w:r>
        <w:rPr>
          <w:rFonts w:hint="eastAsia"/>
          <w:szCs w:val="30"/>
        </w:rPr>
        <w:t>/</w:t>
      </w:r>
      <w:r>
        <w:rPr>
          <w:rFonts w:hint="eastAsia"/>
          <w:szCs w:val="30"/>
        </w:rPr>
        <w:t>卸载流程</w:t>
      </w:r>
      <w:bookmarkEnd w:id="16"/>
    </w:p>
    <w:p w:rsidR="00760E3C" w:rsidRDefault="00760E3C">
      <w:pPr>
        <w:rPr>
          <w:rFonts w:hint="eastAsia"/>
        </w:rPr>
      </w:pPr>
      <w:r>
        <w:object w:dxaOrig="11093" w:dyaOrig="8079">
          <v:shape id="_x0000_i1031" type="#_x0000_t75" style="width:481.5pt;height:351pt;mso-position-horizontal-relative:page;mso-position-vertical-relative:page" o:ole="">
            <v:imagedata r:id="rId21" o:title=""/>
          </v:shape>
          <o:OLEObject Type="Embed" ProgID="Visio.Drawing.11" ShapeID="_x0000_i1031" DrawAspect="Content" ObjectID="_1535564004" r:id="rId22"/>
        </w:object>
      </w:r>
    </w:p>
    <w:p w:rsidR="00760E3C" w:rsidRDefault="00760E3C">
      <w:pPr>
        <w:rPr>
          <w:rFonts w:hint="eastAsia"/>
        </w:rPr>
      </w:pP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管理员在教学机管理系统上传要安装的软件目录</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管理员在教学机管理系统上设置安装软件的可执行文件及快捷方式</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教学机管理系统对每个学校存储一份软件清单</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管理员操作执行软件安装命令</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教学机管理系统通过Agent将软件目录下发到教学机上</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Agent执行软件安装</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向教学机管理系统上报软件安装结果，软件安装完成</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管理员选择要卸载的软件</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管理系统向教学机上的agent发送卸载命令</w:t>
      </w:r>
    </w:p>
    <w:p w:rsidR="00760E3C" w:rsidRDefault="00760E3C">
      <w:pPr>
        <w:widowControl w:val="0"/>
        <w:numPr>
          <w:ilvl w:val="0"/>
          <w:numId w:val="10"/>
        </w:numPr>
        <w:jc w:val="both"/>
        <w:rPr>
          <w:rFonts w:ascii="微软雅黑" w:eastAsia="微软雅黑" w:hAnsi="微软雅黑" w:hint="eastAsia"/>
          <w:sz w:val="28"/>
          <w:szCs w:val="28"/>
        </w:rPr>
      </w:pPr>
      <w:r>
        <w:rPr>
          <w:rFonts w:ascii="微软雅黑" w:eastAsia="微软雅黑" w:hAnsi="微软雅黑" w:hint="eastAsia"/>
          <w:sz w:val="28"/>
          <w:szCs w:val="28"/>
        </w:rPr>
        <w:t>Agent执行卸载操作</w:t>
      </w:r>
    </w:p>
    <w:p w:rsidR="00760E3C" w:rsidRDefault="00760E3C">
      <w:pPr>
        <w:widowControl w:val="0"/>
        <w:numPr>
          <w:ilvl w:val="0"/>
          <w:numId w:val="10"/>
        </w:numPr>
        <w:jc w:val="both"/>
        <w:rPr>
          <w:rFonts w:hint="eastAsia"/>
        </w:rPr>
      </w:pPr>
      <w:r>
        <w:rPr>
          <w:rFonts w:ascii="微软雅黑" w:eastAsia="微软雅黑" w:hAnsi="微软雅黑" w:hint="eastAsia"/>
          <w:sz w:val="28"/>
          <w:szCs w:val="28"/>
        </w:rPr>
        <w:t>卸载完成向教学机管理系统上报结果</w:t>
      </w:r>
    </w:p>
    <w:p w:rsidR="00760E3C" w:rsidRDefault="00760E3C">
      <w:pPr>
        <w:pStyle w:val="4"/>
        <w:tabs>
          <w:tab w:val="clear" w:pos="1260"/>
        </w:tabs>
        <w:spacing w:before="280" w:after="290" w:line="372" w:lineRule="auto"/>
        <w:ind w:left="851" w:right="0" w:hanging="851"/>
        <w:jc w:val="both"/>
        <w:rPr>
          <w:rFonts w:hint="eastAsia"/>
          <w:szCs w:val="30"/>
        </w:rPr>
      </w:pPr>
      <w:bookmarkStart w:id="17" w:name="_Toc289411464"/>
      <w:r>
        <w:rPr>
          <w:rFonts w:hint="eastAsia"/>
          <w:szCs w:val="30"/>
        </w:rPr>
        <w:t>系统恢复流程</w:t>
      </w:r>
      <w:bookmarkEnd w:id="17"/>
    </w:p>
    <w:p w:rsidR="00760E3C" w:rsidRDefault="00760E3C">
      <w:pPr>
        <w:rPr>
          <w:rFonts w:hint="eastAsia"/>
        </w:rPr>
      </w:pPr>
    </w:p>
    <w:p w:rsidR="00760E3C" w:rsidRDefault="00760E3C">
      <w:pPr>
        <w:rPr>
          <w:rFonts w:hint="eastAsia"/>
        </w:rPr>
      </w:pPr>
      <w:r>
        <w:object w:dxaOrig="12199" w:dyaOrig="10701">
          <v:shape id="_x0000_i1032" type="#_x0000_t75" style="width:481.5pt;height:423pt;mso-position-horizontal-relative:page;mso-position-vertical-relative:page" o:ole="">
            <v:imagedata r:id="rId23" o:title=""/>
          </v:shape>
          <o:OLEObject Type="Embed" ProgID="Visio.Drawing.11" ShapeID="_x0000_i1032" DrawAspect="Content" ObjectID="_1535564005" r:id="rId24"/>
        </w:object>
      </w:r>
    </w:p>
    <w:p w:rsidR="00760E3C" w:rsidRDefault="00760E3C">
      <w:pPr>
        <w:rPr>
          <w:rFonts w:hint="eastAsia"/>
        </w:rPr>
      </w:pP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hint="eastAsia"/>
          <w:sz w:val="28"/>
          <w:szCs w:val="28"/>
        </w:rPr>
        <w:t>管理员在教学机管理系统添加恢复任务。</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hint="eastAsia"/>
          <w:sz w:val="28"/>
          <w:szCs w:val="28"/>
        </w:rPr>
        <w:t>管理员执行恢复任务</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hint="eastAsia"/>
          <w:sz w:val="28"/>
          <w:szCs w:val="28"/>
        </w:rPr>
        <w:t>管理服务调用agent执行恢复任务。</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sz w:val="28"/>
          <w:szCs w:val="28"/>
        </w:rPr>
        <w:t>A</w:t>
      </w:r>
      <w:r>
        <w:rPr>
          <w:rFonts w:ascii="微软雅黑" w:eastAsia="微软雅黑" w:hAnsi="微软雅黑" w:hint="eastAsia"/>
          <w:sz w:val="28"/>
          <w:szCs w:val="28"/>
        </w:rPr>
        <w:t>gent在教学机上弹出提示窗口，提示用户将要执行系统恢复。</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hint="eastAsia"/>
          <w:sz w:val="28"/>
          <w:szCs w:val="28"/>
        </w:rPr>
        <w:t>若用户取消恢复则向管理服务上报执行失败。</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hint="eastAsia"/>
          <w:sz w:val="28"/>
          <w:szCs w:val="28"/>
        </w:rPr>
        <w:t>若用户不取消则</w:t>
      </w:r>
      <w:r>
        <w:rPr>
          <w:rFonts w:ascii="微软雅黑" w:eastAsia="微软雅黑" w:hAnsi="微软雅黑"/>
          <w:sz w:val="28"/>
          <w:szCs w:val="28"/>
        </w:rPr>
        <w:t>A</w:t>
      </w:r>
      <w:r>
        <w:rPr>
          <w:rFonts w:ascii="微软雅黑" w:eastAsia="微软雅黑" w:hAnsi="微软雅黑" w:hint="eastAsia"/>
          <w:sz w:val="28"/>
          <w:szCs w:val="28"/>
        </w:rPr>
        <w:t>gent下载镜像包</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sz w:val="28"/>
          <w:szCs w:val="28"/>
        </w:rPr>
        <w:t>A</w:t>
      </w:r>
      <w:r>
        <w:rPr>
          <w:rFonts w:ascii="微软雅黑" w:eastAsia="微软雅黑" w:hAnsi="微软雅黑" w:hint="eastAsia"/>
          <w:sz w:val="28"/>
          <w:szCs w:val="28"/>
        </w:rPr>
        <w:t>gent备份网络和个性化设置</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hint="eastAsia"/>
          <w:sz w:val="28"/>
          <w:szCs w:val="28"/>
        </w:rPr>
        <w:t>Agent在磁盘创建执行系统恢复任务的标记文件</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hint="eastAsia"/>
          <w:sz w:val="28"/>
          <w:szCs w:val="28"/>
        </w:rPr>
        <w:t>Agent向管理服务上报开始执行恢复的状态，管理服务记录开始时间。</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sz w:val="28"/>
          <w:szCs w:val="28"/>
        </w:rPr>
        <w:t>A</w:t>
      </w:r>
      <w:r>
        <w:rPr>
          <w:rFonts w:ascii="微软雅黑" w:eastAsia="微软雅黑" w:hAnsi="微软雅黑" w:hint="eastAsia"/>
          <w:sz w:val="28"/>
          <w:szCs w:val="28"/>
        </w:rPr>
        <w:t>gent修改系统启动项</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sz w:val="28"/>
          <w:szCs w:val="28"/>
        </w:rPr>
        <w:t>A</w:t>
      </w:r>
      <w:r>
        <w:rPr>
          <w:rFonts w:ascii="微软雅黑" w:eastAsia="微软雅黑" w:hAnsi="微软雅黑" w:hint="eastAsia"/>
          <w:sz w:val="28"/>
          <w:szCs w:val="28"/>
        </w:rPr>
        <w:t>gent重启计算机进入dos执行ghost恢复</w:t>
      </w:r>
    </w:p>
    <w:p w:rsidR="00760E3C" w:rsidRDefault="00760E3C">
      <w:pPr>
        <w:widowControl w:val="0"/>
        <w:numPr>
          <w:ilvl w:val="0"/>
          <w:numId w:val="11"/>
        </w:numPr>
        <w:jc w:val="both"/>
        <w:rPr>
          <w:rFonts w:ascii="微软雅黑" w:eastAsia="微软雅黑" w:hAnsi="微软雅黑" w:hint="eastAsia"/>
          <w:sz w:val="28"/>
          <w:szCs w:val="28"/>
        </w:rPr>
      </w:pPr>
      <w:r>
        <w:rPr>
          <w:rFonts w:ascii="微软雅黑" w:eastAsia="微软雅黑" w:hAnsi="微软雅黑"/>
          <w:sz w:val="28"/>
          <w:szCs w:val="28"/>
        </w:rPr>
        <w:t>G</w:t>
      </w:r>
      <w:r>
        <w:rPr>
          <w:rFonts w:ascii="微软雅黑" w:eastAsia="微软雅黑" w:hAnsi="微软雅黑" w:hint="eastAsia"/>
          <w:sz w:val="28"/>
          <w:szCs w:val="28"/>
        </w:rPr>
        <w:t>host恢复完成重启计算机进入windows，agent导入网络设置并进行升级</w:t>
      </w:r>
    </w:p>
    <w:p w:rsidR="00760E3C" w:rsidRDefault="00760E3C">
      <w:pPr>
        <w:widowControl w:val="0"/>
        <w:numPr>
          <w:ilvl w:val="0"/>
          <w:numId w:val="11"/>
        </w:numPr>
        <w:jc w:val="both"/>
        <w:rPr>
          <w:rFonts w:hint="eastAsia"/>
        </w:rPr>
      </w:pPr>
      <w:r>
        <w:rPr>
          <w:rFonts w:ascii="微软雅黑" w:eastAsia="微软雅黑" w:hAnsi="微软雅黑"/>
          <w:sz w:val="28"/>
          <w:szCs w:val="28"/>
        </w:rPr>
        <w:t>A</w:t>
      </w:r>
      <w:r>
        <w:rPr>
          <w:rFonts w:ascii="微软雅黑" w:eastAsia="微软雅黑" w:hAnsi="微软雅黑" w:hint="eastAsia"/>
          <w:sz w:val="28"/>
          <w:szCs w:val="28"/>
        </w:rPr>
        <w:t>gent检查磁盘上的任务标记文件判断系统恢复的执行结果。</w:t>
      </w:r>
    </w:p>
    <w:p w:rsidR="00760E3C" w:rsidRDefault="00760E3C">
      <w:pPr>
        <w:widowControl w:val="0"/>
        <w:numPr>
          <w:ilvl w:val="0"/>
          <w:numId w:val="11"/>
        </w:numPr>
        <w:jc w:val="both"/>
        <w:rPr>
          <w:rFonts w:hint="eastAsia"/>
        </w:rPr>
      </w:pPr>
      <w:r>
        <w:rPr>
          <w:rFonts w:ascii="微软雅黑" w:eastAsia="微软雅黑" w:hAnsi="微软雅黑"/>
          <w:sz w:val="28"/>
          <w:szCs w:val="28"/>
        </w:rPr>
        <w:t>A</w:t>
      </w:r>
      <w:r>
        <w:rPr>
          <w:rFonts w:ascii="微软雅黑" w:eastAsia="微软雅黑" w:hAnsi="微软雅黑" w:hint="eastAsia"/>
          <w:sz w:val="28"/>
          <w:szCs w:val="28"/>
        </w:rPr>
        <w:t>gent上报恢复结果</w:t>
      </w:r>
    </w:p>
    <w:p w:rsidR="00760E3C" w:rsidRDefault="00760E3C">
      <w:pPr>
        <w:widowControl w:val="0"/>
        <w:numPr>
          <w:ilvl w:val="0"/>
          <w:numId w:val="11"/>
        </w:numPr>
        <w:jc w:val="both"/>
        <w:rPr>
          <w:rFonts w:hint="eastAsia"/>
        </w:rPr>
      </w:pPr>
      <w:r>
        <w:rPr>
          <w:rFonts w:ascii="微软雅黑" w:eastAsia="微软雅黑" w:hAnsi="微软雅黑"/>
          <w:sz w:val="28"/>
          <w:szCs w:val="28"/>
        </w:rPr>
        <w:t>A</w:t>
      </w:r>
      <w:r>
        <w:rPr>
          <w:rFonts w:ascii="微软雅黑" w:eastAsia="微软雅黑" w:hAnsi="微软雅黑" w:hint="eastAsia"/>
          <w:sz w:val="28"/>
          <w:szCs w:val="28"/>
        </w:rPr>
        <w:t>gent删除磁盘上的标记文件</w:t>
      </w:r>
    </w:p>
    <w:p w:rsidR="00760E3C" w:rsidRDefault="00760E3C">
      <w:pPr>
        <w:spacing w:line="480" w:lineRule="auto"/>
        <w:rPr>
          <w:rFonts w:hint="eastAsia"/>
        </w:rPr>
      </w:pPr>
    </w:p>
    <w:p w:rsidR="00760E3C" w:rsidRDefault="00760E3C">
      <w:pPr>
        <w:widowControl w:val="0"/>
        <w:jc w:val="both"/>
        <w:rPr>
          <w:rFonts w:hint="eastAsia"/>
        </w:rPr>
      </w:pPr>
    </w:p>
    <w:p w:rsidR="00760E3C" w:rsidRDefault="00760E3C">
      <w:pPr>
        <w:pStyle w:val="4"/>
        <w:tabs>
          <w:tab w:val="clear" w:pos="1260"/>
        </w:tabs>
        <w:spacing w:before="280" w:after="290" w:line="372" w:lineRule="auto"/>
        <w:ind w:left="851" w:right="0" w:hanging="851"/>
        <w:jc w:val="both"/>
        <w:rPr>
          <w:rFonts w:hint="eastAsia"/>
        </w:rPr>
      </w:pPr>
      <w:r>
        <w:rPr>
          <w:rFonts w:hint="eastAsia"/>
        </w:rPr>
        <w:t>代理升级流程</w:t>
      </w:r>
    </w:p>
    <w:p w:rsidR="00760E3C" w:rsidRDefault="00760E3C">
      <w:pPr>
        <w:spacing w:line="360" w:lineRule="auto"/>
        <w:rPr>
          <w:rFonts w:hint="eastAsia"/>
          <w:b/>
        </w:rPr>
      </w:pPr>
      <w:r>
        <w:object w:dxaOrig="11362" w:dyaOrig="8114">
          <v:shape id="_x0000_i1033" type="#_x0000_t75" style="width:414.75pt;height:296.25pt;mso-position-horizontal-relative:page;mso-position-vertical-relative:page" o:ole="">
            <v:imagedata r:id="rId25" o:title=""/>
          </v:shape>
          <o:OLEObject Type="Embed" ProgID="Visio.Drawing.11" ShapeID="_x0000_i1033" DrawAspect="Content" ObjectID="_1535564006" r:id="rId26"/>
        </w:object>
      </w:r>
    </w:p>
    <w:p w:rsidR="00760E3C" w:rsidRDefault="00760E3C">
      <w:pPr>
        <w:spacing w:line="360" w:lineRule="auto"/>
        <w:rPr>
          <w:rFonts w:hint="eastAsia"/>
          <w:b/>
        </w:rPr>
      </w:pPr>
    </w:p>
    <w:p w:rsidR="00760E3C" w:rsidRDefault="00760E3C">
      <w:pPr>
        <w:spacing w:line="360" w:lineRule="auto"/>
        <w:rPr>
          <w:rFonts w:hint="eastAsia"/>
          <w:b/>
        </w:rPr>
      </w:pPr>
      <w:r>
        <w:object w:dxaOrig="11362" w:dyaOrig="8114">
          <v:shape id="_x0000_i1034" type="#_x0000_t75" style="width:414.75pt;height:296.25pt;mso-position-horizontal-relative:page;mso-position-vertical-relative:page" o:ole="">
            <v:imagedata r:id="rId27" o:title=""/>
          </v:shape>
          <o:OLEObject Type="Embed" ProgID="Visio.Drawing.11" ShapeID="_x0000_i1034" DrawAspect="Content" ObjectID="_1535564007" r:id="rId28"/>
        </w:object>
      </w:r>
    </w:p>
    <w:p w:rsidR="00760E3C" w:rsidRDefault="00760E3C">
      <w:pPr>
        <w:pStyle w:val="1"/>
        <w:tabs>
          <w:tab w:val="left" w:pos="432"/>
        </w:tabs>
        <w:ind w:right="240"/>
        <w:rPr>
          <w:rFonts w:hint="eastAsia"/>
        </w:rPr>
      </w:pPr>
      <w:bookmarkStart w:id="18" w:name="_Toc291855922"/>
      <w:r>
        <w:rPr>
          <w:rFonts w:hint="eastAsia"/>
        </w:rPr>
        <w:t>内部接口</w:t>
      </w:r>
      <w:bookmarkEnd w:id="18"/>
    </w:p>
    <w:p w:rsidR="00760E3C" w:rsidRDefault="00760E3C">
      <w:pPr>
        <w:pStyle w:val="2"/>
        <w:tabs>
          <w:tab w:val="clear" w:pos="576"/>
          <w:tab w:val="left" w:pos="432"/>
          <w:tab w:val="left" w:pos="567"/>
          <w:tab w:val="left" w:pos="840"/>
          <w:tab w:val="right" w:leader="dot" w:pos="8302"/>
        </w:tabs>
        <w:ind w:right="240"/>
        <w:rPr>
          <w:rFonts w:hAnsi="宋体"/>
        </w:rPr>
      </w:pPr>
      <w:bookmarkStart w:id="19" w:name="_Toc291855923"/>
      <w:r>
        <w:rPr>
          <w:rFonts w:hAnsi="宋体" w:hint="eastAsia"/>
        </w:rPr>
        <w:t>主代理心跳接口</w:t>
      </w:r>
      <w:bookmarkEnd w:id="19"/>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主代理</w:t>
      </w:r>
      <w:r>
        <w:rPr>
          <w:rFonts w:hint="eastAsia"/>
        </w:rPr>
        <w:t>——</w:t>
      </w:r>
      <w:r>
        <w:t>&gt;</w:t>
      </w:r>
      <w:r>
        <w:rPr>
          <w:rFonts w:hint="eastAsia"/>
        </w:rPr>
        <w:t>管理服务</w:t>
      </w:r>
    </w:p>
    <w:p w:rsidR="00760E3C" w:rsidRDefault="00760E3C">
      <w:pPr>
        <w:widowControl w:val="0"/>
        <w:numPr>
          <w:ilvl w:val="0"/>
          <w:numId w:val="12"/>
        </w:numPr>
        <w:jc w:val="both"/>
      </w:pPr>
      <w:r>
        <w:rPr>
          <w:rFonts w:ascii="宋体" w:hAnsi="宋体" w:hint="eastAsia"/>
        </w:rPr>
        <w:t>接口功能：</w:t>
      </w:r>
      <w:r>
        <w:t xml:space="preserve"> </w:t>
      </w:r>
      <w:r>
        <w:rPr>
          <w:rFonts w:hint="eastAsia"/>
        </w:rPr>
        <w:t>主代理向管理服务心跳</w:t>
      </w:r>
    </w:p>
    <w:p w:rsidR="00760E3C" w:rsidRDefault="00760E3C">
      <w:pPr>
        <w:widowControl w:val="0"/>
        <w:numPr>
          <w:ilvl w:val="0"/>
          <w:numId w:val="12"/>
        </w:numPr>
        <w:jc w:val="both"/>
      </w:pPr>
      <w:r>
        <w:rPr>
          <w:rFonts w:ascii="宋体" w:hAnsi="宋体" w:hint="eastAsia"/>
        </w:rPr>
        <w:t>备注说明：</w:t>
      </w:r>
      <w:r>
        <w:t xml:space="preserve"> </w:t>
      </w:r>
      <w:r>
        <w:rPr>
          <w:rFonts w:hint="eastAsia"/>
        </w:rPr>
        <w:t>使用原始</w:t>
      </w:r>
      <w:r>
        <w:rPr>
          <w:rFonts w:hint="eastAsia"/>
        </w:rPr>
        <w:t>socket</w:t>
      </w:r>
      <w:r>
        <w:rPr>
          <w:rFonts w:hint="eastAsia"/>
        </w:rPr>
        <w:t>发送，每项数值中间有固定的分隔符</w:t>
      </w:r>
    </w:p>
    <w:p w:rsidR="00760E3C" w:rsidRDefault="00760E3C">
      <w:pPr>
        <w:widowControl w:val="0"/>
        <w:numPr>
          <w:ilvl w:val="0"/>
          <w:numId w:val="12"/>
        </w:numPr>
        <w:jc w:val="both"/>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811"/>
        <w:gridCol w:w="900"/>
        <w:gridCol w:w="270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81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color w:val="000000"/>
                <w:szCs w:val="21"/>
              </w:rPr>
              <w:t xml:space="preserve"> masteragent</w:t>
            </w:r>
          </w:p>
        </w:tc>
        <w:tc>
          <w:tcPr>
            <w:tcW w:w="181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27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kern w:val="2"/>
                <w:sz w:val="21"/>
              </w:rPr>
            </w:pPr>
            <w:r>
              <w:rPr>
                <w:rFonts w:hint="eastAsia"/>
                <w:color w:val="000000"/>
                <w:szCs w:val="21"/>
              </w:rPr>
              <w:t>主代理标识</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kern w:val="2"/>
                <w:sz w:val="21"/>
              </w:rPr>
              <w:t>I</w:t>
            </w:r>
            <w:r>
              <w:rPr>
                <w:rFonts w:hint="eastAsia"/>
                <w:kern w:val="2"/>
                <w:sz w:val="21"/>
              </w:rPr>
              <w:t>p</w:t>
            </w:r>
            <w:r>
              <w:rPr>
                <w:rFonts w:hint="eastAsia"/>
                <w:kern w:val="2"/>
                <w:sz w:val="21"/>
              </w:rPr>
              <w:t>地址</w:t>
            </w:r>
          </w:p>
        </w:tc>
        <w:tc>
          <w:tcPr>
            <w:tcW w:w="181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kern w:val="2"/>
                <w:sz w:val="21"/>
              </w:rPr>
            </w:pPr>
            <w:r>
              <w:rPr>
                <w:rFonts w:hint="eastAsia"/>
                <w:kern w:val="2"/>
                <w:sz w:val="21"/>
              </w:rPr>
              <w:t>是</w:t>
            </w:r>
          </w:p>
        </w:tc>
        <w:tc>
          <w:tcPr>
            <w:tcW w:w="27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mac</w:t>
            </w:r>
            <w:r>
              <w:rPr>
                <w:rFonts w:hint="eastAsia"/>
                <w:kern w:val="2"/>
                <w:sz w:val="21"/>
              </w:rPr>
              <w:t>地址</w:t>
            </w:r>
          </w:p>
        </w:tc>
        <w:tc>
          <w:tcPr>
            <w:tcW w:w="181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jc w:val="center"/>
              <w:rPr>
                <w:kern w:val="2"/>
                <w:sz w:val="21"/>
              </w:rPr>
            </w:pPr>
            <w:r>
              <w:rPr>
                <w:rFonts w:hint="eastAsia"/>
                <w:kern w:val="2"/>
                <w:sz w:val="21"/>
              </w:rPr>
              <w:t>是</w:t>
            </w:r>
          </w:p>
        </w:tc>
        <w:tc>
          <w:tcPr>
            <w:tcW w:w="27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jc w:val="center"/>
              <w:rPr>
                <w:rFonts w:hint="eastAsia"/>
                <w:kern w:val="2"/>
                <w:sz w:val="21"/>
              </w:rPr>
            </w:pPr>
          </w:p>
        </w:tc>
      </w:tr>
    </w:tbl>
    <w:p w:rsidR="00760E3C" w:rsidRDefault="00760E3C">
      <w:pPr>
        <w:widowControl w:val="0"/>
        <w:numPr>
          <w:ilvl w:val="0"/>
          <w:numId w:val="12"/>
        </w:numPr>
        <w:jc w:val="both"/>
        <w:rPr>
          <w:rFonts w:hint="eastAsia"/>
          <w:kern w:val="2"/>
          <w:sz w:val="21"/>
        </w:rPr>
      </w:pPr>
      <w:r>
        <w:rPr>
          <w:rFonts w:hint="eastAsia"/>
        </w:rPr>
        <w:t>数据格式：</w:t>
      </w:r>
    </w:p>
    <w:p w:rsidR="00760E3C" w:rsidRDefault="00760E3C">
      <w:pPr>
        <w:widowControl w:val="0"/>
        <w:jc w:val="both"/>
        <w:rPr>
          <w:rFonts w:hint="eastAsia"/>
          <w:kern w:val="2"/>
          <w:sz w:val="21"/>
        </w:rPr>
      </w:pPr>
      <w:r>
        <w:rPr>
          <w:rFonts w:hint="eastAsia"/>
        </w:rPr>
        <w:t>每项数值中间有固定的分隔符</w:t>
      </w:r>
      <w:r>
        <w:rPr>
          <w:rFonts w:hint="eastAsia"/>
        </w:rPr>
        <w:t>(</w:t>
      </w:r>
      <w:r>
        <w:rPr>
          <w:rFonts w:ascii="宋体" w:cs="宋体"/>
          <w:color w:val="0000FF"/>
          <w:sz w:val="21"/>
          <w:szCs w:val="21"/>
          <w:lang w:val="zh-CN"/>
        </w:rPr>
        <w:t>#p1-#</w:t>
      </w:r>
      <w:r>
        <w:rPr>
          <w:rFonts w:ascii="宋体" w:cs="宋体" w:hint="eastAsia"/>
          <w:color w:val="0000FF"/>
          <w:sz w:val="21"/>
          <w:szCs w:val="21"/>
          <w:lang w:val="zh-CN"/>
        </w:rPr>
        <w:t>)</w:t>
      </w:r>
      <w:r>
        <w:rPr>
          <w:rFonts w:hint="eastAsia"/>
          <w:kern w:val="2"/>
          <w:sz w:val="21"/>
        </w:rPr>
        <w:t xml:space="preserve"> </w:t>
      </w: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80"/>
        <w:rPr>
          <w:rFonts w:hint="eastAsia"/>
          <w:kern w:val="2"/>
          <w:sz w:val="21"/>
        </w:rPr>
      </w:pPr>
      <w:r>
        <w:rPr>
          <w:rFonts w:hint="eastAsia"/>
          <w:color w:val="000000"/>
          <w:szCs w:val="21"/>
        </w:rPr>
        <w:t>masteragent</w:t>
      </w:r>
      <w:r>
        <w:rPr>
          <w:rFonts w:ascii="宋体" w:cs="宋体"/>
          <w:color w:val="0000FF"/>
          <w:sz w:val="21"/>
          <w:szCs w:val="21"/>
        </w:rPr>
        <w:t>#p1-#</w:t>
      </w:r>
      <w:r>
        <w:rPr>
          <w:rFonts w:hint="eastAsia"/>
          <w:kern w:val="2"/>
          <w:sz w:val="21"/>
        </w:rPr>
        <w:t>ip</w:t>
      </w:r>
      <w:r>
        <w:rPr>
          <w:rFonts w:ascii="宋体" w:cs="宋体"/>
          <w:color w:val="0000FF"/>
          <w:sz w:val="21"/>
          <w:szCs w:val="21"/>
        </w:rPr>
        <w:t>#p1-#</w:t>
      </w:r>
      <w:r>
        <w:rPr>
          <w:rFonts w:hint="eastAsia"/>
          <w:kern w:val="2"/>
          <w:sz w:val="21"/>
        </w:rPr>
        <w:t>mac</w:t>
      </w:r>
    </w:p>
    <w:p w:rsidR="00760E3C" w:rsidRDefault="00760E3C">
      <w:pPr>
        <w:spacing w:line="288" w:lineRule="auto"/>
        <w:ind w:firstLineChars="200" w:firstLine="480"/>
      </w:pPr>
      <w:r>
        <w:rPr>
          <w:rFonts w:hint="eastAsia"/>
          <w:color w:val="000000"/>
          <w:szCs w:val="21"/>
        </w:rPr>
        <w:t>masteragent</w:t>
      </w:r>
      <w:r>
        <w:rPr>
          <w:rFonts w:hint="eastAsia"/>
          <w:color w:val="000000"/>
          <w:szCs w:val="21"/>
        </w:rPr>
        <w:t>为固定字符串，</w:t>
      </w:r>
      <w:r>
        <w:rPr>
          <w:rFonts w:hint="eastAsia"/>
          <w:color w:val="000000"/>
          <w:szCs w:val="21"/>
        </w:rPr>
        <w:t>ip</w:t>
      </w:r>
      <w:r>
        <w:rPr>
          <w:rFonts w:hint="eastAsia"/>
          <w:color w:val="000000"/>
          <w:szCs w:val="21"/>
        </w:rPr>
        <w:t>为具体的</w:t>
      </w:r>
      <w:r>
        <w:rPr>
          <w:rFonts w:hint="eastAsia"/>
          <w:color w:val="000000"/>
          <w:szCs w:val="21"/>
        </w:rPr>
        <w:t>ip</w:t>
      </w:r>
      <w:r>
        <w:rPr>
          <w:rFonts w:hint="eastAsia"/>
          <w:color w:val="000000"/>
          <w:szCs w:val="21"/>
        </w:rPr>
        <w:t>地址，</w:t>
      </w:r>
      <w:r>
        <w:rPr>
          <w:rFonts w:hint="eastAsia"/>
          <w:color w:val="000000"/>
          <w:szCs w:val="21"/>
        </w:rPr>
        <w:t>mac</w:t>
      </w:r>
      <w:r>
        <w:rPr>
          <w:rFonts w:hint="eastAsia"/>
          <w:color w:val="000000"/>
          <w:szCs w:val="21"/>
        </w:rPr>
        <w:t>为具体的</w:t>
      </w:r>
      <w:r>
        <w:rPr>
          <w:rFonts w:hint="eastAsia"/>
          <w:color w:val="000000"/>
          <w:szCs w:val="21"/>
        </w:rPr>
        <w:t>mac</w:t>
      </w:r>
      <w:r>
        <w:rPr>
          <w:rFonts w:hint="eastAsia"/>
          <w:color w:val="000000"/>
          <w:szCs w:val="21"/>
        </w:rPr>
        <w:t>地址</w:t>
      </w:r>
    </w:p>
    <w:p w:rsidR="00760E3C" w:rsidRDefault="00760E3C">
      <w:pPr>
        <w:widowControl w:val="0"/>
        <w:numPr>
          <w:ilvl w:val="0"/>
          <w:numId w:val="12"/>
        </w:numPr>
        <w:jc w:val="both"/>
      </w:pPr>
      <w:r>
        <w:rPr>
          <w:rFonts w:hint="eastAsia"/>
        </w:rPr>
        <w:t>返回：</w:t>
      </w:r>
    </w:p>
    <w:p w:rsidR="00760E3C" w:rsidRDefault="00760E3C">
      <w:pPr>
        <w:spacing w:line="288" w:lineRule="auto"/>
        <w:ind w:firstLineChars="200" w:firstLine="480"/>
        <w:rPr>
          <w:rFonts w:hint="eastAsia"/>
        </w:rPr>
      </w:pPr>
      <w:r>
        <w:rPr>
          <w:rFonts w:hint="eastAsia"/>
        </w:rPr>
        <w:t>返回成功标记</w:t>
      </w:r>
      <w:r>
        <w:rPr>
          <w:rFonts w:hint="eastAsia"/>
        </w:rPr>
        <w:t>1</w:t>
      </w:r>
    </w:p>
    <w:p w:rsidR="00760E3C" w:rsidRDefault="00760E3C">
      <w:pPr>
        <w:spacing w:line="288" w:lineRule="auto"/>
        <w:ind w:firstLineChars="200" w:firstLine="480"/>
        <w:rPr>
          <w:rFonts w:hint="eastAsia"/>
        </w:rPr>
      </w:pPr>
    </w:p>
    <w:p w:rsidR="00760E3C" w:rsidRDefault="00760E3C">
      <w:pPr>
        <w:pStyle w:val="2"/>
        <w:tabs>
          <w:tab w:val="clear" w:pos="576"/>
          <w:tab w:val="left" w:pos="432"/>
          <w:tab w:val="left" w:pos="567"/>
          <w:tab w:val="left" w:pos="840"/>
          <w:tab w:val="right" w:leader="dot" w:pos="8302"/>
        </w:tabs>
        <w:ind w:right="240"/>
        <w:rPr>
          <w:rFonts w:hAnsi="宋体"/>
        </w:rPr>
      </w:pPr>
      <w:bookmarkStart w:id="20" w:name="_Toc291855924"/>
      <w:r>
        <w:rPr>
          <w:rFonts w:hAnsi="宋体" w:hint="eastAsia"/>
        </w:rPr>
        <w:t>子代理心跳接口</w:t>
      </w:r>
      <w:bookmarkEnd w:id="20"/>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子代理</w:t>
      </w:r>
      <w:r>
        <w:rPr>
          <w:rFonts w:hint="eastAsia"/>
        </w:rPr>
        <w:t>——</w:t>
      </w:r>
      <w:r>
        <w:t>&gt;</w:t>
      </w:r>
      <w:r>
        <w:rPr>
          <w:rFonts w:hint="eastAsia"/>
        </w:rPr>
        <w:t>管理服务</w:t>
      </w:r>
    </w:p>
    <w:p w:rsidR="00760E3C" w:rsidRDefault="00760E3C">
      <w:pPr>
        <w:widowControl w:val="0"/>
        <w:numPr>
          <w:ilvl w:val="0"/>
          <w:numId w:val="12"/>
        </w:numPr>
        <w:jc w:val="both"/>
      </w:pPr>
      <w:r>
        <w:rPr>
          <w:rFonts w:ascii="宋体" w:hAnsi="宋体" w:hint="eastAsia"/>
        </w:rPr>
        <w:t>接口功能：</w:t>
      </w:r>
      <w:r>
        <w:t xml:space="preserve"> </w:t>
      </w:r>
      <w:r>
        <w:rPr>
          <w:rFonts w:hint="eastAsia"/>
        </w:rPr>
        <w:t>子代理向管理服务上报心跳</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发送类型</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checkconfig</w:t>
            </w:r>
            <w:r>
              <w:rPr>
                <w:rFonts w:hint="eastAsia"/>
                <w:kern w:val="2"/>
                <w:sz w:val="21"/>
              </w:rPr>
              <w:t>表示检测配置情况</w:t>
            </w:r>
          </w:p>
          <w:p w:rsidR="00760E3C" w:rsidRDefault="00760E3C">
            <w:pPr>
              <w:widowControl w:val="0"/>
              <w:spacing w:line="360" w:lineRule="auto"/>
              <w:jc w:val="both"/>
              <w:rPr>
                <w:rFonts w:hint="eastAsia"/>
                <w:kern w:val="2"/>
                <w:sz w:val="21"/>
              </w:rPr>
            </w:pPr>
            <w:r>
              <w:rPr>
                <w:rFonts w:hint="eastAsia"/>
                <w:kern w:val="2"/>
                <w:sz w:val="21"/>
              </w:rPr>
              <w:t>neinfo</w:t>
            </w:r>
            <w:r>
              <w:rPr>
                <w:rFonts w:hint="eastAsia"/>
                <w:kern w:val="2"/>
                <w:sz w:val="21"/>
              </w:rPr>
              <w:t>表示设备配置信息</w:t>
            </w:r>
          </w:p>
          <w:p w:rsidR="00760E3C" w:rsidRDefault="00760E3C">
            <w:pPr>
              <w:widowControl w:val="0"/>
              <w:spacing w:line="360" w:lineRule="auto"/>
              <w:jc w:val="both"/>
              <w:rPr>
                <w:rFonts w:hint="eastAsia"/>
                <w:kern w:val="2"/>
                <w:sz w:val="21"/>
              </w:rPr>
            </w:pPr>
            <w:r>
              <w:rPr>
                <w:rFonts w:hint="eastAsia"/>
                <w:kern w:val="2"/>
                <w:sz w:val="21"/>
              </w:rPr>
              <w:t>configresult</w:t>
            </w:r>
            <w:r>
              <w:rPr>
                <w:rFonts w:hint="eastAsia"/>
                <w:kern w:val="2"/>
                <w:sz w:val="21"/>
              </w:rPr>
              <w:t>表示配置结果</w:t>
            </w:r>
          </w:p>
          <w:p w:rsidR="00760E3C" w:rsidRDefault="00760E3C">
            <w:pPr>
              <w:widowControl w:val="0"/>
              <w:spacing w:line="360" w:lineRule="auto"/>
              <w:jc w:val="both"/>
              <w:rPr>
                <w:rFonts w:hint="eastAsia"/>
                <w:kern w:val="2"/>
                <w:sz w:val="21"/>
              </w:rPr>
            </w:pPr>
            <w:r>
              <w:rPr>
                <w:rFonts w:hint="eastAsia"/>
                <w:kern w:val="2"/>
                <w:sz w:val="21"/>
              </w:rPr>
              <w:t>nestate</w:t>
            </w:r>
            <w:r>
              <w:rPr>
                <w:rFonts w:hint="eastAsia"/>
                <w:kern w:val="2"/>
                <w:sz w:val="21"/>
              </w:rPr>
              <w:t>表示设备状态</w:t>
            </w:r>
          </w:p>
          <w:p w:rsidR="00760E3C" w:rsidRDefault="00760E3C">
            <w:pPr>
              <w:widowControl w:val="0"/>
              <w:spacing w:line="360" w:lineRule="auto"/>
              <w:jc w:val="both"/>
              <w:rPr>
                <w:rFonts w:hint="eastAsia"/>
                <w:kern w:val="2"/>
                <w:sz w:val="21"/>
              </w:rPr>
            </w:pPr>
            <w:r>
              <w:rPr>
                <w:rFonts w:hint="eastAsia"/>
                <w:kern w:val="2"/>
                <w:sz w:val="21"/>
              </w:rPr>
              <w:t>softmgr</w:t>
            </w:r>
            <w:r>
              <w:rPr>
                <w:rFonts w:hint="eastAsia"/>
                <w:kern w:val="2"/>
                <w:sz w:val="21"/>
              </w:rPr>
              <w:t>表示软件管理</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发送的内容</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mac</w:t>
            </w:r>
            <w:r>
              <w:rPr>
                <w:rFonts w:hint="eastAsia"/>
                <w:kern w:val="2"/>
                <w:sz w:val="21"/>
              </w:rPr>
              <w:t>地址、</w:t>
            </w:r>
          </w:p>
          <w:p w:rsidR="00760E3C" w:rsidRDefault="00760E3C">
            <w:pPr>
              <w:widowControl w:val="0"/>
              <w:spacing w:line="360" w:lineRule="auto"/>
              <w:jc w:val="both"/>
              <w:rPr>
                <w:rFonts w:hint="eastAsia"/>
                <w:kern w:val="2"/>
                <w:sz w:val="21"/>
              </w:rPr>
            </w:pPr>
            <w:r>
              <w:rPr>
                <w:rFonts w:hint="eastAsia"/>
                <w:kern w:val="2"/>
                <w:sz w:val="21"/>
              </w:rPr>
              <w:t>根据不同的发送类型其内容是不同的</w:t>
            </w:r>
          </w:p>
        </w:tc>
      </w:tr>
    </w:tbl>
    <w:p w:rsidR="00760E3C" w:rsidRDefault="00760E3C">
      <w:pPr>
        <w:widowControl w:val="0"/>
        <w:numPr>
          <w:ilvl w:val="0"/>
          <w:numId w:val="12"/>
        </w:numPr>
        <w:jc w:val="both"/>
        <w:rPr>
          <w:rFonts w:hint="eastAsia"/>
          <w:kern w:val="2"/>
          <w:sz w:val="21"/>
        </w:rPr>
      </w:pPr>
      <w:r>
        <w:rPr>
          <w:rFonts w:hint="eastAsia"/>
        </w:rPr>
        <w:t>数据格式：</w:t>
      </w:r>
    </w:p>
    <w:p w:rsidR="00760E3C" w:rsidRDefault="00760E3C">
      <w:pPr>
        <w:widowControl w:val="0"/>
        <w:jc w:val="both"/>
        <w:rPr>
          <w:rFonts w:hint="eastAsia"/>
          <w:kern w:val="2"/>
          <w:sz w:val="21"/>
        </w:rPr>
      </w:pPr>
      <w:r>
        <w:rPr>
          <w:rFonts w:hint="eastAsia"/>
          <w:kern w:val="2"/>
          <w:sz w:val="21"/>
        </w:rPr>
        <w:t>发送类型和内容中间用</w:t>
      </w:r>
      <w:r>
        <w:rPr>
          <w:rFonts w:hint="eastAsia"/>
        </w:rPr>
        <w:t>分隔符</w:t>
      </w:r>
      <w:r>
        <w:rPr>
          <w:rFonts w:hint="eastAsia"/>
        </w:rPr>
        <w:t>(</w:t>
      </w:r>
      <w:r>
        <w:rPr>
          <w:rFonts w:ascii="宋体" w:cs="宋体"/>
          <w:color w:val="0000FF"/>
          <w:sz w:val="21"/>
          <w:szCs w:val="21"/>
          <w:lang w:val="zh-CN"/>
        </w:rPr>
        <w:t>#p1-#</w:t>
      </w:r>
      <w:r>
        <w:rPr>
          <w:rFonts w:ascii="宋体" w:cs="宋体" w:hint="eastAsia"/>
          <w:color w:val="0000FF"/>
          <w:sz w:val="21"/>
          <w:szCs w:val="21"/>
          <w:lang w:val="zh-CN"/>
        </w:rPr>
        <w:t>)</w:t>
      </w:r>
      <w:r>
        <w:rPr>
          <w:rFonts w:hint="eastAsia"/>
          <w:kern w:val="2"/>
          <w:sz w:val="21"/>
        </w:rPr>
        <w:t>隔开，每个信息单元用</w:t>
      </w:r>
      <w:r>
        <w:rPr>
          <w:rFonts w:hint="eastAsia"/>
        </w:rPr>
        <w:t>分隔符</w:t>
      </w:r>
      <w:r>
        <w:rPr>
          <w:rFonts w:hint="eastAsia"/>
        </w:rPr>
        <w:t>(</w:t>
      </w:r>
      <w:r>
        <w:rPr>
          <w:rFonts w:ascii="宋体" w:cs="宋体"/>
          <w:color w:val="0000FF"/>
          <w:sz w:val="21"/>
          <w:szCs w:val="21"/>
        </w:rPr>
        <w:t>#-:s8</w:t>
      </w:r>
      <w:r>
        <w:rPr>
          <w:rFonts w:ascii="宋体" w:cs="宋体" w:hint="eastAsia"/>
          <w:color w:val="0000FF"/>
          <w:sz w:val="21"/>
          <w:szCs w:val="21"/>
          <w:lang w:val="zh-CN"/>
        </w:rPr>
        <w:t>)</w:t>
      </w:r>
      <w:r>
        <w:rPr>
          <w:rFonts w:ascii="宋体" w:cs="宋体" w:hint="eastAsia"/>
          <w:color w:val="0000FF"/>
          <w:sz w:val="21"/>
          <w:szCs w:val="21"/>
        </w:rPr>
        <w:t>分隔</w:t>
      </w:r>
    </w:p>
    <w:p w:rsidR="00760E3C" w:rsidRDefault="00760E3C">
      <w:pPr>
        <w:widowControl w:val="0"/>
        <w:jc w:val="both"/>
        <w:rPr>
          <w:rFonts w:hint="eastAsia"/>
          <w:kern w:val="2"/>
          <w:sz w:val="21"/>
        </w:rPr>
      </w:pPr>
      <w:r>
        <w:rPr>
          <w:rFonts w:hint="eastAsia"/>
          <w:kern w:val="2"/>
          <w:sz w:val="21"/>
        </w:rPr>
        <w:t>checkconfig</w:t>
      </w:r>
      <w:r>
        <w:rPr>
          <w:rFonts w:hint="eastAsia"/>
          <w:kern w:val="2"/>
          <w:sz w:val="21"/>
        </w:rPr>
        <w:t>：</w:t>
      </w:r>
    </w:p>
    <w:p w:rsidR="00760E3C" w:rsidRDefault="00760E3C">
      <w:pPr>
        <w:widowControl w:val="0"/>
        <w:jc w:val="both"/>
        <w:rPr>
          <w:rFonts w:hint="eastAsia"/>
          <w:kern w:val="2"/>
          <w:sz w:val="21"/>
        </w:rPr>
      </w:pPr>
      <w:r>
        <w:rPr>
          <w:rFonts w:hint="eastAsia"/>
          <w:kern w:val="2"/>
          <w:sz w:val="21"/>
        </w:rPr>
        <w:t>checkconfig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p>
    <w:p w:rsidR="00760E3C" w:rsidRDefault="00760E3C">
      <w:pPr>
        <w:widowControl w:val="0"/>
        <w:jc w:val="both"/>
        <w:rPr>
          <w:rFonts w:hint="eastAsia"/>
          <w:kern w:val="2"/>
          <w:sz w:val="21"/>
        </w:rPr>
      </w:pPr>
      <w:r>
        <w:rPr>
          <w:rFonts w:hint="eastAsia"/>
          <w:kern w:val="2"/>
          <w:sz w:val="21"/>
        </w:rPr>
        <w:t>checkconfig</w:t>
      </w:r>
      <w:r>
        <w:rPr>
          <w:rFonts w:hint="eastAsia"/>
          <w:kern w:val="2"/>
          <w:sz w:val="21"/>
        </w:rPr>
        <w:t>为固定字符串，信息分类对应</w:t>
      </w:r>
      <w:r>
        <w:rPr>
          <w:rFonts w:hint="eastAsia"/>
          <w:kern w:val="2"/>
          <w:sz w:val="21"/>
        </w:rPr>
        <w:t>basicinfo</w:t>
      </w:r>
      <w:r>
        <w:rPr>
          <w:rFonts w:hint="eastAsia"/>
          <w:kern w:val="2"/>
          <w:sz w:val="21"/>
        </w:rPr>
        <w:t>中的</w:t>
      </w:r>
      <w:r>
        <w:rPr>
          <w:rFonts w:hint="eastAsia"/>
          <w:kern w:val="2"/>
          <w:sz w:val="21"/>
        </w:rPr>
        <w:t>code</w:t>
      </w:r>
      <w:r>
        <w:rPr>
          <w:rFonts w:hint="eastAsia"/>
          <w:kern w:val="2"/>
          <w:sz w:val="21"/>
        </w:rPr>
        <w:t>，操作</w:t>
      </w:r>
      <w:r>
        <w:rPr>
          <w:rFonts w:hint="eastAsia"/>
          <w:kern w:val="2"/>
          <w:sz w:val="21"/>
        </w:rPr>
        <w:t>id</w:t>
      </w:r>
      <w:r>
        <w:rPr>
          <w:rFonts w:hint="eastAsia"/>
          <w:kern w:val="2"/>
          <w:sz w:val="21"/>
        </w:rPr>
        <w:t>为信息配置表中的操作</w:t>
      </w:r>
      <w:r>
        <w:rPr>
          <w:rFonts w:hint="eastAsia"/>
          <w:kern w:val="2"/>
          <w:sz w:val="21"/>
        </w:rPr>
        <w:t>id</w:t>
      </w:r>
      <w:r>
        <w:rPr>
          <w:rFonts w:hint="eastAsia"/>
          <w:kern w:val="2"/>
          <w:sz w:val="21"/>
        </w:rPr>
        <w:t>，如果</w:t>
      </w:r>
      <w:r>
        <w:rPr>
          <w:rFonts w:hint="eastAsia"/>
          <w:kern w:val="2"/>
          <w:sz w:val="21"/>
        </w:rPr>
        <w:t>agent</w:t>
      </w:r>
      <w:r>
        <w:rPr>
          <w:rFonts w:hint="eastAsia"/>
          <w:kern w:val="2"/>
          <w:sz w:val="21"/>
        </w:rPr>
        <w:t>本地没有记录操作</w:t>
      </w:r>
      <w:r>
        <w:rPr>
          <w:rFonts w:hint="eastAsia"/>
          <w:kern w:val="2"/>
          <w:sz w:val="21"/>
        </w:rPr>
        <w:t>id</w:t>
      </w:r>
      <w:r>
        <w:rPr>
          <w:rFonts w:hint="eastAsia"/>
          <w:kern w:val="2"/>
          <w:sz w:val="21"/>
        </w:rPr>
        <w:t>则为</w:t>
      </w:r>
      <w:r>
        <w:rPr>
          <w:rFonts w:hint="eastAsia"/>
          <w:kern w:val="2"/>
          <w:sz w:val="21"/>
        </w:rPr>
        <w:t>null</w:t>
      </w:r>
    </w:p>
    <w:p w:rsidR="00760E3C" w:rsidRDefault="00760E3C">
      <w:pPr>
        <w:widowControl w:val="0"/>
        <w:jc w:val="both"/>
        <w:rPr>
          <w:rFonts w:hint="eastAsia"/>
          <w:kern w:val="2"/>
          <w:sz w:val="21"/>
        </w:rPr>
      </w:pPr>
    </w:p>
    <w:p w:rsidR="00760E3C" w:rsidRDefault="00760E3C">
      <w:pPr>
        <w:widowControl w:val="0"/>
        <w:jc w:val="both"/>
        <w:rPr>
          <w:rFonts w:hint="eastAsia"/>
          <w:kern w:val="2"/>
          <w:sz w:val="21"/>
        </w:rPr>
      </w:pPr>
      <w:r>
        <w:rPr>
          <w:rFonts w:hint="eastAsia"/>
          <w:kern w:val="2"/>
          <w:sz w:val="21"/>
        </w:rPr>
        <w:t>neinfo</w:t>
      </w:r>
      <w:r>
        <w:rPr>
          <w:rFonts w:hint="eastAsia"/>
          <w:kern w:val="2"/>
          <w:sz w:val="21"/>
        </w:rPr>
        <w:t>：</w:t>
      </w:r>
    </w:p>
    <w:p w:rsidR="00760E3C" w:rsidRDefault="00760E3C">
      <w:pPr>
        <w:widowControl w:val="0"/>
        <w:jc w:val="both"/>
        <w:rPr>
          <w:rFonts w:hint="eastAsia"/>
          <w:kern w:val="2"/>
          <w:sz w:val="21"/>
        </w:rPr>
      </w:pPr>
      <w:r>
        <w:rPr>
          <w:rFonts w:hint="eastAsia"/>
          <w:kern w:val="2"/>
          <w:sz w:val="21"/>
        </w:rPr>
        <w:t>neinfo</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字段值</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字段值</w:t>
      </w:r>
    </w:p>
    <w:p w:rsidR="00760E3C" w:rsidRDefault="00760E3C">
      <w:pPr>
        <w:widowControl w:val="0"/>
        <w:jc w:val="both"/>
        <w:rPr>
          <w:rFonts w:hint="eastAsia"/>
          <w:kern w:val="2"/>
          <w:sz w:val="21"/>
        </w:rPr>
      </w:pPr>
      <w:r>
        <w:rPr>
          <w:rFonts w:hint="eastAsia"/>
          <w:kern w:val="2"/>
          <w:sz w:val="21"/>
        </w:rPr>
        <w:t>neinfo</w:t>
      </w:r>
      <w:r>
        <w:rPr>
          <w:rFonts w:hint="eastAsia"/>
          <w:kern w:val="2"/>
          <w:sz w:val="21"/>
        </w:rPr>
        <w:t>为固定字符串，字段名称也是定义的名称，如果字段值为空则为</w:t>
      </w:r>
      <w:r>
        <w:rPr>
          <w:rFonts w:hint="eastAsia"/>
          <w:kern w:val="2"/>
          <w:sz w:val="21"/>
        </w:rPr>
        <w:t>null</w:t>
      </w:r>
    </w:p>
    <w:p w:rsidR="00760E3C" w:rsidRDefault="00760E3C">
      <w:pPr>
        <w:widowControl w:val="0"/>
        <w:jc w:val="both"/>
        <w:rPr>
          <w:rFonts w:hint="eastAsia"/>
          <w:kern w:val="2"/>
          <w:sz w:val="21"/>
        </w:rPr>
      </w:pPr>
    </w:p>
    <w:p w:rsidR="00760E3C" w:rsidRDefault="00760E3C">
      <w:pPr>
        <w:widowControl w:val="0"/>
        <w:jc w:val="both"/>
        <w:rPr>
          <w:rFonts w:hint="eastAsia"/>
          <w:kern w:val="2"/>
          <w:sz w:val="21"/>
        </w:rPr>
      </w:pPr>
      <w:r>
        <w:rPr>
          <w:rFonts w:hint="eastAsia"/>
          <w:kern w:val="2"/>
          <w:sz w:val="21"/>
        </w:rPr>
        <w:t>configresult</w:t>
      </w:r>
      <w:r>
        <w:rPr>
          <w:rFonts w:hint="eastAsia"/>
          <w:kern w:val="2"/>
          <w:sz w:val="21"/>
        </w:rPr>
        <w:t>：</w:t>
      </w:r>
    </w:p>
    <w:p w:rsidR="00760E3C" w:rsidRDefault="00760E3C">
      <w:pPr>
        <w:widowControl w:val="0"/>
        <w:jc w:val="both"/>
        <w:rPr>
          <w:rFonts w:hint="eastAsia"/>
          <w:kern w:val="2"/>
          <w:sz w:val="21"/>
        </w:rPr>
      </w:pPr>
      <w:r>
        <w:rPr>
          <w:rFonts w:hint="eastAsia"/>
          <w:kern w:val="2"/>
          <w:sz w:val="21"/>
        </w:rPr>
        <w:t>configresult</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配置结果</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配置结果</w:t>
      </w:r>
    </w:p>
    <w:p w:rsidR="00760E3C" w:rsidRDefault="00760E3C">
      <w:pPr>
        <w:widowControl w:val="0"/>
        <w:jc w:val="both"/>
        <w:rPr>
          <w:rFonts w:hint="eastAsia"/>
          <w:kern w:val="2"/>
          <w:sz w:val="21"/>
        </w:rPr>
      </w:pPr>
      <w:r>
        <w:rPr>
          <w:rFonts w:hint="eastAsia"/>
          <w:kern w:val="2"/>
          <w:sz w:val="21"/>
        </w:rPr>
        <w:t>configresult</w:t>
      </w:r>
      <w:r>
        <w:rPr>
          <w:rFonts w:hint="eastAsia"/>
          <w:kern w:val="2"/>
          <w:sz w:val="21"/>
        </w:rPr>
        <w:t>为固定字符串，信息分类对应</w:t>
      </w:r>
      <w:r>
        <w:rPr>
          <w:rFonts w:hint="eastAsia"/>
          <w:kern w:val="2"/>
          <w:sz w:val="21"/>
        </w:rPr>
        <w:t>basicinfo</w:t>
      </w:r>
      <w:r>
        <w:rPr>
          <w:rFonts w:hint="eastAsia"/>
          <w:kern w:val="2"/>
          <w:sz w:val="21"/>
        </w:rPr>
        <w:t>中的</w:t>
      </w:r>
      <w:r>
        <w:rPr>
          <w:rFonts w:hint="eastAsia"/>
          <w:kern w:val="2"/>
          <w:sz w:val="21"/>
        </w:rPr>
        <w:t>code</w:t>
      </w:r>
      <w:r>
        <w:rPr>
          <w:rFonts w:hint="eastAsia"/>
          <w:kern w:val="2"/>
          <w:sz w:val="21"/>
        </w:rPr>
        <w:t>，配置结果分为两个状态：成功用</w:t>
      </w:r>
      <w:r>
        <w:rPr>
          <w:rFonts w:hint="eastAsia"/>
          <w:kern w:val="2"/>
          <w:sz w:val="21"/>
        </w:rPr>
        <w:t>2</w:t>
      </w:r>
      <w:r>
        <w:rPr>
          <w:rFonts w:hint="eastAsia"/>
          <w:kern w:val="2"/>
          <w:sz w:val="21"/>
        </w:rPr>
        <w:t>表示，失败用</w:t>
      </w:r>
      <w:r>
        <w:rPr>
          <w:rFonts w:hint="eastAsia"/>
          <w:kern w:val="2"/>
          <w:sz w:val="21"/>
        </w:rPr>
        <w:t>3</w:t>
      </w:r>
      <w:r>
        <w:rPr>
          <w:rFonts w:hint="eastAsia"/>
          <w:kern w:val="2"/>
          <w:sz w:val="21"/>
        </w:rPr>
        <w:t>表示</w:t>
      </w:r>
    </w:p>
    <w:p w:rsidR="00760E3C" w:rsidRDefault="00760E3C">
      <w:pPr>
        <w:widowControl w:val="0"/>
        <w:jc w:val="both"/>
        <w:rPr>
          <w:rFonts w:hint="eastAsia"/>
          <w:kern w:val="2"/>
          <w:sz w:val="21"/>
        </w:rPr>
      </w:pPr>
    </w:p>
    <w:p w:rsidR="00760E3C" w:rsidRDefault="00760E3C">
      <w:pPr>
        <w:widowControl w:val="0"/>
        <w:jc w:val="both"/>
        <w:rPr>
          <w:rFonts w:hint="eastAsia"/>
          <w:kern w:val="2"/>
          <w:sz w:val="21"/>
        </w:rPr>
      </w:pPr>
      <w:r>
        <w:rPr>
          <w:rFonts w:hint="eastAsia"/>
          <w:kern w:val="2"/>
          <w:sz w:val="21"/>
        </w:rPr>
        <w:t>nestate</w:t>
      </w:r>
      <w:r>
        <w:rPr>
          <w:rFonts w:hint="eastAsia"/>
          <w:kern w:val="2"/>
          <w:sz w:val="21"/>
        </w:rPr>
        <w:t>：</w:t>
      </w:r>
    </w:p>
    <w:p w:rsidR="00760E3C" w:rsidRDefault="00760E3C">
      <w:pPr>
        <w:widowControl w:val="0"/>
        <w:jc w:val="both"/>
        <w:rPr>
          <w:rFonts w:hint="eastAsia"/>
          <w:kern w:val="2"/>
          <w:sz w:val="21"/>
        </w:rPr>
      </w:pPr>
      <w:r>
        <w:rPr>
          <w:rFonts w:hint="eastAsia"/>
          <w:kern w:val="2"/>
          <w:sz w:val="21"/>
        </w:rPr>
        <w:t>nestate</w:t>
      </w:r>
      <w:r>
        <w:rPr>
          <w:rFonts w:ascii="宋体" w:cs="宋体"/>
          <w:color w:val="0000FF"/>
          <w:sz w:val="21"/>
          <w:szCs w:val="21"/>
        </w:rPr>
        <w:t>#p1-#</w:t>
      </w:r>
      <w:r>
        <w:rPr>
          <w:rFonts w:hint="eastAsia"/>
          <w:kern w:val="2"/>
          <w:sz w:val="21"/>
        </w:rPr>
        <w:t>状态代码</w:t>
      </w:r>
      <w:r>
        <w:rPr>
          <w:rFonts w:ascii="宋体" w:cs="宋体"/>
          <w:color w:val="0000FF"/>
          <w:sz w:val="21"/>
          <w:szCs w:val="21"/>
        </w:rPr>
        <w:t>#p1-#</w:t>
      </w:r>
      <w:r>
        <w:rPr>
          <w:rFonts w:hint="eastAsia"/>
          <w:kern w:val="2"/>
          <w:sz w:val="21"/>
        </w:rPr>
        <w:t>状态值</w:t>
      </w:r>
    </w:p>
    <w:p w:rsidR="00760E3C" w:rsidRDefault="00760E3C">
      <w:pPr>
        <w:widowControl w:val="0"/>
        <w:jc w:val="both"/>
        <w:rPr>
          <w:rFonts w:hint="eastAsia"/>
          <w:kern w:val="2"/>
          <w:sz w:val="21"/>
        </w:rPr>
      </w:pPr>
      <w:r>
        <w:rPr>
          <w:rFonts w:hint="eastAsia"/>
          <w:kern w:val="2"/>
          <w:sz w:val="21"/>
        </w:rPr>
        <w:t>nestate</w:t>
      </w:r>
      <w:r>
        <w:rPr>
          <w:rFonts w:hint="eastAsia"/>
          <w:kern w:val="2"/>
          <w:sz w:val="21"/>
        </w:rPr>
        <w:t>为固定字符串，状态代码是在</w:t>
      </w:r>
      <w:r>
        <w:rPr>
          <w:rFonts w:hint="eastAsia"/>
          <w:kern w:val="2"/>
          <w:sz w:val="21"/>
        </w:rPr>
        <w:t>basicinfo</w:t>
      </w:r>
      <w:r>
        <w:rPr>
          <w:rFonts w:hint="eastAsia"/>
          <w:kern w:val="2"/>
          <w:sz w:val="21"/>
        </w:rPr>
        <w:t>中定义好的的，状态值如果为空则为</w:t>
      </w:r>
      <w:r>
        <w:rPr>
          <w:rFonts w:hint="eastAsia"/>
          <w:kern w:val="2"/>
          <w:sz w:val="21"/>
        </w:rPr>
        <w:t>null</w:t>
      </w:r>
    </w:p>
    <w:p w:rsidR="00760E3C" w:rsidRDefault="00760E3C">
      <w:pPr>
        <w:widowControl w:val="0"/>
        <w:jc w:val="both"/>
        <w:rPr>
          <w:rFonts w:hint="eastAsia"/>
          <w:kern w:val="2"/>
          <w:sz w:val="21"/>
        </w:rPr>
      </w:pPr>
      <w:r>
        <w:rPr>
          <w:rFonts w:hint="eastAsia"/>
          <w:kern w:val="2"/>
          <w:sz w:val="21"/>
        </w:rPr>
        <w:t>softmgr</w:t>
      </w:r>
      <w:r>
        <w:rPr>
          <w:rFonts w:hint="eastAsia"/>
          <w:kern w:val="2"/>
          <w:sz w:val="21"/>
        </w:rPr>
        <w:t>：</w:t>
      </w:r>
    </w:p>
    <w:p w:rsidR="00760E3C" w:rsidRDefault="00760E3C">
      <w:pPr>
        <w:widowControl w:val="0"/>
        <w:jc w:val="both"/>
        <w:rPr>
          <w:rFonts w:hint="eastAsia"/>
          <w:kern w:val="2"/>
          <w:sz w:val="21"/>
        </w:rPr>
      </w:pPr>
      <w:r>
        <w:rPr>
          <w:rFonts w:hint="eastAsia"/>
          <w:kern w:val="2"/>
          <w:sz w:val="21"/>
        </w:rPr>
        <w:t>softmgr</w:t>
      </w:r>
    </w:p>
    <w:p w:rsidR="00760E3C" w:rsidRDefault="00760E3C">
      <w:pPr>
        <w:widowControl w:val="0"/>
        <w:numPr>
          <w:ilvl w:val="0"/>
          <w:numId w:val="12"/>
        </w:numPr>
        <w:jc w:val="both"/>
      </w:pPr>
      <w:r>
        <w:rPr>
          <w:rFonts w:hint="eastAsia"/>
        </w:rPr>
        <w:t>发送：</w:t>
      </w:r>
    </w:p>
    <w:p w:rsidR="00760E3C" w:rsidRDefault="00760E3C">
      <w:pPr>
        <w:spacing w:line="288" w:lineRule="auto"/>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checkconfig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#-:s8</w:t>
      </w:r>
      <w:r>
        <w:rPr>
          <w:rFonts w:hint="eastAsia"/>
          <w:kern w:val="2"/>
          <w:sz w:val="21"/>
        </w:rPr>
        <w:t>neinfo</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字段值</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字段值</w:t>
      </w:r>
      <w:r>
        <w:rPr>
          <w:rFonts w:ascii="宋体" w:cs="宋体"/>
          <w:color w:val="0000FF"/>
          <w:sz w:val="21"/>
          <w:szCs w:val="21"/>
        </w:rPr>
        <w:t>#-:s8</w:t>
      </w:r>
      <w:r>
        <w:rPr>
          <w:rFonts w:hint="eastAsia"/>
          <w:kern w:val="2"/>
          <w:sz w:val="21"/>
        </w:rPr>
        <w:t>neinfo</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字段值</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字段值</w:t>
      </w:r>
      <w:r>
        <w:rPr>
          <w:rFonts w:ascii="宋体" w:cs="宋体"/>
          <w:color w:val="0000FF"/>
          <w:sz w:val="21"/>
          <w:szCs w:val="21"/>
        </w:rPr>
        <w:t>#-:s8</w:t>
      </w:r>
      <w:r>
        <w:rPr>
          <w:rFonts w:hint="eastAsia"/>
          <w:kern w:val="2"/>
          <w:sz w:val="21"/>
        </w:rPr>
        <w:t xml:space="preserve"> configresult</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配置结果</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配置结果</w:t>
      </w:r>
      <w:r>
        <w:rPr>
          <w:rFonts w:ascii="宋体" w:cs="宋体"/>
          <w:color w:val="0000FF"/>
          <w:sz w:val="21"/>
          <w:szCs w:val="21"/>
        </w:rPr>
        <w:t>#-:s8</w:t>
      </w:r>
      <w:r>
        <w:rPr>
          <w:rFonts w:hint="eastAsia"/>
          <w:kern w:val="2"/>
          <w:sz w:val="21"/>
        </w:rPr>
        <w:t>softmgr</w:t>
      </w:r>
    </w:p>
    <w:p w:rsidR="00760E3C" w:rsidRDefault="00760E3C">
      <w:pPr>
        <w:spacing w:line="288" w:lineRule="auto"/>
        <w:rPr>
          <w:rFonts w:hint="eastAsia"/>
          <w:kern w:val="2"/>
          <w:sz w:val="21"/>
        </w:rPr>
      </w:pPr>
      <w:r>
        <w:rPr>
          <w:kern w:val="2"/>
          <w:sz w:val="21"/>
        </w:rPr>
        <w:t>…</w:t>
      </w:r>
      <w:r>
        <w:rPr>
          <w:rFonts w:hint="eastAsia"/>
          <w:kern w:val="2"/>
          <w:sz w:val="21"/>
        </w:rPr>
        <w:t>..</w:t>
      </w:r>
    </w:p>
    <w:p w:rsidR="00760E3C" w:rsidRDefault="00760E3C">
      <w:pPr>
        <w:spacing w:line="288" w:lineRule="auto"/>
        <w:rPr>
          <w:rFonts w:hint="eastAsia"/>
        </w:rPr>
      </w:pPr>
      <w:r>
        <w:rPr>
          <w:rFonts w:hint="eastAsia"/>
          <w:kern w:val="2"/>
          <w:sz w:val="21"/>
        </w:rPr>
        <w:t>mac</w:t>
      </w:r>
      <w:r>
        <w:rPr>
          <w:rFonts w:hint="eastAsia"/>
          <w:kern w:val="2"/>
          <w:sz w:val="21"/>
        </w:rPr>
        <w:t>为本机</w:t>
      </w:r>
      <w:r>
        <w:rPr>
          <w:rFonts w:hint="eastAsia"/>
          <w:kern w:val="2"/>
          <w:sz w:val="21"/>
        </w:rPr>
        <w:t>mac</w:t>
      </w:r>
      <w:r>
        <w:rPr>
          <w:rFonts w:hint="eastAsia"/>
          <w:kern w:val="2"/>
          <w:sz w:val="21"/>
        </w:rPr>
        <w:t>地址</w:t>
      </w:r>
    </w:p>
    <w:p w:rsidR="00760E3C" w:rsidRDefault="00760E3C">
      <w:pPr>
        <w:widowControl w:val="0"/>
        <w:numPr>
          <w:ilvl w:val="0"/>
          <w:numId w:val="12"/>
        </w:numPr>
        <w:jc w:val="both"/>
      </w:pPr>
      <w:r>
        <w:rPr>
          <w:rFonts w:hint="eastAsia"/>
        </w:rPr>
        <w:t>返回：</w:t>
      </w:r>
    </w:p>
    <w:p w:rsidR="00760E3C" w:rsidRDefault="00760E3C">
      <w:pPr>
        <w:widowControl w:val="0"/>
        <w:autoSpaceDE w:val="0"/>
        <w:autoSpaceDN w:val="0"/>
        <w:rPr>
          <w:rFonts w:ascii="宋体" w:hAnsi="宋体" w:hint="eastAsia"/>
          <w:color w:val="000000"/>
          <w:sz w:val="21"/>
          <w:lang w:val="zh-CN"/>
        </w:rPr>
      </w:pPr>
      <w:r>
        <w:rPr>
          <w:rFonts w:ascii="宋体" w:hAnsi="宋体" w:hint="eastAsia"/>
          <w:color w:val="000000"/>
          <w:sz w:val="21"/>
          <w:lang w:val="zh-CN"/>
        </w:rPr>
        <w:t>如果什么都不需要子代理做就为 1</w:t>
      </w:r>
    </w:p>
    <w:p w:rsidR="00760E3C" w:rsidRDefault="00760E3C">
      <w:pPr>
        <w:widowControl w:val="0"/>
        <w:autoSpaceDE w:val="0"/>
        <w:autoSpaceDN w:val="0"/>
        <w:rPr>
          <w:rFonts w:hint="eastAsia"/>
          <w:kern w:val="2"/>
          <w:sz w:val="21"/>
        </w:rPr>
      </w:pPr>
      <w:r>
        <w:rPr>
          <w:rFonts w:hint="eastAsia"/>
          <w:kern w:val="2"/>
          <w:sz w:val="21"/>
        </w:rPr>
        <w:t>需要</w:t>
      </w:r>
      <w:r>
        <w:rPr>
          <w:rFonts w:hint="eastAsia"/>
          <w:kern w:val="2"/>
          <w:sz w:val="21"/>
        </w:rPr>
        <w:t>agent</w:t>
      </w:r>
      <w:r>
        <w:rPr>
          <w:rFonts w:hint="eastAsia"/>
          <w:kern w:val="2"/>
          <w:sz w:val="21"/>
        </w:rPr>
        <w:t>做的有以下类型：每次可以返回多个内容，每个内容中间用分隔符（</w:t>
      </w:r>
      <w:r>
        <w:rPr>
          <w:rFonts w:ascii="宋体" w:cs="宋体"/>
          <w:color w:val="0000FF"/>
          <w:sz w:val="21"/>
          <w:szCs w:val="21"/>
        </w:rPr>
        <w:t>#-:s8</w:t>
      </w:r>
      <w:r>
        <w:rPr>
          <w:rFonts w:hint="eastAsia"/>
          <w:kern w:val="2"/>
          <w:sz w:val="21"/>
        </w:rPr>
        <w:t>）分开</w:t>
      </w:r>
    </w:p>
    <w:p w:rsidR="00760E3C" w:rsidRDefault="00760E3C">
      <w:pPr>
        <w:widowControl w:val="0"/>
        <w:autoSpaceDE w:val="0"/>
        <w:autoSpaceDN w:val="0"/>
        <w:rPr>
          <w:rFonts w:hint="eastAsia"/>
          <w:kern w:val="2"/>
          <w:sz w:val="21"/>
        </w:rPr>
      </w:pPr>
      <w:r>
        <w:rPr>
          <w:rFonts w:hint="eastAsia"/>
          <w:kern w:val="2"/>
          <w:sz w:val="21"/>
        </w:rPr>
        <w:t>neinfo:</w:t>
      </w:r>
      <w:r>
        <w:rPr>
          <w:rFonts w:hint="eastAsia"/>
          <w:kern w:val="2"/>
          <w:sz w:val="21"/>
        </w:rPr>
        <w:t>需要</w:t>
      </w:r>
      <w:r>
        <w:rPr>
          <w:rFonts w:hint="eastAsia"/>
          <w:kern w:val="2"/>
          <w:sz w:val="21"/>
        </w:rPr>
        <w:t>agent</w:t>
      </w:r>
      <w:r>
        <w:rPr>
          <w:rFonts w:hint="eastAsia"/>
          <w:kern w:val="2"/>
          <w:sz w:val="21"/>
        </w:rPr>
        <w:t>获取本地信息</w:t>
      </w:r>
    </w:p>
    <w:p w:rsidR="00760E3C" w:rsidRDefault="00760E3C">
      <w:pPr>
        <w:widowControl w:val="0"/>
        <w:autoSpaceDE w:val="0"/>
        <w:autoSpaceDN w:val="0"/>
        <w:rPr>
          <w:rFonts w:hint="eastAsia"/>
          <w:kern w:val="2"/>
          <w:sz w:val="21"/>
        </w:rPr>
      </w:pPr>
      <w:r>
        <w:rPr>
          <w:rFonts w:hint="eastAsia"/>
          <w:kern w:val="2"/>
          <w:sz w:val="21"/>
        </w:rPr>
        <w:t>neinfo</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字段名称</w:t>
      </w:r>
    </w:p>
    <w:p w:rsidR="00760E3C" w:rsidRDefault="00760E3C">
      <w:pPr>
        <w:widowControl w:val="0"/>
        <w:autoSpaceDE w:val="0"/>
        <w:autoSpaceDN w:val="0"/>
        <w:rPr>
          <w:rFonts w:hint="eastAsia"/>
          <w:kern w:val="2"/>
          <w:sz w:val="21"/>
        </w:rPr>
      </w:pPr>
      <w:r>
        <w:rPr>
          <w:rFonts w:hint="eastAsia"/>
          <w:kern w:val="2"/>
          <w:sz w:val="21"/>
        </w:rPr>
        <w:t>neinfo</w:t>
      </w:r>
      <w:r>
        <w:rPr>
          <w:rFonts w:hint="eastAsia"/>
          <w:kern w:val="2"/>
          <w:sz w:val="21"/>
        </w:rPr>
        <w:t>为固定字符串，后边可以跟有多个字段名称</w:t>
      </w:r>
    </w:p>
    <w:p w:rsidR="00760E3C" w:rsidRDefault="00760E3C">
      <w:pPr>
        <w:widowControl w:val="0"/>
        <w:autoSpaceDE w:val="0"/>
        <w:autoSpaceDN w:val="0"/>
        <w:rPr>
          <w:rFonts w:ascii="宋体" w:hAnsi="宋体" w:hint="eastAsia"/>
          <w:color w:val="000000"/>
          <w:sz w:val="21"/>
        </w:rPr>
      </w:pPr>
    </w:p>
    <w:p w:rsidR="00760E3C" w:rsidRDefault="00760E3C">
      <w:pPr>
        <w:widowControl w:val="0"/>
        <w:autoSpaceDE w:val="0"/>
        <w:autoSpaceDN w:val="0"/>
        <w:rPr>
          <w:rFonts w:hint="eastAsia"/>
          <w:kern w:val="2"/>
          <w:sz w:val="21"/>
        </w:rPr>
      </w:pPr>
      <w:r>
        <w:rPr>
          <w:rFonts w:hint="eastAsia"/>
          <w:kern w:val="2"/>
          <w:sz w:val="21"/>
        </w:rPr>
        <w:t>config:</w:t>
      </w:r>
    </w:p>
    <w:p w:rsidR="00760E3C" w:rsidRDefault="00760E3C">
      <w:pPr>
        <w:widowControl w:val="0"/>
        <w:autoSpaceDE w:val="0"/>
        <w:autoSpaceDN w:val="0"/>
        <w:rPr>
          <w:rFonts w:hint="eastAsia"/>
          <w:kern w:val="2"/>
          <w:sz w:val="21"/>
        </w:rPr>
      </w:pPr>
      <w:r>
        <w:rPr>
          <w:rFonts w:hint="eastAsia"/>
          <w:kern w:val="2"/>
          <w:sz w:val="21"/>
        </w:rPr>
        <w:t>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信息值</w:t>
      </w:r>
    </w:p>
    <w:p w:rsidR="00760E3C" w:rsidRDefault="00760E3C">
      <w:pPr>
        <w:widowControl w:val="0"/>
        <w:autoSpaceDE w:val="0"/>
        <w:autoSpaceDN w:val="0"/>
        <w:rPr>
          <w:rFonts w:hint="eastAsia"/>
          <w:kern w:val="2"/>
          <w:sz w:val="21"/>
        </w:rPr>
      </w:pPr>
      <w:r>
        <w:rPr>
          <w:rFonts w:hint="eastAsia"/>
          <w:kern w:val="2"/>
          <w:sz w:val="21"/>
        </w:rPr>
        <w:t>config</w:t>
      </w:r>
      <w:r>
        <w:rPr>
          <w:rFonts w:hint="eastAsia"/>
          <w:kern w:val="2"/>
          <w:sz w:val="21"/>
        </w:rPr>
        <w:t>为固定字符串，后边可以跟信息分类和信息值对</w:t>
      </w:r>
    </w:p>
    <w:p w:rsidR="00760E3C" w:rsidRDefault="00760E3C">
      <w:pPr>
        <w:widowControl w:val="0"/>
        <w:autoSpaceDE w:val="0"/>
        <w:autoSpaceDN w:val="0"/>
        <w:rPr>
          <w:rFonts w:hint="eastAsia"/>
          <w:kern w:val="2"/>
          <w:sz w:val="21"/>
        </w:rPr>
      </w:pPr>
      <w:r>
        <w:rPr>
          <w:rFonts w:hint="eastAsia"/>
          <w:kern w:val="2"/>
          <w:sz w:val="21"/>
        </w:rPr>
        <w:t>信息值的有些需要有分隔符分开，具体详细设计时确定</w:t>
      </w:r>
    </w:p>
    <w:p w:rsidR="00760E3C" w:rsidRDefault="00760E3C">
      <w:pPr>
        <w:widowControl w:val="0"/>
        <w:autoSpaceDE w:val="0"/>
        <w:autoSpaceDN w:val="0"/>
        <w:rPr>
          <w:rFonts w:hint="eastAsia"/>
          <w:kern w:val="2"/>
          <w:sz w:val="21"/>
        </w:rPr>
      </w:pPr>
    </w:p>
    <w:p w:rsidR="00760E3C" w:rsidRDefault="00760E3C">
      <w:pPr>
        <w:widowControl w:val="0"/>
        <w:autoSpaceDE w:val="0"/>
        <w:autoSpaceDN w:val="0"/>
        <w:rPr>
          <w:rFonts w:hint="eastAsia"/>
          <w:kern w:val="2"/>
          <w:sz w:val="21"/>
        </w:rPr>
      </w:pPr>
      <w:r>
        <w:rPr>
          <w:rFonts w:hint="eastAsia"/>
          <w:kern w:val="2"/>
          <w:sz w:val="21"/>
        </w:rPr>
        <w:t>例如：</w:t>
      </w:r>
      <w:r>
        <w:rPr>
          <w:rFonts w:hint="eastAsia"/>
          <w:kern w:val="2"/>
          <w:sz w:val="21"/>
        </w:rPr>
        <w:t xml:space="preserve"> neinfo</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字段名称</w:t>
      </w:r>
      <w:r>
        <w:rPr>
          <w:rFonts w:ascii="宋体" w:cs="宋体"/>
          <w:color w:val="0000FF"/>
          <w:sz w:val="21"/>
          <w:szCs w:val="21"/>
        </w:rPr>
        <w:t>#-:s8</w:t>
      </w:r>
      <w:r>
        <w:rPr>
          <w:rFonts w:hint="eastAsia"/>
          <w:kern w:val="2"/>
          <w:sz w:val="21"/>
        </w:rPr>
        <w:t>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信息值</w:t>
      </w:r>
      <w:r>
        <w:rPr>
          <w:rFonts w:ascii="宋体" w:cs="宋体"/>
          <w:color w:val="0000FF"/>
          <w:sz w:val="21"/>
          <w:szCs w:val="21"/>
        </w:rPr>
        <w:t>#-:s8</w:t>
      </w:r>
      <w:r>
        <w:rPr>
          <w:rFonts w:hint="eastAsia"/>
          <w:kern w:val="2"/>
          <w:sz w:val="21"/>
        </w:rPr>
        <w:t xml:space="preserve"> 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信息值</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信息值</w:t>
      </w:r>
    </w:p>
    <w:p w:rsidR="00760E3C" w:rsidRDefault="00760E3C">
      <w:pPr>
        <w:widowControl w:val="0"/>
        <w:autoSpaceDE w:val="0"/>
        <w:autoSpaceDN w:val="0"/>
        <w:rPr>
          <w:rFonts w:hint="eastAsia"/>
          <w:kern w:val="2"/>
          <w:sz w:val="21"/>
        </w:rPr>
      </w:pPr>
    </w:p>
    <w:p w:rsidR="00760E3C" w:rsidRDefault="00760E3C">
      <w:pPr>
        <w:widowControl w:val="0"/>
        <w:autoSpaceDE w:val="0"/>
        <w:autoSpaceDN w:val="0"/>
        <w:rPr>
          <w:rFonts w:hint="eastAsia"/>
          <w:kern w:val="2"/>
          <w:sz w:val="21"/>
        </w:rPr>
      </w:pPr>
      <w:r>
        <w:rPr>
          <w:rFonts w:hint="eastAsia"/>
          <w:kern w:val="2"/>
          <w:sz w:val="21"/>
        </w:rPr>
        <w:t>mac</w:t>
      </w:r>
      <w:r>
        <w:rPr>
          <w:rFonts w:hint="eastAsia"/>
          <w:kern w:val="2"/>
          <w:sz w:val="21"/>
        </w:rPr>
        <w:t>为本机</w:t>
      </w:r>
      <w:r>
        <w:rPr>
          <w:rFonts w:hint="eastAsia"/>
          <w:kern w:val="2"/>
          <w:sz w:val="21"/>
        </w:rPr>
        <w:t>mac</w:t>
      </w:r>
      <w:r>
        <w:rPr>
          <w:rFonts w:hint="eastAsia"/>
          <w:kern w:val="2"/>
          <w:sz w:val="21"/>
        </w:rPr>
        <w:t>地址</w:t>
      </w:r>
    </w:p>
    <w:p w:rsidR="00760E3C" w:rsidRDefault="00760E3C">
      <w:pPr>
        <w:widowControl w:val="0"/>
        <w:autoSpaceDE w:val="0"/>
        <w:autoSpaceDN w:val="0"/>
        <w:rPr>
          <w:rFonts w:hint="eastAsia"/>
          <w:kern w:val="2"/>
          <w:sz w:val="21"/>
        </w:rPr>
      </w:pPr>
    </w:p>
    <w:p w:rsidR="00760E3C" w:rsidRDefault="00760E3C">
      <w:pPr>
        <w:pStyle w:val="2"/>
        <w:tabs>
          <w:tab w:val="clear" w:pos="576"/>
          <w:tab w:val="left" w:pos="432"/>
          <w:tab w:val="left" w:pos="567"/>
          <w:tab w:val="left" w:pos="840"/>
          <w:tab w:val="right" w:leader="dot" w:pos="8302"/>
        </w:tabs>
        <w:ind w:right="240"/>
        <w:rPr>
          <w:rFonts w:hAnsi="宋体"/>
        </w:rPr>
      </w:pPr>
      <w:bookmarkStart w:id="21" w:name="_Toc291855925"/>
      <w:r>
        <w:rPr>
          <w:rFonts w:hAnsi="宋体" w:hint="eastAsia"/>
        </w:rPr>
        <w:t>子代理上报桌面图片接口</w:t>
      </w:r>
      <w:bookmarkEnd w:id="21"/>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接口方向：子代理——</w:t>
      </w:r>
      <w:r>
        <w:t>&gt;</w:t>
      </w:r>
      <w:r>
        <w:rPr>
          <w:rFonts w:hAnsi="宋体" w:hint="eastAsia"/>
        </w:rPr>
        <w:t>管理服务</w:t>
      </w:r>
    </w:p>
    <w:p w:rsidR="00760E3C" w:rsidRDefault="00760E3C">
      <w:pPr>
        <w:widowControl w:val="0"/>
        <w:numPr>
          <w:ilvl w:val="0"/>
          <w:numId w:val="12"/>
        </w:numPr>
        <w:jc w:val="both"/>
      </w:pPr>
      <w:r>
        <w:rPr>
          <w:rFonts w:ascii="宋体" w:hAnsi="宋体" w:hint="eastAsia"/>
        </w:rPr>
        <w:t>接口功能：</w:t>
      </w:r>
      <w:r>
        <w:rPr>
          <w:rFonts w:hAnsi="宋体" w:hint="eastAsia"/>
        </w:rPr>
        <w:t>子代理向管理服务上报桌面图片</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p w:rsidR="00760E3C" w:rsidRDefault="00760E3C">
      <w:pPr>
        <w:widowControl w:val="0"/>
        <w:ind w:left="420"/>
        <w:jc w:val="both"/>
        <w:rPr>
          <w:rFonts w:hint="eastAsia"/>
          <w:kern w:val="2"/>
          <w:sz w:val="21"/>
        </w:rPr>
      </w:pPr>
      <w:r>
        <w:rPr>
          <w:rFonts w:hint="eastAsia"/>
          <w:kern w:val="2"/>
          <w:sz w:val="21"/>
        </w:rPr>
        <w:t>设备</w:t>
      </w:r>
      <w:r>
        <w:rPr>
          <w:rFonts w:hint="eastAsia"/>
          <w:kern w:val="2"/>
          <w:sz w:val="21"/>
        </w:rPr>
        <w:t>id</w:t>
      </w:r>
      <w:r>
        <w:rPr>
          <w:rFonts w:hint="eastAsia"/>
          <w:kern w:val="2"/>
          <w:sz w:val="21"/>
        </w:rPr>
        <w:t>，图片信息</w:t>
      </w: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设备</w:t>
      </w:r>
      <w:r>
        <w:rPr>
          <w:rFonts w:hint="eastAsia"/>
          <w:kern w:val="2"/>
          <w:sz w:val="21"/>
        </w:rPr>
        <w:t>id</w:t>
      </w:r>
      <w:r>
        <w:rPr>
          <w:rFonts w:hint="eastAsia"/>
          <w:kern w:val="2"/>
          <w:sz w:val="21"/>
        </w:rPr>
        <w:t>，图片信息</w:t>
      </w:r>
    </w:p>
    <w:p w:rsidR="00760E3C" w:rsidRDefault="00760E3C">
      <w:pPr>
        <w:widowControl w:val="0"/>
        <w:autoSpaceDE w:val="0"/>
        <w:autoSpaceDN w:val="0"/>
        <w:rPr>
          <w:rFonts w:ascii="宋体" w:hAnsi="宋体" w:hint="eastAsia"/>
          <w:color w:val="000000"/>
          <w:sz w:val="21"/>
        </w:rPr>
      </w:pPr>
      <w:r>
        <w:rPr>
          <w:rFonts w:hint="eastAsia"/>
        </w:rPr>
        <w:t>返回：</w:t>
      </w:r>
      <w:r>
        <w:rPr>
          <w:rFonts w:hint="eastAsia"/>
        </w:rPr>
        <w:t>1</w:t>
      </w:r>
      <w:r>
        <w:rPr>
          <w:rFonts w:hint="eastAsia"/>
        </w:rPr>
        <w:t>或</w:t>
      </w:r>
      <w:r>
        <w:rPr>
          <w:rFonts w:hint="eastAsia"/>
        </w:rPr>
        <w:t>0</w:t>
      </w:r>
      <w:r>
        <w:rPr>
          <w:rFonts w:hint="eastAsia"/>
        </w:rPr>
        <w:t>，</w:t>
      </w:r>
      <w:r>
        <w:rPr>
          <w:rFonts w:hint="eastAsia"/>
        </w:rPr>
        <w:t>1</w:t>
      </w:r>
      <w:r>
        <w:rPr>
          <w:rFonts w:hint="eastAsia"/>
        </w:rPr>
        <w:t>表示继续上报</w:t>
      </w:r>
      <w:r>
        <w:rPr>
          <w:rFonts w:hint="eastAsia"/>
        </w:rPr>
        <w:t>,  0</w:t>
      </w:r>
      <w:r>
        <w:rPr>
          <w:rFonts w:hint="eastAsia"/>
        </w:rPr>
        <w:t>表示不需要上报</w:t>
      </w:r>
    </w:p>
    <w:p w:rsidR="00760E3C" w:rsidRDefault="00760E3C">
      <w:pPr>
        <w:pStyle w:val="2"/>
        <w:tabs>
          <w:tab w:val="clear" w:pos="576"/>
          <w:tab w:val="left" w:pos="432"/>
          <w:tab w:val="left" w:pos="567"/>
          <w:tab w:val="left" w:pos="840"/>
          <w:tab w:val="right" w:leader="dot" w:pos="8302"/>
        </w:tabs>
        <w:ind w:right="240"/>
        <w:rPr>
          <w:rFonts w:hAnsi="宋体"/>
        </w:rPr>
      </w:pPr>
      <w:bookmarkStart w:id="22" w:name="_Toc291855926"/>
      <w:r>
        <w:rPr>
          <w:rFonts w:hAnsi="宋体" w:hint="eastAsia"/>
        </w:rPr>
        <w:t>管理服务重启子代理接口</w:t>
      </w:r>
      <w:bookmarkEnd w:id="22"/>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管理服务</w:t>
      </w:r>
      <w:r>
        <w:rPr>
          <w:rFonts w:hint="eastAsia"/>
        </w:rPr>
        <w:t>——</w:t>
      </w:r>
      <w:r>
        <w:t>&gt;</w:t>
      </w:r>
      <w:r>
        <w:rPr>
          <w:rFonts w:hint="eastAsia"/>
        </w:rPr>
        <w:t>主代理</w:t>
      </w:r>
    </w:p>
    <w:p w:rsidR="00760E3C" w:rsidRDefault="00760E3C">
      <w:pPr>
        <w:widowControl w:val="0"/>
        <w:numPr>
          <w:ilvl w:val="0"/>
          <w:numId w:val="12"/>
        </w:numPr>
        <w:jc w:val="both"/>
      </w:pPr>
      <w:r>
        <w:rPr>
          <w:rFonts w:ascii="宋体" w:hAnsi="宋体" w:hint="eastAsia"/>
        </w:rPr>
        <w:t>接口功能：</w:t>
      </w:r>
      <w:r>
        <w:t xml:space="preserve"> </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p w:rsidR="00760E3C" w:rsidRDefault="00760E3C">
      <w:pPr>
        <w:widowControl w:val="0"/>
        <w:ind w:left="420"/>
        <w:jc w:val="both"/>
        <w:rPr>
          <w:rFonts w:hint="eastAsia"/>
          <w:kern w:val="2"/>
          <w:sz w:val="21"/>
        </w:rPr>
      </w:pPr>
      <w:r>
        <w:rPr>
          <w:rFonts w:hint="eastAsia"/>
          <w:kern w:val="2"/>
          <w:sz w:val="21"/>
        </w:rPr>
        <w:t>需要向子代理传递</w:t>
      </w:r>
      <w:r>
        <w:rPr>
          <w:rFonts w:hint="eastAsia"/>
          <w:kern w:val="2"/>
          <w:sz w:val="21"/>
        </w:rPr>
        <w:t>mac</w:t>
      </w:r>
      <w:r>
        <w:rPr>
          <w:rFonts w:hint="eastAsia"/>
          <w:kern w:val="2"/>
          <w:sz w:val="21"/>
        </w:rPr>
        <w:t>地址，子代理将</w:t>
      </w:r>
      <w:r>
        <w:rPr>
          <w:rFonts w:hint="eastAsia"/>
          <w:kern w:val="2"/>
          <w:sz w:val="21"/>
        </w:rPr>
        <w:t>mac</w:t>
      </w:r>
      <w:r>
        <w:rPr>
          <w:rFonts w:hint="eastAsia"/>
          <w:kern w:val="2"/>
          <w:sz w:val="21"/>
        </w:rPr>
        <w:t>存储到内存作为设备编号传递使用</w:t>
      </w: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80"/>
        <w:rPr>
          <w:rFonts w:hint="eastAsia"/>
        </w:rPr>
      </w:pPr>
      <w:r>
        <w:rPr>
          <w:rFonts w:hint="eastAsia"/>
        </w:rPr>
        <w:t>空</w:t>
      </w:r>
    </w:p>
    <w:p w:rsidR="00760E3C" w:rsidRDefault="00760E3C">
      <w:pPr>
        <w:widowControl w:val="0"/>
        <w:numPr>
          <w:ilvl w:val="0"/>
          <w:numId w:val="12"/>
        </w:numPr>
        <w:jc w:val="both"/>
        <w:rPr>
          <w:rFonts w:hint="eastAsia"/>
        </w:rPr>
      </w:pPr>
      <w:r>
        <w:rPr>
          <w:rFonts w:hint="eastAsia"/>
        </w:rPr>
        <w:t>返回：</w:t>
      </w:r>
      <w:r>
        <w:rPr>
          <w:rFonts w:hint="eastAsia"/>
        </w:rPr>
        <w:t>1</w:t>
      </w:r>
      <w:r>
        <w:rPr>
          <w:rFonts w:hint="eastAsia"/>
        </w:rPr>
        <w:t>或</w:t>
      </w:r>
      <w:r>
        <w:rPr>
          <w:rFonts w:hint="eastAsia"/>
        </w:rPr>
        <w:t>0</w:t>
      </w:r>
      <w:r>
        <w:rPr>
          <w:rFonts w:hint="eastAsia"/>
        </w:rPr>
        <w:t>，</w:t>
      </w:r>
      <w:r>
        <w:rPr>
          <w:rFonts w:hint="eastAsia"/>
        </w:rPr>
        <w:t>1</w:t>
      </w:r>
      <w:r>
        <w:rPr>
          <w:rFonts w:hint="eastAsia"/>
        </w:rPr>
        <w:t>表示成功</w:t>
      </w:r>
      <w:r>
        <w:rPr>
          <w:rFonts w:hint="eastAsia"/>
        </w:rPr>
        <w:t>,0</w:t>
      </w:r>
      <w:r>
        <w:rPr>
          <w:rFonts w:hint="eastAsia"/>
        </w:rPr>
        <w:t>表示失败</w:t>
      </w:r>
    </w:p>
    <w:p w:rsidR="00760E3C" w:rsidRDefault="00760E3C">
      <w:pPr>
        <w:pStyle w:val="a0"/>
        <w:ind w:firstLine="0"/>
        <w:rPr>
          <w:rFonts w:hint="eastAsia"/>
        </w:rPr>
      </w:pPr>
    </w:p>
    <w:p w:rsidR="00760E3C" w:rsidRDefault="00760E3C">
      <w:pPr>
        <w:pStyle w:val="2"/>
        <w:tabs>
          <w:tab w:val="clear" w:pos="576"/>
          <w:tab w:val="left" w:pos="432"/>
          <w:tab w:val="left" w:pos="567"/>
          <w:tab w:val="left" w:pos="840"/>
          <w:tab w:val="right" w:leader="dot" w:pos="8302"/>
        </w:tabs>
        <w:ind w:right="240"/>
        <w:rPr>
          <w:rFonts w:hAnsi="宋体"/>
        </w:rPr>
      </w:pPr>
      <w:bookmarkStart w:id="23" w:name="_Toc291855927"/>
      <w:r>
        <w:rPr>
          <w:rFonts w:hAnsi="宋体" w:hint="eastAsia"/>
        </w:rPr>
        <w:t>管理服务调用子代理控制接口</w:t>
      </w:r>
      <w:bookmarkEnd w:id="23"/>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管理服务</w:t>
      </w:r>
      <w:r>
        <w:rPr>
          <w:rFonts w:hint="eastAsia"/>
        </w:rPr>
        <w:t>——</w:t>
      </w:r>
      <w:r>
        <w:t>&gt;</w:t>
      </w:r>
      <w:r>
        <w:rPr>
          <w:rFonts w:hAnsi="宋体" w:hint="eastAsia"/>
        </w:rPr>
        <w:t>子</w:t>
      </w:r>
      <w:r>
        <w:rPr>
          <w:rFonts w:hint="eastAsia"/>
        </w:rPr>
        <w:t>代理</w:t>
      </w:r>
    </w:p>
    <w:p w:rsidR="00760E3C" w:rsidRDefault="00760E3C">
      <w:pPr>
        <w:widowControl w:val="0"/>
        <w:numPr>
          <w:ilvl w:val="0"/>
          <w:numId w:val="12"/>
        </w:numPr>
        <w:jc w:val="both"/>
      </w:pPr>
      <w:r>
        <w:rPr>
          <w:rFonts w:ascii="宋体" w:hAnsi="宋体" w:hint="eastAsia"/>
        </w:rPr>
        <w:t>接口功能：</w:t>
      </w:r>
      <w:r>
        <w:t xml:space="preserve"> </w:t>
      </w:r>
      <w:r>
        <w:rPr>
          <w:rFonts w:hAnsi="宋体" w:hint="eastAsia"/>
        </w:rPr>
        <w:t>管理服务调用子代理控制接口</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controlcode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控制指令</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controlparam</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控制参数</w:t>
            </w:r>
          </w:p>
          <w:p w:rsidR="00760E3C" w:rsidRDefault="00760E3C">
            <w:pPr>
              <w:widowControl w:val="0"/>
              <w:spacing w:line="360" w:lineRule="auto"/>
              <w:jc w:val="both"/>
              <w:rPr>
                <w:rFonts w:hint="eastAsia"/>
                <w:kern w:val="2"/>
                <w:sz w:val="21"/>
              </w:rPr>
            </w:pPr>
            <w:r>
              <w:rPr>
                <w:rFonts w:hint="eastAsia"/>
                <w:kern w:val="2"/>
                <w:sz w:val="21"/>
              </w:rPr>
              <w:t>关机控制包括参数：</w:t>
            </w:r>
          </w:p>
          <w:p w:rsidR="00760E3C" w:rsidRDefault="00760E3C">
            <w:pPr>
              <w:widowControl w:val="0"/>
              <w:spacing w:line="360" w:lineRule="auto"/>
              <w:jc w:val="both"/>
              <w:rPr>
                <w:rFonts w:hint="eastAsia"/>
                <w:kern w:val="2"/>
                <w:sz w:val="21"/>
              </w:rPr>
            </w:pPr>
            <w:r>
              <w:rPr>
                <w:rFonts w:hint="eastAsia"/>
                <w:kern w:val="2"/>
                <w:sz w:val="21"/>
              </w:rPr>
              <w:t>提示信息</w:t>
            </w:r>
          </w:p>
          <w:p w:rsidR="00760E3C" w:rsidRDefault="00760E3C">
            <w:pPr>
              <w:widowControl w:val="0"/>
              <w:spacing w:line="360" w:lineRule="auto"/>
              <w:jc w:val="both"/>
              <w:rPr>
                <w:rFonts w:hint="eastAsia"/>
                <w:kern w:val="2"/>
                <w:sz w:val="21"/>
              </w:rPr>
            </w:pPr>
            <w:r>
              <w:rPr>
                <w:rFonts w:hint="eastAsia"/>
                <w:kern w:val="2"/>
                <w:sz w:val="21"/>
              </w:rPr>
              <w:t>延时时间</w:t>
            </w:r>
            <w:r>
              <w:rPr>
                <w:rFonts w:hint="eastAsia"/>
                <w:kern w:val="2"/>
                <w:sz w:val="21"/>
              </w:rPr>
              <w:t>(</w:t>
            </w:r>
            <w:r>
              <w:rPr>
                <w:rFonts w:hint="eastAsia"/>
                <w:kern w:val="2"/>
                <w:sz w:val="21"/>
              </w:rPr>
              <w:t>秒</w:t>
            </w:r>
            <w:r>
              <w:rPr>
                <w:rFonts w:hint="eastAsia"/>
                <w:kern w:val="2"/>
                <w:sz w:val="21"/>
              </w:rPr>
              <w:t>)</w:t>
            </w:r>
          </w:p>
          <w:p w:rsidR="00760E3C" w:rsidRDefault="00760E3C">
            <w:pPr>
              <w:widowControl w:val="0"/>
              <w:spacing w:line="360" w:lineRule="auto"/>
              <w:jc w:val="both"/>
              <w:rPr>
                <w:rFonts w:hint="eastAsia"/>
                <w:kern w:val="2"/>
                <w:sz w:val="21"/>
              </w:rPr>
            </w:pPr>
            <w:r>
              <w:rPr>
                <w:rFonts w:hint="eastAsia"/>
                <w:kern w:val="2"/>
                <w:sz w:val="21"/>
              </w:rPr>
              <w:t>将这两顶放入</w:t>
            </w:r>
            <w:r>
              <w:rPr>
                <w:rFonts w:hint="eastAsia"/>
                <w:kern w:val="2"/>
                <w:sz w:val="21"/>
              </w:rPr>
              <w:t>list</w:t>
            </w:r>
            <w:r>
              <w:rPr>
                <w:rFonts w:hint="eastAsia"/>
                <w:kern w:val="2"/>
                <w:sz w:val="21"/>
              </w:rPr>
              <w:t>中</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控制指令字符串</w:t>
      </w:r>
    </w:p>
    <w:p w:rsidR="00760E3C" w:rsidRDefault="00760E3C">
      <w:pPr>
        <w:widowControl w:val="0"/>
        <w:numPr>
          <w:ilvl w:val="0"/>
          <w:numId w:val="12"/>
        </w:numPr>
        <w:jc w:val="both"/>
        <w:rPr>
          <w:rFonts w:hint="eastAsia"/>
        </w:rPr>
      </w:pPr>
      <w:r>
        <w:rPr>
          <w:rFonts w:hint="eastAsia"/>
        </w:rPr>
        <w:t>返回：</w:t>
      </w:r>
    </w:p>
    <w:p w:rsidR="00760E3C" w:rsidRDefault="00760E3C">
      <w:pPr>
        <w:widowControl w:val="0"/>
        <w:ind w:left="420"/>
        <w:jc w:val="both"/>
        <w:rPr>
          <w:rFonts w:hint="eastAsia"/>
        </w:rPr>
      </w:pPr>
      <w:r>
        <w:rPr>
          <w:rFonts w:hint="eastAsia"/>
        </w:rPr>
        <w:t>控制结果：</w:t>
      </w:r>
      <w:r>
        <w:rPr>
          <w:rFonts w:hint="eastAsia"/>
        </w:rPr>
        <w:t>1</w:t>
      </w:r>
      <w:r>
        <w:rPr>
          <w:rFonts w:hint="eastAsia"/>
        </w:rPr>
        <w:t>：成功，</w:t>
      </w:r>
      <w:r>
        <w:rPr>
          <w:rFonts w:hint="eastAsia"/>
        </w:rPr>
        <w:t>0</w:t>
      </w:r>
      <w:r>
        <w:rPr>
          <w:rFonts w:hint="eastAsia"/>
        </w:rPr>
        <w:t>：失败</w:t>
      </w:r>
    </w:p>
    <w:p w:rsidR="00760E3C" w:rsidRDefault="00760E3C">
      <w:pPr>
        <w:pStyle w:val="a0"/>
        <w:ind w:firstLine="0"/>
        <w:rPr>
          <w:rFonts w:hint="eastAsia"/>
        </w:rPr>
      </w:pPr>
    </w:p>
    <w:p w:rsidR="00760E3C" w:rsidRDefault="00760E3C">
      <w:pPr>
        <w:pStyle w:val="a0"/>
        <w:ind w:firstLine="0"/>
        <w:rPr>
          <w:rFonts w:hint="eastAsia"/>
        </w:rPr>
      </w:pPr>
    </w:p>
    <w:p w:rsidR="00760E3C" w:rsidRDefault="00760E3C">
      <w:pPr>
        <w:pStyle w:val="2"/>
        <w:tabs>
          <w:tab w:val="clear" w:pos="576"/>
          <w:tab w:val="left" w:pos="432"/>
          <w:tab w:val="left" w:pos="567"/>
          <w:tab w:val="left" w:pos="840"/>
          <w:tab w:val="right" w:leader="dot" w:pos="8302"/>
        </w:tabs>
        <w:ind w:right="240"/>
        <w:rPr>
          <w:rFonts w:hAnsi="宋体"/>
        </w:rPr>
      </w:pPr>
      <w:bookmarkStart w:id="24" w:name="_Toc291855928"/>
      <w:r>
        <w:rPr>
          <w:rFonts w:hAnsi="宋体" w:hint="eastAsia"/>
        </w:rPr>
        <w:t>管理服务向子代理通知消息</w:t>
      </w:r>
      <w:bookmarkEnd w:id="24"/>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管理服务</w:t>
      </w:r>
      <w:r>
        <w:rPr>
          <w:rFonts w:hint="eastAsia"/>
        </w:rPr>
        <w:t>——</w:t>
      </w:r>
      <w:r>
        <w:t>&gt;</w:t>
      </w:r>
      <w:r>
        <w:rPr>
          <w:rFonts w:hAnsi="宋体" w:hint="eastAsia"/>
        </w:rPr>
        <w:t>子</w:t>
      </w:r>
      <w:r>
        <w:rPr>
          <w:rFonts w:hint="eastAsia"/>
        </w:rPr>
        <w:t>代理</w:t>
      </w:r>
    </w:p>
    <w:p w:rsidR="00760E3C" w:rsidRDefault="00760E3C">
      <w:pPr>
        <w:widowControl w:val="0"/>
        <w:numPr>
          <w:ilvl w:val="0"/>
          <w:numId w:val="12"/>
        </w:numPr>
        <w:jc w:val="both"/>
      </w:pPr>
      <w:r>
        <w:rPr>
          <w:rFonts w:ascii="宋体" w:hAnsi="宋体" w:hint="eastAsia"/>
        </w:rPr>
        <w:t>接口功能：</w:t>
      </w:r>
      <w:r>
        <w:rPr>
          <w:rFonts w:hAnsi="宋体" w:hint="eastAsia"/>
        </w:rPr>
        <w:t>管理服务向子代理通知消息</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rPr>
              <w:t>title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标题</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rPr>
            </w:pPr>
            <w:r>
              <w:rPr>
                <w:rFonts w:hint="eastAsia"/>
              </w:rPr>
              <w:t>content</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内容</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rPr>
            </w:pPr>
            <w:r>
              <w:rPr>
                <w:rFonts w:hint="eastAsia"/>
              </w:rPr>
              <w:t>showtype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显示方式</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封装好的字符串</w:t>
      </w:r>
    </w:p>
    <w:p w:rsidR="00760E3C" w:rsidRDefault="00760E3C">
      <w:pPr>
        <w:widowControl w:val="0"/>
        <w:numPr>
          <w:ilvl w:val="0"/>
          <w:numId w:val="12"/>
        </w:numPr>
        <w:jc w:val="both"/>
        <w:rPr>
          <w:rFonts w:hint="eastAsia"/>
        </w:rPr>
      </w:pPr>
      <w:r>
        <w:rPr>
          <w:rFonts w:hint="eastAsia"/>
        </w:rPr>
        <w:t>返回：</w:t>
      </w:r>
    </w:p>
    <w:p w:rsidR="00760E3C" w:rsidRDefault="00760E3C">
      <w:pPr>
        <w:pStyle w:val="a0"/>
        <w:ind w:firstLine="0"/>
        <w:rPr>
          <w:rFonts w:hint="eastAsia"/>
        </w:rPr>
      </w:pPr>
      <w:r>
        <w:rPr>
          <w:rFonts w:hint="eastAsia"/>
        </w:rPr>
        <w:t>控制结果：</w:t>
      </w:r>
      <w:r>
        <w:rPr>
          <w:rFonts w:hint="eastAsia"/>
        </w:rPr>
        <w:t>1</w:t>
      </w:r>
      <w:r>
        <w:rPr>
          <w:rFonts w:hint="eastAsia"/>
        </w:rPr>
        <w:t>：成功，</w:t>
      </w:r>
      <w:r>
        <w:rPr>
          <w:rFonts w:hint="eastAsia"/>
        </w:rPr>
        <w:t>0</w:t>
      </w:r>
      <w:r>
        <w:rPr>
          <w:rFonts w:hint="eastAsia"/>
        </w:rPr>
        <w:t>：失败</w:t>
      </w:r>
    </w:p>
    <w:p w:rsidR="00760E3C" w:rsidRDefault="00760E3C">
      <w:pPr>
        <w:pStyle w:val="2"/>
        <w:tabs>
          <w:tab w:val="clear" w:pos="576"/>
          <w:tab w:val="left" w:pos="432"/>
          <w:tab w:val="left" w:pos="567"/>
          <w:tab w:val="left" w:pos="840"/>
          <w:tab w:val="right" w:leader="dot" w:pos="8302"/>
        </w:tabs>
        <w:ind w:right="240"/>
        <w:rPr>
          <w:rFonts w:hAnsi="宋体"/>
        </w:rPr>
      </w:pPr>
      <w:bookmarkStart w:id="25" w:name="_Toc291855929"/>
      <w:r>
        <w:rPr>
          <w:rFonts w:hAnsi="宋体" w:hint="eastAsia"/>
        </w:rPr>
        <w:t>管理服务从子代理获取设备采集指标接口</w:t>
      </w:r>
      <w:bookmarkEnd w:id="25"/>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rPr>
          <w:rFonts w:hAnsi="宋体" w:hint="eastAsia"/>
        </w:rPr>
        <w:t>管理服务</w:t>
      </w:r>
      <w:r>
        <w:rPr>
          <w:rFonts w:hint="eastAsia"/>
        </w:rPr>
        <w:t>——</w:t>
      </w:r>
      <w:r>
        <w:t>&gt;</w:t>
      </w:r>
      <w:r>
        <w:rPr>
          <w:rFonts w:hAnsi="宋体" w:hint="eastAsia"/>
        </w:rPr>
        <w:t>子代理</w:t>
      </w:r>
    </w:p>
    <w:p w:rsidR="00760E3C" w:rsidRDefault="00760E3C">
      <w:pPr>
        <w:widowControl w:val="0"/>
        <w:numPr>
          <w:ilvl w:val="0"/>
          <w:numId w:val="12"/>
        </w:numPr>
        <w:jc w:val="both"/>
      </w:pPr>
      <w:r>
        <w:rPr>
          <w:rFonts w:ascii="宋体" w:hAnsi="宋体" w:hint="eastAsia"/>
        </w:rPr>
        <w:t>接口功能：</w:t>
      </w:r>
      <w:r>
        <w:rPr>
          <w:rFonts w:hAnsi="宋体" w:hint="eastAsia"/>
        </w:rPr>
        <w:t>管理服务从子代理获取设备采集指标接口</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infocode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信息类型代码</w:t>
            </w:r>
          </w:p>
          <w:p w:rsidR="00760E3C" w:rsidRDefault="00760E3C">
            <w:pPr>
              <w:widowControl w:val="0"/>
              <w:spacing w:line="360" w:lineRule="auto"/>
              <w:jc w:val="both"/>
              <w:rPr>
                <w:rFonts w:hint="eastAsia"/>
                <w:kern w:val="2"/>
                <w:sz w:val="21"/>
              </w:rPr>
            </w:pPr>
            <w:r>
              <w:rPr>
                <w:rFonts w:hint="eastAsia"/>
                <w:kern w:val="2"/>
                <w:sz w:val="21"/>
              </w:rPr>
              <w:t>如：应用程序列表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param</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暂时备用</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封装好的字符串</w:t>
      </w:r>
    </w:p>
    <w:p w:rsidR="00760E3C" w:rsidRDefault="00760E3C">
      <w:pPr>
        <w:widowControl w:val="0"/>
        <w:numPr>
          <w:ilvl w:val="0"/>
          <w:numId w:val="12"/>
        </w:numPr>
        <w:jc w:val="both"/>
        <w:rPr>
          <w:rFonts w:hint="eastAsia"/>
        </w:rPr>
      </w:pPr>
      <w:r>
        <w:rPr>
          <w:rFonts w:hint="eastAsia"/>
        </w:rPr>
        <w:t>返回：</w:t>
      </w:r>
    </w:p>
    <w:p w:rsidR="00760E3C" w:rsidRDefault="00760E3C">
      <w:pPr>
        <w:spacing w:line="288" w:lineRule="auto"/>
        <w:ind w:firstLineChars="200" w:firstLine="480"/>
        <w:rPr>
          <w:rFonts w:hint="eastAsia"/>
          <w:kern w:val="2"/>
          <w:sz w:val="21"/>
        </w:rPr>
      </w:pPr>
      <w:r>
        <w:rPr>
          <w:rFonts w:hint="eastAsia"/>
        </w:rPr>
        <w:t>控制结果：</w:t>
      </w:r>
      <w:r>
        <w:rPr>
          <w:rFonts w:hint="eastAsia"/>
          <w:kern w:val="2"/>
          <w:sz w:val="21"/>
        </w:rPr>
        <w:t>根据不同的信息类型而不同</w:t>
      </w:r>
    </w:p>
    <w:p w:rsidR="00760E3C" w:rsidRDefault="00760E3C">
      <w:pPr>
        <w:pStyle w:val="a0"/>
        <w:ind w:firstLine="0"/>
        <w:rPr>
          <w:rFonts w:hint="eastAsia"/>
          <w:kern w:val="2"/>
          <w:sz w:val="21"/>
        </w:rPr>
      </w:pPr>
      <w:r>
        <w:rPr>
          <w:rFonts w:hint="eastAsia"/>
          <w:kern w:val="2"/>
          <w:sz w:val="21"/>
        </w:rPr>
        <w:t>应用程序列表：返回</w:t>
      </w:r>
      <w:r>
        <w:rPr>
          <w:rFonts w:hint="eastAsia"/>
          <w:kern w:val="2"/>
          <w:sz w:val="21"/>
        </w:rPr>
        <w:t>list</w:t>
      </w:r>
      <w:r>
        <w:rPr>
          <w:rFonts w:hint="eastAsia"/>
          <w:kern w:val="2"/>
          <w:sz w:val="21"/>
        </w:rPr>
        <w:t>数据</w:t>
      </w:r>
    </w:p>
    <w:p w:rsidR="00760E3C" w:rsidRDefault="00760E3C">
      <w:pPr>
        <w:pStyle w:val="2"/>
        <w:tabs>
          <w:tab w:val="clear" w:pos="576"/>
          <w:tab w:val="left" w:pos="432"/>
          <w:tab w:val="left" w:pos="567"/>
          <w:tab w:val="left" w:pos="840"/>
          <w:tab w:val="right" w:leader="dot" w:pos="8302"/>
        </w:tabs>
        <w:ind w:right="240"/>
        <w:rPr>
          <w:rFonts w:hAnsi="宋体"/>
        </w:rPr>
      </w:pPr>
      <w:bookmarkStart w:id="26" w:name="_Toc291855930"/>
      <w:r>
        <w:rPr>
          <w:rFonts w:hAnsi="宋体" w:hint="eastAsia"/>
        </w:rPr>
        <w:t>管理服务请求子代理上报桌面图片</w:t>
      </w:r>
      <w:bookmarkEnd w:id="26"/>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rPr>
          <w:rFonts w:hAnsi="宋体" w:hint="eastAsia"/>
        </w:rPr>
        <w:t>管理服务</w:t>
      </w:r>
      <w:r>
        <w:rPr>
          <w:rFonts w:hint="eastAsia"/>
        </w:rPr>
        <w:t>——</w:t>
      </w:r>
      <w:r>
        <w:t>&gt;</w:t>
      </w:r>
      <w:r>
        <w:rPr>
          <w:rFonts w:hAnsi="宋体" w:hint="eastAsia"/>
        </w:rPr>
        <w:t>子代理</w:t>
      </w:r>
    </w:p>
    <w:p w:rsidR="00760E3C" w:rsidRDefault="00760E3C">
      <w:pPr>
        <w:widowControl w:val="0"/>
        <w:numPr>
          <w:ilvl w:val="0"/>
          <w:numId w:val="12"/>
        </w:numPr>
        <w:jc w:val="both"/>
      </w:pPr>
      <w:r>
        <w:rPr>
          <w:rFonts w:ascii="宋体" w:hAnsi="宋体" w:hint="eastAsia"/>
        </w:rPr>
        <w:t>接口功能：</w:t>
      </w:r>
      <w:r>
        <w:rPr>
          <w:rFonts w:hAnsi="宋体" w:hint="eastAsia"/>
        </w:rPr>
        <w:t>管理服务请求子代理上报桌面图片</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无参数</w:t>
      </w:r>
    </w:p>
    <w:p w:rsidR="00760E3C" w:rsidRDefault="00760E3C">
      <w:pPr>
        <w:widowControl w:val="0"/>
        <w:numPr>
          <w:ilvl w:val="0"/>
          <w:numId w:val="12"/>
        </w:numPr>
        <w:jc w:val="both"/>
        <w:rPr>
          <w:rFonts w:hint="eastAsia"/>
        </w:rPr>
      </w:pPr>
      <w:r>
        <w:rPr>
          <w:rFonts w:hint="eastAsia"/>
        </w:rPr>
        <w:t>返回：</w:t>
      </w:r>
      <w:r>
        <w:rPr>
          <w:rFonts w:hint="eastAsia"/>
        </w:rPr>
        <w:t>1</w:t>
      </w:r>
    </w:p>
    <w:p w:rsidR="00760E3C" w:rsidRDefault="00760E3C">
      <w:pPr>
        <w:widowControl w:val="0"/>
        <w:jc w:val="both"/>
        <w:rPr>
          <w:rFonts w:hint="eastAsia"/>
        </w:rPr>
      </w:pPr>
    </w:p>
    <w:p w:rsidR="00760E3C" w:rsidRDefault="00760E3C">
      <w:pPr>
        <w:pStyle w:val="2"/>
        <w:tabs>
          <w:tab w:val="clear" w:pos="576"/>
          <w:tab w:val="left" w:pos="432"/>
          <w:tab w:val="left" w:pos="567"/>
          <w:tab w:val="left" w:pos="840"/>
          <w:tab w:val="right" w:leader="dot" w:pos="8302"/>
        </w:tabs>
        <w:ind w:right="240"/>
        <w:rPr>
          <w:rFonts w:hAnsi="宋体"/>
        </w:rPr>
      </w:pPr>
      <w:bookmarkStart w:id="27" w:name="_Toc291855931"/>
      <w:r>
        <w:rPr>
          <w:rFonts w:hAnsi="宋体" w:hint="eastAsia"/>
        </w:rPr>
        <w:t>管理服务向管理平台上报状态信息</w:t>
      </w:r>
      <w:bookmarkEnd w:id="27"/>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管理服务</w:t>
      </w:r>
      <w:r>
        <w:rPr>
          <w:rFonts w:hint="eastAsia"/>
        </w:rPr>
        <w:t>——</w:t>
      </w:r>
      <w:r>
        <w:t>&gt;</w:t>
      </w:r>
      <w:r>
        <w:rPr>
          <w:rFonts w:hAnsi="宋体" w:hint="eastAsia"/>
        </w:rPr>
        <w:t>管理平台</w:t>
      </w:r>
    </w:p>
    <w:p w:rsidR="00760E3C" w:rsidRDefault="00760E3C">
      <w:pPr>
        <w:widowControl w:val="0"/>
        <w:numPr>
          <w:ilvl w:val="0"/>
          <w:numId w:val="12"/>
        </w:numPr>
        <w:jc w:val="both"/>
      </w:pPr>
      <w:r>
        <w:rPr>
          <w:rFonts w:ascii="宋体" w:hAnsi="宋体" w:hint="eastAsia"/>
        </w:rPr>
        <w:t>接口功能：</w:t>
      </w:r>
      <w:r>
        <w:rPr>
          <w:rFonts w:hAnsi="宋体" w:hint="eastAsia"/>
        </w:rPr>
        <w:t>管理服务向管理平台上报状态信息</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rPr>
              <w:t>sql</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数据更新指令</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封装好的字符串</w:t>
      </w:r>
    </w:p>
    <w:p w:rsidR="00760E3C" w:rsidRDefault="00760E3C">
      <w:pPr>
        <w:widowControl w:val="0"/>
        <w:numPr>
          <w:ilvl w:val="0"/>
          <w:numId w:val="12"/>
        </w:numPr>
        <w:jc w:val="both"/>
        <w:rPr>
          <w:rFonts w:hint="eastAsia"/>
        </w:rPr>
      </w:pPr>
      <w:r>
        <w:rPr>
          <w:rFonts w:hint="eastAsia"/>
        </w:rPr>
        <w:t>返回：</w:t>
      </w:r>
    </w:p>
    <w:p w:rsidR="00760E3C" w:rsidRDefault="00760E3C">
      <w:pPr>
        <w:pStyle w:val="a0"/>
        <w:ind w:firstLine="0"/>
        <w:rPr>
          <w:rFonts w:hint="eastAsia"/>
        </w:rPr>
      </w:pPr>
      <w:r>
        <w:rPr>
          <w:rFonts w:hint="eastAsia"/>
        </w:rPr>
        <w:t>无</w:t>
      </w:r>
    </w:p>
    <w:p w:rsidR="00760E3C" w:rsidRDefault="00760E3C">
      <w:pPr>
        <w:pStyle w:val="2"/>
        <w:tabs>
          <w:tab w:val="clear" w:pos="576"/>
          <w:tab w:val="left" w:pos="432"/>
          <w:tab w:val="left" w:pos="567"/>
          <w:tab w:val="left" w:pos="840"/>
          <w:tab w:val="right" w:leader="dot" w:pos="8302"/>
        </w:tabs>
        <w:ind w:right="240"/>
        <w:rPr>
          <w:rFonts w:hAnsi="宋体"/>
        </w:rPr>
      </w:pPr>
      <w:bookmarkStart w:id="28" w:name="_Toc291855932"/>
      <w:r>
        <w:rPr>
          <w:rFonts w:hAnsi="宋体" w:hint="eastAsia"/>
        </w:rPr>
        <w:t>管理服务向统一配置服务上报统一配置信息</w:t>
      </w:r>
      <w:bookmarkEnd w:id="28"/>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rPr>
          <w:rFonts w:hAnsi="宋体" w:hint="eastAsia"/>
        </w:rPr>
        <w:t>管理服务</w:t>
      </w:r>
      <w:r>
        <w:rPr>
          <w:rFonts w:hint="eastAsia"/>
        </w:rPr>
        <w:t>——</w:t>
      </w:r>
      <w:r>
        <w:t>&gt;</w:t>
      </w:r>
      <w:r>
        <w:rPr>
          <w:rFonts w:hAnsi="宋体" w:hint="eastAsia"/>
        </w:rPr>
        <w:t>统一配置服务</w:t>
      </w:r>
    </w:p>
    <w:p w:rsidR="00760E3C" w:rsidRDefault="00760E3C">
      <w:pPr>
        <w:widowControl w:val="0"/>
        <w:numPr>
          <w:ilvl w:val="0"/>
          <w:numId w:val="12"/>
        </w:numPr>
        <w:jc w:val="both"/>
      </w:pPr>
      <w:r>
        <w:rPr>
          <w:rFonts w:ascii="宋体" w:hAnsi="宋体" w:hint="eastAsia"/>
        </w:rPr>
        <w:t>接口功能：</w:t>
      </w:r>
      <w:r>
        <w:rPr>
          <w:rFonts w:hAnsi="宋体" w:hint="eastAsia"/>
        </w:rPr>
        <w:t>管理服务向统一配置服务上报统一配置信息</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p w:rsidR="00760E3C" w:rsidRDefault="00760E3C">
      <w:pPr>
        <w:widowControl w:val="0"/>
        <w:jc w:val="both"/>
        <w:rPr>
          <w:rFonts w:hint="eastAsia"/>
        </w:rPr>
      </w:pPr>
    </w:p>
    <w:p w:rsidR="00760E3C" w:rsidRDefault="00760E3C">
      <w:pPr>
        <w:widowControl w:val="0"/>
        <w:jc w:val="both"/>
        <w:rPr>
          <w:rFonts w:hint="eastAsia"/>
          <w:kern w:val="2"/>
          <w:sz w:val="21"/>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发送类型</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checkconfig</w:t>
            </w:r>
            <w:r>
              <w:rPr>
                <w:rFonts w:hint="eastAsia"/>
                <w:kern w:val="2"/>
                <w:sz w:val="21"/>
              </w:rPr>
              <w:t>表示检测配置</w:t>
            </w:r>
          </w:p>
          <w:p w:rsidR="00760E3C" w:rsidRDefault="00760E3C">
            <w:pPr>
              <w:widowControl w:val="0"/>
              <w:spacing w:line="360" w:lineRule="auto"/>
              <w:jc w:val="both"/>
              <w:rPr>
                <w:rFonts w:hint="eastAsia"/>
                <w:kern w:val="2"/>
                <w:sz w:val="21"/>
              </w:rPr>
            </w:pPr>
            <w:r>
              <w:rPr>
                <w:rFonts w:hint="eastAsia"/>
                <w:kern w:val="2"/>
                <w:sz w:val="21"/>
              </w:rPr>
              <w:t>neinfo</w:t>
            </w:r>
            <w:r>
              <w:rPr>
                <w:rFonts w:hint="eastAsia"/>
                <w:kern w:val="2"/>
                <w:sz w:val="21"/>
              </w:rPr>
              <w:t>表示设备配置信息设置</w:t>
            </w:r>
          </w:p>
          <w:p w:rsidR="00760E3C" w:rsidRDefault="00760E3C">
            <w:pPr>
              <w:widowControl w:val="0"/>
              <w:spacing w:line="360" w:lineRule="auto"/>
              <w:jc w:val="both"/>
              <w:rPr>
                <w:rFonts w:hint="eastAsia"/>
                <w:kern w:val="2"/>
                <w:sz w:val="21"/>
              </w:rPr>
            </w:pPr>
            <w:r>
              <w:rPr>
                <w:rFonts w:hint="eastAsia"/>
                <w:kern w:val="2"/>
                <w:sz w:val="21"/>
              </w:rPr>
              <w:t>config</w:t>
            </w:r>
            <w:r>
              <w:rPr>
                <w:rFonts w:hint="eastAsia"/>
                <w:kern w:val="2"/>
                <w:sz w:val="21"/>
              </w:rPr>
              <w:t>表示子代理要获取的配置信息</w:t>
            </w:r>
          </w:p>
          <w:p w:rsidR="00760E3C" w:rsidRDefault="00760E3C">
            <w:pPr>
              <w:widowControl w:val="0"/>
              <w:spacing w:line="360" w:lineRule="auto"/>
              <w:jc w:val="both"/>
              <w:rPr>
                <w:rFonts w:hint="eastAsia"/>
                <w:kern w:val="2"/>
                <w:sz w:val="21"/>
              </w:rPr>
            </w:pPr>
            <w:r>
              <w:rPr>
                <w:rFonts w:hint="eastAsia"/>
                <w:kern w:val="2"/>
                <w:sz w:val="21"/>
              </w:rPr>
              <w:t>configresult</w:t>
            </w:r>
            <w:r>
              <w:rPr>
                <w:rFonts w:hint="eastAsia"/>
                <w:kern w:val="2"/>
                <w:sz w:val="21"/>
              </w:rPr>
              <w:t>表示配置结果</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发送的内容</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mac</w:t>
            </w:r>
            <w:r>
              <w:rPr>
                <w:rFonts w:hint="eastAsia"/>
                <w:kern w:val="2"/>
                <w:sz w:val="21"/>
              </w:rPr>
              <w:t>地址、</w:t>
            </w:r>
          </w:p>
          <w:p w:rsidR="00760E3C" w:rsidRDefault="00760E3C">
            <w:pPr>
              <w:widowControl w:val="0"/>
              <w:spacing w:line="360" w:lineRule="auto"/>
              <w:jc w:val="both"/>
              <w:rPr>
                <w:rFonts w:hint="eastAsia"/>
                <w:kern w:val="2"/>
                <w:sz w:val="21"/>
              </w:rPr>
            </w:pPr>
            <w:r>
              <w:rPr>
                <w:rFonts w:hint="eastAsia"/>
                <w:kern w:val="2"/>
                <w:sz w:val="21"/>
              </w:rPr>
              <w:t>根据不同的发送类型其内容是不同的</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widowControl w:val="0"/>
        <w:jc w:val="both"/>
        <w:rPr>
          <w:rFonts w:hint="eastAsia"/>
          <w:kern w:val="2"/>
          <w:sz w:val="21"/>
        </w:rPr>
      </w:pPr>
      <w:r>
        <w:rPr>
          <w:rFonts w:hint="eastAsia"/>
          <w:kern w:val="2"/>
          <w:sz w:val="21"/>
        </w:rPr>
        <w:t>发送类型和内容中间用</w:t>
      </w:r>
      <w:r>
        <w:rPr>
          <w:rFonts w:hint="eastAsia"/>
        </w:rPr>
        <w:t>分隔符</w:t>
      </w:r>
      <w:r>
        <w:rPr>
          <w:rFonts w:hint="eastAsia"/>
        </w:rPr>
        <w:t>(</w:t>
      </w:r>
      <w:r>
        <w:rPr>
          <w:rFonts w:ascii="宋体" w:cs="宋体"/>
          <w:color w:val="0000FF"/>
          <w:sz w:val="21"/>
          <w:szCs w:val="21"/>
          <w:lang w:val="zh-CN"/>
        </w:rPr>
        <w:t>#p1-#</w:t>
      </w:r>
      <w:r>
        <w:rPr>
          <w:rFonts w:ascii="宋体" w:cs="宋体" w:hint="eastAsia"/>
          <w:color w:val="0000FF"/>
          <w:sz w:val="21"/>
          <w:szCs w:val="21"/>
          <w:lang w:val="zh-CN"/>
        </w:rPr>
        <w:t>)</w:t>
      </w:r>
      <w:r>
        <w:rPr>
          <w:rFonts w:hint="eastAsia"/>
          <w:kern w:val="2"/>
          <w:sz w:val="21"/>
        </w:rPr>
        <w:t>隔开，每个信息单元用</w:t>
      </w:r>
      <w:r>
        <w:rPr>
          <w:rFonts w:hint="eastAsia"/>
        </w:rPr>
        <w:t>分隔符</w:t>
      </w:r>
      <w:r>
        <w:rPr>
          <w:rFonts w:hint="eastAsia"/>
        </w:rPr>
        <w:t>(</w:t>
      </w:r>
      <w:r>
        <w:rPr>
          <w:rFonts w:ascii="宋体" w:cs="宋体"/>
          <w:color w:val="0000FF"/>
          <w:sz w:val="21"/>
          <w:szCs w:val="21"/>
        </w:rPr>
        <w:t>#-:s8</w:t>
      </w:r>
      <w:r>
        <w:rPr>
          <w:rFonts w:ascii="宋体" w:cs="宋体" w:hint="eastAsia"/>
          <w:color w:val="0000FF"/>
          <w:sz w:val="21"/>
          <w:szCs w:val="21"/>
          <w:lang w:val="zh-CN"/>
        </w:rPr>
        <w:t>)</w:t>
      </w:r>
      <w:r>
        <w:rPr>
          <w:rFonts w:ascii="宋体" w:cs="宋体" w:hint="eastAsia"/>
          <w:color w:val="0000FF"/>
          <w:sz w:val="21"/>
          <w:szCs w:val="21"/>
        </w:rPr>
        <w:t>分隔</w:t>
      </w:r>
    </w:p>
    <w:p w:rsidR="00760E3C" w:rsidRDefault="00760E3C">
      <w:pPr>
        <w:widowControl w:val="0"/>
        <w:jc w:val="both"/>
        <w:rPr>
          <w:rFonts w:hint="eastAsia"/>
          <w:kern w:val="2"/>
          <w:sz w:val="21"/>
        </w:rPr>
      </w:pPr>
      <w:r>
        <w:rPr>
          <w:rFonts w:hint="eastAsia"/>
          <w:kern w:val="2"/>
          <w:sz w:val="21"/>
        </w:rPr>
        <w:t>checkconfig</w:t>
      </w:r>
      <w:r>
        <w:rPr>
          <w:rFonts w:hint="eastAsia"/>
          <w:kern w:val="2"/>
          <w:sz w:val="21"/>
        </w:rPr>
        <w:t>：</w:t>
      </w:r>
    </w:p>
    <w:p w:rsidR="00760E3C" w:rsidRDefault="00760E3C">
      <w:pPr>
        <w:widowControl w:val="0"/>
        <w:jc w:val="both"/>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checkconfig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p>
    <w:p w:rsidR="00760E3C" w:rsidRDefault="00760E3C">
      <w:pPr>
        <w:widowControl w:val="0"/>
        <w:jc w:val="both"/>
        <w:rPr>
          <w:rFonts w:hint="eastAsia"/>
          <w:kern w:val="2"/>
          <w:sz w:val="21"/>
        </w:rPr>
      </w:pPr>
      <w:r>
        <w:rPr>
          <w:rFonts w:hint="eastAsia"/>
          <w:kern w:val="2"/>
          <w:sz w:val="21"/>
        </w:rPr>
        <w:t>checkconfig</w:t>
      </w:r>
      <w:r>
        <w:rPr>
          <w:rFonts w:hint="eastAsia"/>
          <w:kern w:val="2"/>
          <w:sz w:val="21"/>
        </w:rPr>
        <w:t>为固定字符串，信息分类对应</w:t>
      </w:r>
      <w:r>
        <w:rPr>
          <w:rFonts w:hint="eastAsia"/>
          <w:kern w:val="2"/>
          <w:sz w:val="21"/>
        </w:rPr>
        <w:t>basicinfo</w:t>
      </w:r>
      <w:r>
        <w:rPr>
          <w:rFonts w:hint="eastAsia"/>
          <w:kern w:val="2"/>
          <w:sz w:val="21"/>
        </w:rPr>
        <w:t>中的</w:t>
      </w:r>
      <w:r>
        <w:rPr>
          <w:rFonts w:hint="eastAsia"/>
          <w:kern w:val="2"/>
          <w:sz w:val="21"/>
        </w:rPr>
        <w:t>code</w:t>
      </w:r>
      <w:r>
        <w:rPr>
          <w:rFonts w:hint="eastAsia"/>
          <w:kern w:val="2"/>
          <w:sz w:val="21"/>
        </w:rPr>
        <w:t>，操作</w:t>
      </w:r>
      <w:r>
        <w:rPr>
          <w:rFonts w:hint="eastAsia"/>
          <w:kern w:val="2"/>
          <w:sz w:val="21"/>
        </w:rPr>
        <w:t>id</w:t>
      </w:r>
      <w:r>
        <w:rPr>
          <w:rFonts w:hint="eastAsia"/>
          <w:kern w:val="2"/>
          <w:sz w:val="21"/>
        </w:rPr>
        <w:t>为信息配置表中的操作</w:t>
      </w:r>
      <w:r>
        <w:rPr>
          <w:rFonts w:hint="eastAsia"/>
          <w:kern w:val="2"/>
          <w:sz w:val="21"/>
        </w:rPr>
        <w:t>id</w:t>
      </w:r>
      <w:r>
        <w:rPr>
          <w:rFonts w:hint="eastAsia"/>
          <w:kern w:val="2"/>
          <w:sz w:val="21"/>
        </w:rPr>
        <w:t>，如果</w:t>
      </w:r>
      <w:r>
        <w:rPr>
          <w:rFonts w:hint="eastAsia"/>
          <w:kern w:val="2"/>
          <w:sz w:val="21"/>
        </w:rPr>
        <w:t>agent</w:t>
      </w:r>
      <w:r>
        <w:rPr>
          <w:rFonts w:hint="eastAsia"/>
          <w:kern w:val="2"/>
          <w:sz w:val="21"/>
        </w:rPr>
        <w:t>本地没有记录操作</w:t>
      </w:r>
      <w:r>
        <w:rPr>
          <w:rFonts w:hint="eastAsia"/>
          <w:kern w:val="2"/>
          <w:sz w:val="21"/>
        </w:rPr>
        <w:t>id</w:t>
      </w:r>
      <w:r>
        <w:rPr>
          <w:rFonts w:hint="eastAsia"/>
          <w:kern w:val="2"/>
          <w:sz w:val="21"/>
        </w:rPr>
        <w:t>则为</w:t>
      </w:r>
      <w:r>
        <w:rPr>
          <w:rFonts w:hint="eastAsia"/>
          <w:kern w:val="2"/>
          <w:sz w:val="21"/>
        </w:rPr>
        <w:t>null</w:t>
      </w:r>
    </w:p>
    <w:p w:rsidR="00760E3C" w:rsidRDefault="00760E3C">
      <w:pPr>
        <w:widowControl w:val="0"/>
        <w:jc w:val="both"/>
        <w:rPr>
          <w:rFonts w:hint="eastAsia"/>
          <w:kern w:val="2"/>
          <w:sz w:val="21"/>
        </w:rPr>
      </w:pPr>
      <w:r>
        <w:rPr>
          <w:rFonts w:hint="eastAsia"/>
          <w:kern w:val="2"/>
          <w:sz w:val="21"/>
        </w:rPr>
        <w:t>返回</w:t>
      </w:r>
      <w:r>
        <w:rPr>
          <w:rFonts w:hint="eastAsia"/>
          <w:kern w:val="2"/>
          <w:sz w:val="21"/>
        </w:rPr>
        <w:t>1</w:t>
      </w:r>
    </w:p>
    <w:p w:rsidR="00760E3C" w:rsidRDefault="00760E3C">
      <w:pPr>
        <w:widowControl w:val="0"/>
        <w:jc w:val="both"/>
        <w:rPr>
          <w:rFonts w:hint="eastAsia"/>
          <w:kern w:val="2"/>
          <w:sz w:val="21"/>
        </w:rPr>
      </w:pPr>
    </w:p>
    <w:p w:rsidR="00760E3C" w:rsidRDefault="00760E3C">
      <w:pPr>
        <w:widowControl w:val="0"/>
        <w:jc w:val="both"/>
        <w:rPr>
          <w:rFonts w:hint="eastAsia"/>
          <w:kern w:val="2"/>
          <w:sz w:val="21"/>
        </w:rPr>
      </w:pPr>
      <w:r>
        <w:rPr>
          <w:rFonts w:hint="eastAsia"/>
          <w:kern w:val="2"/>
          <w:sz w:val="21"/>
        </w:rPr>
        <w:t>neinfo</w:t>
      </w:r>
      <w:r>
        <w:rPr>
          <w:rFonts w:hint="eastAsia"/>
          <w:kern w:val="2"/>
          <w:sz w:val="21"/>
        </w:rPr>
        <w:t>：</w:t>
      </w:r>
    </w:p>
    <w:p w:rsidR="00760E3C" w:rsidRDefault="00760E3C">
      <w:pPr>
        <w:widowControl w:val="0"/>
        <w:jc w:val="both"/>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neinfo</w:t>
      </w:r>
      <w:r>
        <w:rPr>
          <w:rFonts w:ascii="宋体" w:cs="宋体"/>
          <w:color w:val="0000FF"/>
          <w:sz w:val="21"/>
          <w:szCs w:val="21"/>
        </w:rPr>
        <w:t xml:space="preserve"> #p1-#</w:t>
      </w:r>
      <w:r>
        <w:rPr>
          <w:rFonts w:hint="eastAsia"/>
          <w:kern w:val="2"/>
          <w:sz w:val="21"/>
        </w:rPr>
        <w:t>字段名称</w:t>
      </w:r>
      <w:r>
        <w:rPr>
          <w:rFonts w:ascii="宋体" w:cs="宋体"/>
          <w:color w:val="0000FF"/>
          <w:sz w:val="21"/>
          <w:szCs w:val="21"/>
        </w:rPr>
        <w:t>#p1-#</w:t>
      </w:r>
      <w:r>
        <w:rPr>
          <w:rFonts w:hint="eastAsia"/>
          <w:kern w:val="2"/>
          <w:sz w:val="21"/>
        </w:rPr>
        <w:t>字段值</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字段值</w:t>
      </w:r>
    </w:p>
    <w:p w:rsidR="00760E3C" w:rsidRDefault="00760E3C">
      <w:pPr>
        <w:widowControl w:val="0"/>
        <w:jc w:val="both"/>
        <w:rPr>
          <w:rFonts w:hint="eastAsia"/>
          <w:kern w:val="2"/>
          <w:sz w:val="21"/>
        </w:rPr>
      </w:pPr>
      <w:r>
        <w:rPr>
          <w:rFonts w:hint="eastAsia"/>
          <w:kern w:val="2"/>
          <w:sz w:val="21"/>
        </w:rPr>
        <w:t>neinfo</w:t>
      </w:r>
      <w:r>
        <w:rPr>
          <w:rFonts w:hint="eastAsia"/>
          <w:kern w:val="2"/>
          <w:sz w:val="21"/>
        </w:rPr>
        <w:t>为固定字符串，字段名称也是定义的名称，如果字段值为空则为</w:t>
      </w:r>
      <w:r>
        <w:rPr>
          <w:rFonts w:hint="eastAsia"/>
          <w:kern w:val="2"/>
          <w:sz w:val="21"/>
        </w:rPr>
        <w:t>null</w:t>
      </w:r>
    </w:p>
    <w:p w:rsidR="00760E3C" w:rsidRDefault="00760E3C">
      <w:pPr>
        <w:widowControl w:val="0"/>
        <w:jc w:val="both"/>
        <w:rPr>
          <w:rFonts w:hint="eastAsia"/>
          <w:kern w:val="2"/>
          <w:sz w:val="21"/>
        </w:rPr>
      </w:pPr>
      <w:r>
        <w:rPr>
          <w:rFonts w:hint="eastAsia"/>
          <w:kern w:val="2"/>
          <w:sz w:val="21"/>
        </w:rPr>
        <w:t>返回</w:t>
      </w:r>
      <w:r>
        <w:rPr>
          <w:rFonts w:hint="eastAsia"/>
          <w:kern w:val="2"/>
          <w:sz w:val="21"/>
        </w:rPr>
        <w:t>1</w:t>
      </w:r>
    </w:p>
    <w:p w:rsidR="00760E3C" w:rsidRDefault="00760E3C">
      <w:pPr>
        <w:widowControl w:val="0"/>
        <w:jc w:val="both"/>
        <w:rPr>
          <w:rFonts w:hint="eastAsia"/>
          <w:kern w:val="2"/>
          <w:sz w:val="21"/>
        </w:rPr>
      </w:pPr>
    </w:p>
    <w:p w:rsidR="00760E3C" w:rsidRDefault="00760E3C">
      <w:pPr>
        <w:widowControl w:val="0"/>
        <w:jc w:val="both"/>
        <w:rPr>
          <w:rFonts w:hint="eastAsia"/>
          <w:kern w:val="2"/>
          <w:sz w:val="21"/>
        </w:rPr>
      </w:pPr>
      <w:r>
        <w:rPr>
          <w:rFonts w:hint="eastAsia"/>
          <w:kern w:val="2"/>
          <w:sz w:val="21"/>
        </w:rPr>
        <w:t>config</w:t>
      </w:r>
      <w:r>
        <w:rPr>
          <w:rFonts w:hint="eastAsia"/>
          <w:kern w:val="2"/>
          <w:sz w:val="21"/>
        </w:rPr>
        <w:t>：</w:t>
      </w:r>
    </w:p>
    <w:p w:rsidR="00760E3C" w:rsidRDefault="00760E3C">
      <w:pPr>
        <w:widowControl w:val="0"/>
        <w:jc w:val="both"/>
        <w:rPr>
          <w:rFonts w:hint="eastAsia"/>
          <w:kern w:val="2"/>
          <w:sz w:val="21"/>
        </w:rPr>
      </w:pPr>
      <w:r>
        <w:rPr>
          <w:rFonts w:hint="eastAsia"/>
          <w:kern w:val="2"/>
          <w:sz w:val="21"/>
        </w:rPr>
        <w:t>config</w:t>
      </w:r>
    </w:p>
    <w:p w:rsidR="00760E3C" w:rsidRDefault="00760E3C">
      <w:pPr>
        <w:widowControl w:val="0"/>
        <w:jc w:val="both"/>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config</w:t>
      </w:r>
      <w:r>
        <w:rPr>
          <w:rFonts w:hint="eastAsia"/>
          <w:kern w:val="2"/>
          <w:sz w:val="21"/>
        </w:rPr>
        <w:t>为固定字符串</w:t>
      </w:r>
    </w:p>
    <w:p w:rsidR="00760E3C" w:rsidRDefault="00760E3C">
      <w:pPr>
        <w:widowControl w:val="0"/>
        <w:jc w:val="both"/>
        <w:rPr>
          <w:rFonts w:hint="eastAsia"/>
          <w:kern w:val="2"/>
          <w:sz w:val="21"/>
        </w:rPr>
      </w:pPr>
      <w:r>
        <w:rPr>
          <w:rFonts w:hint="eastAsia"/>
          <w:kern w:val="2"/>
          <w:sz w:val="21"/>
        </w:rPr>
        <w:t>返回：</w:t>
      </w:r>
    </w:p>
    <w:p w:rsidR="00760E3C" w:rsidRDefault="00760E3C">
      <w:pPr>
        <w:widowControl w:val="0"/>
        <w:autoSpaceDE w:val="0"/>
        <w:autoSpaceDN w:val="0"/>
        <w:rPr>
          <w:rFonts w:hint="eastAsia"/>
          <w:kern w:val="2"/>
          <w:sz w:val="21"/>
        </w:rPr>
      </w:pPr>
      <w:r>
        <w:rPr>
          <w:rFonts w:hint="eastAsia"/>
          <w:kern w:val="2"/>
          <w:sz w:val="21"/>
        </w:rPr>
        <w:t>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信息值</w:t>
      </w:r>
    </w:p>
    <w:p w:rsidR="00760E3C" w:rsidRDefault="00760E3C">
      <w:pPr>
        <w:widowControl w:val="0"/>
        <w:autoSpaceDE w:val="0"/>
        <w:autoSpaceDN w:val="0"/>
        <w:rPr>
          <w:rFonts w:hint="eastAsia"/>
          <w:kern w:val="2"/>
          <w:sz w:val="21"/>
        </w:rPr>
      </w:pPr>
      <w:r>
        <w:rPr>
          <w:rFonts w:hint="eastAsia"/>
          <w:kern w:val="2"/>
          <w:sz w:val="21"/>
        </w:rPr>
        <w:t>config</w:t>
      </w:r>
      <w:r>
        <w:rPr>
          <w:rFonts w:hint="eastAsia"/>
          <w:kern w:val="2"/>
          <w:sz w:val="21"/>
        </w:rPr>
        <w:t>为固定字符串，后边可以跟信息分类和信息值对</w:t>
      </w:r>
    </w:p>
    <w:p w:rsidR="00760E3C" w:rsidRDefault="00760E3C">
      <w:pPr>
        <w:widowControl w:val="0"/>
        <w:jc w:val="both"/>
        <w:rPr>
          <w:rFonts w:hint="eastAsia"/>
          <w:kern w:val="2"/>
          <w:sz w:val="21"/>
        </w:rPr>
      </w:pPr>
      <w:r>
        <w:rPr>
          <w:rFonts w:hint="eastAsia"/>
          <w:kern w:val="2"/>
          <w:sz w:val="21"/>
        </w:rPr>
        <w:t>信息值的有些需要有分隔符分开，具体详细设计时确定</w:t>
      </w:r>
    </w:p>
    <w:p w:rsidR="00760E3C" w:rsidRDefault="00760E3C">
      <w:pPr>
        <w:widowControl w:val="0"/>
        <w:jc w:val="both"/>
        <w:rPr>
          <w:rFonts w:hint="eastAsia"/>
          <w:kern w:val="2"/>
          <w:sz w:val="21"/>
        </w:rPr>
      </w:pPr>
    </w:p>
    <w:p w:rsidR="00760E3C" w:rsidRDefault="00760E3C">
      <w:pPr>
        <w:widowControl w:val="0"/>
        <w:jc w:val="both"/>
        <w:rPr>
          <w:rFonts w:hint="eastAsia"/>
          <w:kern w:val="2"/>
          <w:sz w:val="21"/>
        </w:rPr>
      </w:pPr>
      <w:r>
        <w:rPr>
          <w:rFonts w:hint="eastAsia"/>
          <w:kern w:val="2"/>
          <w:sz w:val="21"/>
        </w:rPr>
        <w:t>configresult</w:t>
      </w:r>
      <w:r>
        <w:rPr>
          <w:rFonts w:hint="eastAsia"/>
          <w:kern w:val="2"/>
          <w:sz w:val="21"/>
        </w:rPr>
        <w:t>：</w:t>
      </w:r>
    </w:p>
    <w:p w:rsidR="00760E3C" w:rsidRDefault="00760E3C">
      <w:pPr>
        <w:widowControl w:val="0"/>
        <w:jc w:val="both"/>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configresult</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配置结果</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配置结果</w:t>
      </w:r>
    </w:p>
    <w:p w:rsidR="00760E3C" w:rsidRDefault="00760E3C">
      <w:pPr>
        <w:spacing w:line="288" w:lineRule="auto"/>
        <w:rPr>
          <w:rFonts w:hint="eastAsia"/>
          <w:kern w:val="2"/>
          <w:sz w:val="21"/>
        </w:rPr>
      </w:pPr>
      <w:r>
        <w:rPr>
          <w:rFonts w:hint="eastAsia"/>
          <w:kern w:val="2"/>
          <w:sz w:val="21"/>
        </w:rPr>
        <w:t>configresult</w:t>
      </w:r>
      <w:r>
        <w:rPr>
          <w:rFonts w:hint="eastAsia"/>
          <w:kern w:val="2"/>
          <w:sz w:val="21"/>
        </w:rPr>
        <w:t>为固定字符串，信息分类对应</w:t>
      </w:r>
      <w:r>
        <w:rPr>
          <w:rFonts w:hint="eastAsia"/>
          <w:kern w:val="2"/>
          <w:sz w:val="21"/>
        </w:rPr>
        <w:t>basicinfo</w:t>
      </w:r>
      <w:r>
        <w:rPr>
          <w:rFonts w:hint="eastAsia"/>
          <w:kern w:val="2"/>
          <w:sz w:val="21"/>
        </w:rPr>
        <w:t>中的</w:t>
      </w:r>
      <w:r>
        <w:rPr>
          <w:rFonts w:hint="eastAsia"/>
          <w:kern w:val="2"/>
          <w:sz w:val="21"/>
        </w:rPr>
        <w:t>code</w:t>
      </w:r>
      <w:r>
        <w:rPr>
          <w:rFonts w:hint="eastAsia"/>
          <w:kern w:val="2"/>
          <w:sz w:val="21"/>
        </w:rPr>
        <w:t>，配置结果分为两个状态：成功用</w:t>
      </w:r>
      <w:r>
        <w:rPr>
          <w:rFonts w:hint="eastAsia"/>
          <w:kern w:val="2"/>
          <w:sz w:val="21"/>
        </w:rPr>
        <w:t>1</w:t>
      </w:r>
      <w:r>
        <w:rPr>
          <w:rFonts w:hint="eastAsia"/>
          <w:kern w:val="2"/>
          <w:sz w:val="21"/>
        </w:rPr>
        <w:t>表示，失败用</w:t>
      </w:r>
      <w:r>
        <w:rPr>
          <w:rFonts w:hint="eastAsia"/>
          <w:kern w:val="2"/>
          <w:sz w:val="21"/>
        </w:rPr>
        <w:t>0</w:t>
      </w:r>
      <w:r>
        <w:rPr>
          <w:rFonts w:hint="eastAsia"/>
          <w:kern w:val="2"/>
          <w:sz w:val="21"/>
        </w:rPr>
        <w:t>表示</w:t>
      </w:r>
    </w:p>
    <w:p w:rsidR="00760E3C" w:rsidRDefault="00760E3C">
      <w:pPr>
        <w:spacing w:line="288" w:lineRule="auto"/>
        <w:rPr>
          <w:rFonts w:hint="eastAsia"/>
          <w:kern w:val="2"/>
          <w:sz w:val="21"/>
        </w:rPr>
      </w:pPr>
      <w:r>
        <w:rPr>
          <w:rFonts w:hint="eastAsia"/>
          <w:kern w:val="2"/>
          <w:sz w:val="21"/>
        </w:rPr>
        <w:t>返回</w:t>
      </w:r>
      <w:r>
        <w:rPr>
          <w:rFonts w:hint="eastAsia"/>
          <w:kern w:val="2"/>
          <w:sz w:val="21"/>
        </w:rPr>
        <w:t>1</w:t>
      </w:r>
    </w:p>
    <w:p w:rsidR="00760E3C" w:rsidRDefault="00760E3C">
      <w:pPr>
        <w:spacing w:line="288" w:lineRule="auto"/>
        <w:rPr>
          <w:rFonts w:hint="eastAsia"/>
        </w:rPr>
      </w:pPr>
    </w:p>
    <w:p w:rsidR="00760E3C" w:rsidRDefault="00760E3C">
      <w:pPr>
        <w:widowControl w:val="0"/>
        <w:numPr>
          <w:ilvl w:val="0"/>
          <w:numId w:val="12"/>
        </w:numPr>
        <w:jc w:val="both"/>
        <w:rPr>
          <w:rFonts w:hint="eastAsia"/>
        </w:rPr>
      </w:pPr>
      <w:r>
        <w:rPr>
          <w:rFonts w:hint="eastAsia"/>
        </w:rPr>
        <w:t>返回：</w:t>
      </w:r>
    </w:p>
    <w:p w:rsidR="00760E3C" w:rsidRDefault="00760E3C">
      <w:pPr>
        <w:pStyle w:val="a0"/>
        <w:ind w:firstLine="0"/>
        <w:rPr>
          <w:rFonts w:hint="eastAsia"/>
        </w:rPr>
      </w:pPr>
      <w:r>
        <w:rPr>
          <w:rFonts w:hint="eastAsia"/>
        </w:rPr>
        <w:t>参看上边分情况返回内容</w:t>
      </w:r>
    </w:p>
    <w:p w:rsidR="00760E3C" w:rsidRDefault="00760E3C">
      <w:pPr>
        <w:pStyle w:val="2"/>
        <w:tabs>
          <w:tab w:val="clear" w:pos="576"/>
          <w:tab w:val="left" w:pos="432"/>
          <w:tab w:val="left" w:pos="567"/>
          <w:tab w:val="left" w:pos="840"/>
          <w:tab w:val="right" w:leader="dot" w:pos="8302"/>
        </w:tabs>
        <w:ind w:right="240"/>
        <w:rPr>
          <w:rFonts w:hAnsi="宋体"/>
        </w:rPr>
      </w:pPr>
      <w:bookmarkStart w:id="29" w:name="_Toc291855933"/>
      <w:r>
        <w:rPr>
          <w:rFonts w:hAnsi="宋体" w:hint="eastAsia"/>
        </w:rPr>
        <w:t>管理服务从统一配置服务查询统一配置信息</w:t>
      </w:r>
      <w:bookmarkEnd w:id="29"/>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rPr>
          <w:rFonts w:hAnsi="宋体" w:hint="eastAsia"/>
        </w:rPr>
        <w:t>管理服务</w:t>
      </w:r>
      <w:r>
        <w:rPr>
          <w:rFonts w:hint="eastAsia"/>
        </w:rPr>
        <w:t>——</w:t>
      </w:r>
      <w:r>
        <w:t>&gt;</w:t>
      </w:r>
      <w:r>
        <w:rPr>
          <w:rFonts w:hAnsi="宋体" w:hint="eastAsia"/>
        </w:rPr>
        <w:t>统一配置服务</w:t>
      </w:r>
    </w:p>
    <w:p w:rsidR="00760E3C" w:rsidRDefault="00760E3C">
      <w:pPr>
        <w:widowControl w:val="0"/>
        <w:numPr>
          <w:ilvl w:val="0"/>
          <w:numId w:val="12"/>
        </w:numPr>
        <w:jc w:val="both"/>
      </w:pPr>
      <w:r>
        <w:rPr>
          <w:rFonts w:ascii="宋体" w:hAnsi="宋体" w:hint="eastAsia"/>
        </w:rPr>
        <w:t>接口功能：</w:t>
      </w:r>
      <w:r>
        <w:rPr>
          <w:rFonts w:hAnsi="宋体" w:hint="eastAsia"/>
        </w:rPr>
        <w:t>管理服务向统一配置服务查询统一配置信息</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p w:rsidR="00760E3C" w:rsidRDefault="00760E3C">
      <w:pPr>
        <w:widowControl w:val="0"/>
        <w:jc w:val="both"/>
        <w:rPr>
          <w:rFonts w:hint="eastAsia"/>
        </w:rPr>
      </w:pPr>
    </w:p>
    <w:p w:rsidR="00760E3C" w:rsidRDefault="00760E3C">
      <w:pPr>
        <w:widowControl w:val="0"/>
        <w:jc w:val="both"/>
        <w:rPr>
          <w:rFonts w:hint="eastAsia"/>
          <w:kern w:val="2"/>
          <w:sz w:val="21"/>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发送类型</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config</w:t>
            </w:r>
            <w:r>
              <w:rPr>
                <w:rFonts w:hint="eastAsia"/>
                <w:kern w:val="2"/>
                <w:sz w:val="21"/>
              </w:rPr>
              <w:t>表示子代理要获取的配置信息</w:t>
            </w:r>
          </w:p>
          <w:p w:rsidR="00760E3C" w:rsidRDefault="00760E3C">
            <w:pPr>
              <w:widowControl w:val="0"/>
              <w:spacing w:line="360" w:lineRule="auto"/>
              <w:jc w:val="both"/>
              <w:rPr>
                <w:rFonts w:hint="eastAsia"/>
                <w:kern w:val="2"/>
                <w:sz w:val="21"/>
              </w:rPr>
            </w:pPr>
            <w:r>
              <w:rPr>
                <w:rFonts w:hint="eastAsia"/>
                <w:kern w:val="2"/>
                <w:sz w:val="21"/>
              </w:rPr>
              <w:t>neinfo:</w:t>
            </w:r>
            <w:r>
              <w:rPr>
                <w:rFonts w:hint="eastAsia"/>
                <w:kern w:val="2"/>
                <w:sz w:val="21"/>
              </w:rPr>
              <w:t>需要</w:t>
            </w:r>
            <w:r>
              <w:rPr>
                <w:rFonts w:hint="eastAsia"/>
                <w:kern w:val="2"/>
                <w:sz w:val="21"/>
              </w:rPr>
              <w:t>agent</w:t>
            </w:r>
            <w:r>
              <w:rPr>
                <w:rFonts w:hint="eastAsia"/>
                <w:kern w:val="2"/>
                <w:sz w:val="21"/>
              </w:rPr>
              <w:t>获取本地信息</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发送的内容</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mac</w:t>
            </w:r>
            <w:r>
              <w:rPr>
                <w:rFonts w:hint="eastAsia"/>
                <w:kern w:val="2"/>
                <w:sz w:val="21"/>
              </w:rPr>
              <w:t>地址、</w:t>
            </w:r>
          </w:p>
          <w:p w:rsidR="00760E3C" w:rsidRDefault="00760E3C">
            <w:pPr>
              <w:widowControl w:val="0"/>
              <w:spacing w:line="360" w:lineRule="auto"/>
              <w:jc w:val="both"/>
              <w:rPr>
                <w:rFonts w:hint="eastAsia"/>
                <w:kern w:val="2"/>
                <w:sz w:val="21"/>
              </w:rPr>
            </w:pPr>
            <w:r>
              <w:rPr>
                <w:rFonts w:hint="eastAsia"/>
                <w:kern w:val="2"/>
                <w:sz w:val="21"/>
              </w:rPr>
              <w:t>根据不同的发送类型其内容是不同的</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widowControl w:val="0"/>
        <w:jc w:val="both"/>
        <w:rPr>
          <w:rFonts w:hint="eastAsia"/>
          <w:kern w:val="2"/>
          <w:sz w:val="21"/>
        </w:rPr>
      </w:pPr>
      <w:r>
        <w:rPr>
          <w:rFonts w:hint="eastAsia"/>
          <w:kern w:val="2"/>
          <w:sz w:val="21"/>
        </w:rPr>
        <w:t>发送类型和内容中间用</w:t>
      </w:r>
      <w:r>
        <w:rPr>
          <w:rFonts w:hint="eastAsia"/>
        </w:rPr>
        <w:t>分隔符</w:t>
      </w:r>
      <w:r>
        <w:rPr>
          <w:rFonts w:hint="eastAsia"/>
        </w:rPr>
        <w:t>(</w:t>
      </w:r>
      <w:r>
        <w:rPr>
          <w:rFonts w:ascii="宋体" w:cs="宋体"/>
          <w:color w:val="0000FF"/>
          <w:sz w:val="21"/>
          <w:szCs w:val="21"/>
          <w:lang w:val="zh-CN"/>
        </w:rPr>
        <w:t>#p1-#</w:t>
      </w:r>
      <w:r>
        <w:rPr>
          <w:rFonts w:ascii="宋体" w:cs="宋体" w:hint="eastAsia"/>
          <w:color w:val="0000FF"/>
          <w:sz w:val="21"/>
          <w:szCs w:val="21"/>
          <w:lang w:val="zh-CN"/>
        </w:rPr>
        <w:t>)</w:t>
      </w:r>
      <w:r>
        <w:rPr>
          <w:rFonts w:hint="eastAsia"/>
          <w:kern w:val="2"/>
          <w:sz w:val="21"/>
        </w:rPr>
        <w:t>隔开，每个信息单元用</w:t>
      </w:r>
      <w:r>
        <w:rPr>
          <w:rFonts w:hint="eastAsia"/>
        </w:rPr>
        <w:t>分隔符</w:t>
      </w:r>
      <w:r>
        <w:rPr>
          <w:rFonts w:hint="eastAsia"/>
        </w:rPr>
        <w:t>(</w:t>
      </w:r>
      <w:r>
        <w:rPr>
          <w:rFonts w:ascii="宋体" w:cs="宋体"/>
          <w:color w:val="0000FF"/>
          <w:sz w:val="21"/>
          <w:szCs w:val="21"/>
        </w:rPr>
        <w:t>#-:s8</w:t>
      </w:r>
      <w:r>
        <w:rPr>
          <w:rFonts w:ascii="宋体" w:cs="宋体" w:hint="eastAsia"/>
          <w:color w:val="0000FF"/>
          <w:sz w:val="21"/>
          <w:szCs w:val="21"/>
          <w:lang w:val="zh-CN"/>
        </w:rPr>
        <w:t>)</w:t>
      </w:r>
      <w:r>
        <w:rPr>
          <w:rFonts w:ascii="宋体" w:cs="宋体" w:hint="eastAsia"/>
          <w:color w:val="0000FF"/>
          <w:sz w:val="21"/>
          <w:szCs w:val="21"/>
        </w:rPr>
        <w:t>分隔</w:t>
      </w:r>
    </w:p>
    <w:p w:rsidR="00760E3C" w:rsidRDefault="00760E3C">
      <w:pPr>
        <w:widowControl w:val="0"/>
        <w:jc w:val="both"/>
        <w:rPr>
          <w:rFonts w:hint="eastAsia"/>
          <w:kern w:val="2"/>
          <w:sz w:val="21"/>
        </w:rPr>
      </w:pPr>
      <w:r>
        <w:rPr>
          <w:rFonts w:hint="eastAsia"/>
          <w:kern w:val="2"/>
          <w:sz w:val="21"/>
        </w:rPr>
        <w:t>config</w:t>
      </w:r>
      <w:r>
        <w:rPr>
          <w:rFonts w:hint="eastAsia"/>
          <w:kern w:val="2"/>
          <w:sz w:val="21"/>
        </w:rPr>
        <w:t>：</w:t>
      </w:r>
    </w:p>
    <w:p w:rsidR="00760E3C" w:rsidRDefault="00760E3C">
      <w:pPr>
        <w:widowControl w:val="0"/>
        <w:jc w:val="both"/>
        <w:rPr>
          <w:rFonts w:hint="eastAsia"/>
          <w:kern w:val="2"/>
          <w:sz w:val="21"/>
        </w:rPr>
      </w:pPr>
      <w:r>
        <w:rPr>
          <w:rFonts w:hint="eastAsia"/>
          <w:kern w:val="2"/>
          <w:sz w:val="21"/>
        </w:rPr>
        <w:t>config</w:t>
      </w:r>
    </w:p>
    <w:p w:rsidR="00760E3C" w:rsidRDefault="00760E3C">
      <w:pPr>
        <w:widowControl w:val="0"/>
        <w:jc w:val="both"/>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config</w:t>
      </w:r>
      <w:r>
        <w:rPr>
          <w:rFonts w:hint="eastAsia"/>
          <w:kern w:val="2"/>
          <w:sz w:val="21"/>
        </w:rPr>
        <w:t>为固定字符串</w:t>
      </w:r>
    </w:p>
    <w:p w:rsidR="00760E3C" w:rsidRDefault="00760E3C">
      <w:pPr>
        <w:widowControl w:val="0"/>
        <w:jc w:val="both"/>
        <w:rPr>
          <w:rFonts w:hint="eastAsia"/>
          <w:kern w:val="2"/>
          <w:sz w:val="21"/>
        </w:rPr>
      </w:pPr>
    </w:p>
    <w:p w:rsidR="00760E3C" w:rsidRDefault="00760E3C">
      <w:pPr>
        <w:widowControl w:val="0"/>
        <w:jc w:val="both"/>
        <w:rPr>
          <w:rFonts w:hint="eastAsia"/>
          <w:kern w:val="2"/>
          <w:sz w:val="21"/>
        </w:rPr>
      </w:pPr>
    </w:p>
    <w:p w:rsidR="00760E3C" w:rsidRDefault="00760E3C">
      <w:pPr>
        <w:widowControl w:val="0"/>
        <w:numPr>
          <w:ilvl w:val="0"/>
          <w:numId w:val="12"/>
        </w:numPr>
        <w:jc w:val="both"/>
        <w:rPr>
          <w:rFonts w:hint="eastAsia"/>
          <w:kern w:val="2"/>
          <w:sz w:val="21"/>
        </w:rPr>
      </w:pPr>
      <w:r>
        <w:rPr>
          <w:rFonts w:hint="eastAsia"/>
        </w:rPr>
        <w:t>返回</w:t>
      </w:r>
      <w:r>
        <w:rPr>
          <w:rFonts w:hint="eastAsia"/>
          <w:kern w:val="2"/>
          <w:sz w:val="21"/>
        </w:rPr>
        <w:t>：</w:t>
      </w:r>
    </w:p>
    <w:p w:rsidR="00760E3C" w:rsidRDefault="00760E3C">
      <w:pPr>
        <w:widowControl w:val="0"/>
        <w:autoSpaceDE w:val="0"/>
        <w:autoSpaceDN w:val="0"/>
        <w:rPr>
          <w:rFonts w:hint="eastAsia"/>
          <w:kern w:val="2"/>
          <w:sz w:val="21"/>
        </w:rPr>
      </w:pPr>
      <w:r>
        <w:rPr>
          <w:rFonts w:hint="eastAsia"/>
          <w:kern w:val="2"/>
          <w:sz w:val="21"/>
        </w:rPr>
        <w:t>config</w:t>
      </w:r>
      <w:r>
        <w:rPr>
          <w:rFonts w:ascii="宋体" w:cs="宋体"/>
          <w:color w:val="0000FF"/>
          <w:sz w:val="21"/>
          <w:szCs w:val="21"/>
        </w:rPr>
        <w:t>#p1-#</w:t>
      </w:r>
      <w:r>
        <w:rPr>
          <w:rFonts w:hint="eastAsia"/>
          <w:kern w:val="2"/>
          <w:sz w:val="21"/>
        </w:rPr>
        <w:t>信息分类</w:t>
      </w:r>
      <w:r>
        <w:rPr>
          <w:rFonts w:ascii="宋体" w:cs="宋体"/>
          <w:color w:val="0000FF"/>
          <w:sz w:val="21"/>
          <w:szCs w:val="21"/>
        </w:rPr>
        <w:t>#p1-#</w:t>
      </w:r>
      <w:r>
        <w:rPr>
          <w:rFonts w:hint="eastAsia"/>
          <w:kern w:val="2"/>
          <w:sz w:val="21"/>
        </w:rPr>
        <w:t>操作</w:t>
      </w:r>
      <w:r>
        <w:rPr>
          <w:rFonts w:hint="eastAsia"/>
          <w:kern w:val="2"/>
          <w:sz w:val="21"/>
        </w:rPr>
        <w:t>id</w:t>
      </w:r>
      <w:r>
        <w:rPr>
          <w:rFonts w:ascii="宋体" w:cs="宋体"/>
          <w:color w:val="0000FF"/>
          <w:sz w:val="21"/>
          <w:szCs w:val="21"/>
        </w:rPr>
        <w:t>#p1-#</w:t>
      </w:r>
      <w:r>
        <w:rPr>
          <w:rFonts w:hint="eastAsia"/>
          <w:kern w:val="2"/>
          <w:sz w:val="21"/>
        </w:rPr>
        <w:t>信息值</w:t>
      </w:r>
    </w:p>
    <w:p w:rsidR="00760E3C" w:rsidRDefault="00760E3C">
      <w:pPr>
        <w:widowControl w:val="0"/>
        <w:autoSpaceDE w:val="0"/>
        <w:autoSpaceDN w:val="0"/>
        <w:rPr>
          <w:rFonts w:hint="eastAsia"/>
          <w:kern w:val="2"/>
          <w:sz w:val="21"/>
        </w:rPr>
      </w:pPr>
      <w:r>
        <w:rPr>
          <w:rFonts w:hint="eastAsia"/>
          <w:kern w:val="2"/>
          <w:sz w:val="21"/>
        </w:rPr>
        <w:t>config</w:t>
      </w:r>
      <w:r>
        <w:rPr>
          <w:rFonts w:hint="eastAsia"/>
          <w:kern w:val="2"/>
          <w:sz w:val="21"/>
        </w:rPr>
        <w:t>为固定字符串，后边可以跟信息分类和信息值对</w:t>
      </w:r>
    </w:p>
    <w:p w:rsidR="00760E3C" w:rsidRDefault="00760E3C">
      <w:pPr>
        <w:widowControl w:val="0"/>
        <w:jc w:val="both"/>
        <w:rPr>
          <w:rFonts w:hint="eastAsia"/>
          <w:kern w:val="2"/>
          <w:sz w:val="21"/>
        </w:rPr>
      </w:pPr>
      <w:r>
        <w:rPr>
          <w:rFonts w:hint="eastAsia"/>
          <w:kern w:val="2"/>
          <w:sz w:val="21"/>
        </w:rPr>
        <w:t>信息值的有些需要有分隔符分开，具体详细设计时确定</w:t>
      </w:r>
    </w:p>
    <w:p w:rsidR="00760E3C" w:rsidRDefault="00760E3C">
      <w:pPr>
        <w:widowControl w:val="0"/>
        <w:jc w:val="both"/>
        <w:rPr>
          <w:rFonts w:hint="eastAsia"/>
          <w:kern w:val="2"/>
          <w:sz w:val="21"/>
        </w:rPr>
      </w:pPr>
    </w:p>
    <w:p w:rsidR="00760E3C" w:rsidRDefault="00760E3C">
      <w:pPr>
        <w:widowControl w:val="0"/>
        <w:autoSpaceDE w:val="0"/>
        <w:autoSpaceDN w:val="0"/>
        <w:rPr>
          <w:rFonts w:hint="eastAsia"/>
          <w:kern w:val="2"/>
          <w:sz w:val="21"/>
        </w:rPr>
      </w:pPr>
      <w:r>
        <w:rPr>
          <w:rFonts w:hint="eastAsia"/>
          <w:kern w:val="2"/>
          <w:sz w:val="21"/>
        </w:rPr>
        <w:t>neinfo:</w:t>
      </w:r>
      <w:r>
        <w:rPr>
          <w:rFonts w:hint="eastAsia"/>
          <w:kern w:val="2"/>
          <w:sz w:val="21"/>
        </w:rPr>
        <w:t>需要</w:t>
      </w:r>
      <w:r>
        <w:rPr>
          <w:rFonts w:hint="eastAsia"/>
          <w:kern w:val="2"/>
          <w:sz w:val="21"/>
        </w:rPr>
        <w:t>agent</w:t>
      </w:r>
      <w:r>
        <w:rPr>
          <w:rFonts w:hint="eastAsia"/>
          <w:kern w:val="2"/>
          <w:sz w:val="21"/>
        </w:rPr>
        <w:t>获取本地信息</w:t>
      </w:r>
    </w:p>
    <w:p w:rsidR="00760E3C" w:rsidRDefault="00760E3C">
      <w:pPr>
        <w:widowControl w:val="0"/>
        <w:autoSpaceDE w:val="0"/>
        <w:autoSpaceDN w:val="0"/>
        <w:rPr>
          <w:rFonts w:hint="eastAsia"/>
          <w:kern w:val="2"/>
          <w:sz w:val="21"/>
        </w:rPr>
      </w:pPr>
      <w:r>
        <w:rPr>
          <w:rFonts w:hint="eastAsia"/>
          <w:kern w:val="2"/>
          <w:sz w:val="21"/>
        </w:rPr>
        <w:t>neinfo</w:t>
      </w:r>
      <w:r>
        <w:rPr>
          <w:rFonts w:ascii="宋体" w:cs="宋体"/>
          <w:color w:val="0000FF"/>
          <w:sz w:val="21"/>
          <w:szCs w:val="21"/>
        </w:rPr>
        <w:t>#p1-#</w:t>
      </w:r>
      <w:r>
        <w:rPr>
          <w:rFonts w:hint="eastAsia"/>
          <w:kern w:val="2"/>
          <w:sz w:val="21"/>
        </w:rPr>
        <w:t>字段名称</w:t>
      </w:r>
      <w:r>
        <w:rPr>
          <w:rFonts w:ascii="宋体" w:cs="宋体"/>
          <w:color w:val="0000FF"/>
          <w:sz w:val="21"/>
          <w:szCs w:val="21"/>
        </w:rPr>
        <w:t>#p1-#</w:t>
      </w:r>
      <w:r>
        <w:rPr>
          <w:rFonts w:hint="eastAsia"/>
          <w:kern w:val="2"/>
          <w:sz w:val="21"/>
        </w:rPr>
        <w:t>字段名称</w:t>
      </w:r>
    </w:p>
    <w:p w:rsidR="00760E3C" w:rsidRDefault="00760E3C">
      <w:pPr>
        <w:widowControl w:val="0"/>
        <w:autoSpaceDE w:val="0"/>
        <w:autoSpaceDN w:val="0"/>
        <w:rPr>
          <w:rFonts w:hint="eastAsia"/>
          <w:kern w:val="2"/>
          <w:sz w:val="21"/>
        </w:rPr>
      </w:pPr>
      <w:r>
        <w:rPr>
          <w:rFonts w:hint="eastAsia"/>
          <w:kern w:val="2"/>
          <w:sz w:val="21"/>
        </w:rPr>
        <w:t>neinfo</w:t>
      </w:r>
      <w:r>
        <w:rPr>
          <w:rFonts w:hint="eastAsia"/>
          <w:kern w:val="2"/>
          <w:sz w:val="21"/>
        </w:rPr>
        <w:t>为固定字符串，后边可以跟有多个字段名称</w:t>
      </w:r>
    </w:p>
    <w:p w:rsidR="00760E3C" w:rsidRDefault="00760E3C">
      <w:pPr>
        <w:widowControl w:val="0"/>
        <w:jc w:val="both"/>
        <w:rPr>
          <w:rFonts w:hint="eastAsia"/>
          <w:kern w:val="2"/>
          <w:sz w:val="21"/>
        </w:rPr>
      </w:pPr>
    </w:p>
    <w:p w:rsidR="00760E3C" w:rsidRDefault="00760E3C">
      <w:pPr>
        <w:spacing w:line="288" w:lineRule="auto"/>
        <w:rPr>
          <w:rFonts w:hint="eastAsia"/>
        </w:rPr>
      </w:pPr>
    </w:p>
    <w:p w:rsidR="00760E3C" w:rsidRDefault="00760E3C">
      <w:pPr>
        <w:pStyle w:val="a0"/>
        <w:ind w:firstLine="0"/>
        <w:rPr>
          <w:rFonts w:hint="eastAsia"/>
        </w:rPr>
      </w:pPr>
    </w:p>
    <w:p w:rsidR="00760E3C" w:rsidRDefault="00760E3C">
      <w:pPr>
        <w:pStyle w:val="2"/>
        <w:tabs>
          <w:tab w:val="clear" w:pos="576"/>
          <w:tab w:val="left" w:pos="432"/>
          <w:tab w:val="left" w:pos="567"/>
          <w:tab w:val="left" w:pos="840"/>
          <w:tab w:val="right" w:leader="dot" w:pos="8302"/>
        </w:tabs>
        <w:ind w:right="240"/>
        <w:rPr>
          <w:rFonts w:hAnsi="宋体"/>
        </w:rPr>
      </w:pPr>
      <w:bookmarkStart w:id="30" w:name="_Toc291855934"/>
      <w:r>
        <w:rPr>
          <w:rFonts w:hAnsi="宋体" w:hint="eastAsia"/>
        </w:rPr>
        <w:t>管理平台调用管理服务获取设备采集指标接口</w:t>
      </w:r>
      <w:bookmarkEnd w:id="30"/>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管理平台</w:t>
      </w:r>
      <w:r>
        <w:rPr>
          <w:rFonts w:hint="eastAsia"/>
        </w:rPr>
        <w:t>——</w:t>
      </w:r>
      <w:r>
        <w:t>&gt;</w:t>
      </w:r>
      <w:r>
        <w:rPr>
          <w:rFonts w:hAnsi="宋体" w:hint="eastAsia"/>
        </w:rPr>
        <w:t>管理服务</w:t>
      </w:r>
    </w:p>
    <w:p w:rsidR="00760E3C" w:rsidRDefault="00760E3C">
      <w:pPr>
        <w:widowControl w:val="0"/>
        <w:numPr>
          <w:ilvl w:val="0"/>
          <w:numId w:val="12"/>
        </w:numPr>
        <w:jc w:val="both"/>
      </w:pPr>
      <w:r>
        <w:rPr>
          <w:rFonts w:ascii="宋体" w:hAnsi="宋体" w:hint="eastAsia"/>
        </w:rPr>
        <w:t>接口功能：</w:t>
      </w:r>
      <w:r>
        <w:rPr>
          <w:rFonts w:hAnsi="宋体" w:hint="eastAsia"/>
        </w:rPr>
        <w:t>管理平台调用管理服务获取设备信息接口</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neid</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设备</w:t>
            </w:r>
            <w:r>
              <w:rPr>
                <w:rFonts w:hint="eastAsia"/>
                <w:kern w:val="2"/>
                <w:sz w:val="21"/>
              </w:rPr>
              <w:t>id</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infocode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信息类型代码</w:t>
            </w:r>
          </w:p>
          <w:p w:rsidR="00760E3C" w:rsidRDefault="00760E3C">
            <w:pPr>
              <w:widowControl w:val="0"/>
              <w:spacing w:line="360" w:lineRule="auto"/>
              <w:jc w:val="both"/>
              <w:rPr>
                <w:rFonts w:hint="eastAsia"/>
                <w:kern w:val="2"/>
                <w:sz w:val="21"/>
              </w:rPr>
            </w:pPr>
            <w:r>
              <w:rPr>
                <w:rFonts w:hint="eastAsia"/>
                <w:kern w:val="2"/>
                <w:sz w:val="21"/>
              </w:rPr>
              <w:t>如：应用程序列表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param</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暂时备用</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封装好的字符串</w:t>
      </w:r>
    </w:p>
    <w:p w:rsidR="00760E3C" w:rsidRDefault="00760E3C">
      <w:pPr>
        <w:widowControl w:val="0"/>
        <w:numPr>
          <w:ilvl w:val="0"/>
          <w:numId w:val="12"/>
        </w:numPr>
        <w:jc w:val="both"/>
        <w:rPr>
          <w:rFonts w:hint="eastAsia"/>
        </w:rPr>
      </w:pPr>
      <w:r>
        <w:rPr>
          <w:rFonts w:hint="eastAsia"/>
        </w:rPr>
        <w:t>返回：</w:t>
      </w:r>
    </w:p>
    <w:p w:rsidR="00760E3C" w:rsidRDefault="00760E3C">
      <w:pPr>
        <w:spacing w:line="288" w:lineRule="auto"/>
        <w:ind w:firstLineChars="200" w:firstLine="480"/>
        <w:rPr>
          <w:rFonts w:hint="eastAsia"/>
          <w:kern w:val="2"/>
          <w:sz w:val="21"/>
        </w:rPr>
      </w:pPr>
      <w:r>
        <w:rPr>
          <w:rFonts w:hint="eastAsia"/>
        </w:rPr>
        <w:t>控制结果：</w:t>
      </w:r>
      <w:r>
        <w:rPr>
          <w:rFonts w:hint="eastAsia"/>
          <w:kern w:val="2"/>
          <w:sz w:val="21"/>
        </w:rPr>
        <w:t>根据不同的信息类型而不同</w:t>
      </w:r>
    </w:p>
    <w:p w:rsidR="00760E3C" w:rsidRDefault="00760E3C">
      <w:pPr>
        <w:spacing w:line="288" w:lineRule="auto"/>
        <w:ind w:firstLineChars="200" w:firstLine="420"/>
        <w:rPr>
          <w:rFonts w:hint="eastAsia"/>
          <w:kern w:val="2"/>
          <w:sz w:val="21"/>
        </w:rPr>
      </w:pPr>
      <w:r>
        <w:rPr>
          <w:rFonts w:hint="eastAsia"/>
          <w:kern w:val="2"/>
          <w:sz w:val="21"/>
        </w:rPr>
        <w:t>应用程序列表：返回</w:t>
      </w:r>
      <w:r>
        <w:rPr>
          <w:rFonts w:hint="eastAsia"/>
          <w:kern w:val="2"/>
          <w:sz w:val="21"/>
        </w:rPr>
        <w:t>list</w:t>
      </w:r>
      <w:r>
        <w:rPr>
          <w:rFonts w:hint="eastAsia"/>
          <w:kern w:val="2"/>
          <w:sz w:val="21"/>
        </w:rPr>
        <w:t>数据</w:t>
      </w:r>
    </w:p>
    <w:p w:rsidR="00760E3C" w:rsidRDefault="00760E3C">
      <w:pPr>
        <w:spacing w:line="288" w:lineRule="auto"/>
        <w:rPr>
          <w:rFonts w:hint="eastAsia"/>
          <w:kern w:val="2"/>
          <w:sz w:val="21"/>
        </w:rPr>
      </w:pPr>
      <w:r>
        <w:rPr>
          <w:rFonts w:hint="eastAsia"/>
          <w:kern w:val="2"/>
          <w:sz w:val="21"/>
        </w:rPr>
        <w:t xml:space="preserve">         </w:t>
      </w:r>
    </w:p>
    <w:p w:rsidR="00760E3C" w:rsidRDefault="00760E3C">
      <w:pPr>
        <w:spacing w:line="288" w:lineRule="auto"/>
        <w:rPr>
          <w:rFonts w:hAnsi="宋体" w:hint="eastAsia"/>
        </w:rPr>
      </w:pPr>
      <w:r>
        <w:rPr>
          <w:rFonts w:hAnsi="宋体" w:hint="eastAsia"/>
        </w:rPr>
        <w:t xml:space="preserve"> </w:t>
      </w:r>
    </w:p>
    <w:p w:rsidR="00760E3C" w:rsidRDefault="00760E3C">
      <w:pPr>
        <w:pStyle w:val="2"/>
        <w:tabs>
          <w:tab w:val="clear" w:pos="576"/>
          <w:tab w:val="left" w:pos="432"/>
          <w:tab w:val="left" w:pos="567"/>
          <w:tab w:val="left" w:pos="840"/>
          <w:tab w:val="right" w:leader="dot" w:pos="8302"/>
        </w:tabs>
        <w:ind w:right="240"/>
        <w:rPr>
          <w:rFonts w:hAnsi="宋体"/>
        </w:rPr>
      </w:pPr>
      <w:bookmarkStart w:id="31" w:name="_Toc291855935"/>
      <w:r>
        <w:rPr>
          <w:rFonts w:hAnsi="宋体" w:hint="eastAsia"/>
        </w:rPr>
        <w:t>管理平台调用管理服务控制接口</w:t>
      </w:r>
      <w:bookmarkEnd w:id="31"/>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管理平台</w:t>
      </w:r>
      <w:r>
        <w:rPr>
          <w:rFonts w:hint="eastAsia"/>
        </w:rPr>
        <w:t>——</w:t>
      </w:r>
      <w:r>
        <w:t>&gt;</w:t>
      </w:r>
      <w:r>
        <w:rPr>
          <w:rFonts w:hAnsi="宋体" w:hint="eastAsia"/>
        </w:rPr>
        <w:t>管理服务</w:t>
      </w:r>
    </w:p>
    <w:p w:rsidR="00760E3C" w:rsidRDefault="00760E3C">
      <w:pPr>
        <w:widowControl w:val="0"/>
        <w:numPr>
          <w:ilvl w:val="0"/>
          <w:numId w:val="12"/>
        </w:numPr>
        <w:jc w:val="both"/>
      </w:pPr>
      <w:r>
        <w:rPr>
          <w:rFonts w:ascii="宋体" w:hAnsi="宋体" w:hint="eastAsia"/>
        </w:rPr>
        <w:t>接口功能：</w:t>
      </w:r>
      <w:r>
        <w:rPr>
          <w:rFonts w:hAnsi="宋体" w:hint="eastAsia"/>
        </w:rPr>
        <w:t>管理平台调用管理服务控制接口</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neid</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list</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设备</w:t>
            </w:r>
            <w:r>
              <w:rPr>
                <w:rFonts w:hint="eastAsia"/>
                <w:kern w:val="2"/>
                <w:sz w:val="21"/>
              </w:rPr>
              <w:t>id</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controlcode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控制指令：</w:t>
            </w:r>
          </w:p>
          <w:p w:rsidR="00760E3C" w:rsidRDefault="00760E3C">
            <w:pPr>
              <w:widowControl w:val="0"/>
              <w:spacing w:line="360" w:lineRule="auto"/>
              <w:jc w:val="both"/>
              <w:rPr>
                <w:rFonts w:hint="eastAsia"/>
                <w:kern w:val="2"/>
                <w:sz w:val="21"/>
              </w:rPr>
            </w:pPr>
            <w:r>
              <w:rPr>
                <w:rFonts w:hint="eastAsia"/>
                <w:kern w:val="2"/>
                <w:sz w:val="21"/>
              </w:rPr>
              <w:t>1-</w:t>
            </w:r>
            <w:r>
              <w:rPr>
                <w:rFonts w:hint="eastAsia"/>
                <w:kern w:val="2"/>
                <w:sz w:val="21"/>
              </w:rPr>
              <w:t>关机</w:t>
            </w:r>
            <w:r>
              <w:rPr>
                <w:rFonts w:hint="eastAsia"/>
                <w:kern w:val="2"/>
                <w:sz w:val="21"/>
              </w:rPr>
              <w:t xml:space="preserve"> </w:t>
            </w:r>
          </w:p>
          <w:p w:rsidR="00760E3C" w:rsidRDefault="00760E3C">
            <w:pPr>
              <w:widowControl w:val="0"/>
              <w:spacing w:line="360" w:lineRule="auto"/>
              <w:jc w:val="both"/>
              <w:rPr>
                <w:rFonts w:hint="eastAsia"/>
                <w:kern w:val="2"/>
                <w:sz w:val="21"/>
              </w:rPr>
            </w:pPr>
            <w:r>
              <w:rPr>
                <w:rFonts w:hint="eastAsia"/>
                <w:kern w:val="2"/>
                <w:sz w:val="21"/>
              </w:rPr>
              <w:t>2-</w:t>
            </w:r>
            <w:r>
              <w:rPr>
                <w:rFonts w:hint="eastAsia"/>
                <w:kern w:val="2"/>
                <w:sz w:val="21"/>
              </w:rPr>
              <w:t>应用程序启动</w:t>
            </w:r>
            <w:r>
              <w:rPr>
                <w:rFonts w:hint="eastAsia"/>
                <w:kern w:val="2"/>
                <w:sz w:val="21"/>
              </w:rPr>
              <w:t xml:space="preserve">  </w:t>
            </w:r>
          </w:p>
          <w:p w:rsidR="00760E3C" w:rsidRDefault="00760E3C">
            <w:pPr>
              <w:widowControl w:val="0"/>
              <w:spacing w:line="360" w:lineRule="auto"/>
              <w:jc w:val="both"/>
              <w:rPr>
                <w:rFonts w:hint="eastAsia"/>
                <w:kern w:val="2"/>
                <w:sz w:val="21"/>
              </w:rPr>
            </w:pPr>
            <w:r>
              <w:rPr>
                <w:rFonts w:hint="eastAsia"/>
                <w:kern w:val="2"/>
                <w:sz w:val="21"/>
              </w:rPr>
              <w:t>3-</w:t>
            </w:r>
            <w:r>
              <w:rPr>
                <w:rFonts w:hint="eastAsia"/>
                <w:kern w:val="2"/>
                <w:sz w:val="21"/>
              </w:rPr>
              <w:t>应用程序停止</w:t>
            </w:r>
          </w:p>
          <w:p w:rsidR="00760E3C" w:rsidRDefault="00760E3C">
            <w:pPr>
              <w:widowControl w:val="0"/>
              <w:spacing w:line="360" w:lineRule="auto"/>
              <w:jc w:val="both"/>
              <w:rPr>
                <w:rFonts w:hint="eastAsia"/>
                <w:kern w:val="2"/>
                <w:sz w:val="21"/>
              </w:rPr>
            </w:pPr>
            <w:r>
              <w:rPr>
                <w:rFonts w:hint="eastAsia"/>
                <w:kern w:val="2"/>
                <w:sz w:val="21"/>
              </w:rPr>
              <w:t>4</w:t>
            </w:r>
            <w:r>
              <w:rPr>
                <w:rFonts w:hint="eastAsia"/>
                <w:kern w:val="2"/>
                <w:sz w:val="21"/>
              </w:rPr>
              <w:t>锁屏</w:t>
            </w:r>
          </w:p>
          <w:p w:rsidR="00760E3C" w:rsidRDefault="00760E3C">
            <w:pPr>
              <w:widowControl w:val="0"/>
              <w:spacing w:line="360" w:lineRule="auto"/>
              <w:jc w:val="both"/>
              <w:rPr>
                <w:rFonts w:hint="eastAsia"/>
                <w:kern w:val="2"/>
                <w:sz w:val="21"/>
              </w:rPr>
            </w:pPr>
            <w:r>
              <w:rPr>
                <w:rFonts w:hint="eastAsia"/>
                <w:kern w:val="2"/>
                <w:sz w:val="21"/>
              </w:rPr>
              <w:t>5</w:t>
            </w:r>
            <w:r>
              <w:rPr>
                <w:rFonts w:hint="eastAsia"/>
                <w:kern w:val="2"/>
                <w:sz w:val="21"/>
              </w:rPr>
              <w:t>解屏</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controlparam</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list</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控制参数</w:t>
            </w:r>
          </w:p>
          <w:p w:rsidR="00760E3C" w:rsidRDefault="00760E3C">
            <w:pPr>
              <w:widowControl w:val="0"/>
              <w:spacing w:line="360" w:lineRule="auto"/>
              <w:jc w:val="both"/>
              <w:rPr>
                <w:rFonts w:hint="eastAsia"/>
                <w:kern w:val="2"/>
                <w:sz w:val="21"/>
              </w:rPr>
            </w:pPr>
            <w:r>
              <w:rPr>
                <w:rFonts w:hint="eastAsia"/>
                <w:kern w:val="2"/>
                <w:sz w:val="21"/>
              </w:rPr>
              <w:t>1</w:t>
            </w:r>
            <w:r>
              <w:rPr>
                <w:rFonts w:hint="eastAsia"/>
                <w:kern w:val="2"/>
                <w:sz w:val="21"/>
              </w:rPr>
              <w:t>、关机控制包括参数：</w:t>
            </w:r>
          </w:p>
          <w:p w:rsidR="00760E3C" w:rsidRDefault="00760E3C">
            <w:pPr>
              <w:widowControl w:val="0"/>
              <w:spacing w:line="360" w:lineRule="auto"/>
              <w:jc w:val="both"/>
              <w:rPr>
                <w:rFonts w:hint="eastAsia"/>
                <w:kern w:val="2"/>
                <w:sz w:val="21"/>
              </w:rPr>
            </w:pPr>
            <w:r>
              <w:rPr>
                <w:rFonts w:hint="eastAsia"/>
                <w:kern w:val="2"/>
                <w:sz w:val="21"/>
              </w:rPr>
              <w:t>提示信息</w:t>
            </w:r>
            <w:r>
              <w:rPr>
                <w:rFonts w:hint="eastAsia"/>
                <w:kern w:val="2"/>
                <w:sz w:val="21"/>
              </w:rPr>
              <w:t xml:space="preserve">  </w:t>
            </w:r>
          </w:p>
          <w:p w:rsidR="00760E3C" w:rsidRDefault="00760E3C">
            <w:pPr>
              <w:widowControl w:val="0"/>
              <w:spacing w:line="360" w:lineRule="auto"/>
              <w:jc w:val="both"/>
              <w:rPr>
                <w:rFonts w:hint="eastAsia"/>
                <w:kern w:val="2"/>
                <w:sz w:val="21"/>
              </w:rPr>
            </w:pPr>
            <w:r>
              <w:rPr>
                <w:rFonts w:hint="eastAsia"/>
                <w:kern w:val="2"/>
                <w:sz w:val="21"/>
              </w:rPr>
              <w:t>延时时间</w:t>
            </w:r>
            <w:r>
              <w:rPr>
                <w:rFonts w:hint="eastAsia"/>
                <w:kern w:val="2"/>
                <w:sz w:val="21"/>
              </w:rPr>
              <w:t>(</w:t>
            </w:r>
            <w:r>
              <w:rPr>
                <w:rFonts w:hint="eastAsia"/>
                <w:kern w:val="2"/>
                <w:sz w:val="21"/>
              </w:rPr>
              <w:t>秒</w:t>
            </w:r>
            <w:r>
              <w:rPr>
                <w:rFonts w:hint="eastAsia"/>
                <w:kern w:val="2"/>
                <w:sz w:val="21"/>
              </w:rPr>
              <w:t>)</w:t>
            </w:r>
          </w:p>
          <w:p w:rsidR="00760E3C" w:rsidRDefault="00760E3C">
            <w:pPr>
              <w:widowControl w:val="0"/>
              <w:spacing w:line="360" w:lineRule="auto"/>
              <w:jc w:val="both"/>
              <w:rPr>
                <w:rFonts w:hint="eastAsia"/>
                <w:kern w:val="2"/>
                <w:sz w:val="21"/>
              </w:rPr>
            </w:pPr>
            <w:r>
              <w:rPr>
                <w:rFonts w:hint="eastAsia"/>
                <w:kern w:val="2"/>
                <w:sz w:val="21"/>
              </w:rPr>
              <w:t>2</w:t>
            </w:r>
            <w:r>
              <w:rPr>
                <w:rFonts w:hint="eastAsia"/>
                <w:kern w:val="2"/>
                <w:sz w:val="21"/>
              </w:rPr>
              <w:t>、应用程序启动：</w:t>
            </w:r>
          </w:p>
          <w:p w:rsidR="00760E3C" w:rsidRDefault="00760E3C">
            <w:pPr>
              <w:widowControl w:val="0"/>
              <w:spacing w:line="360" w:lineRule="auto"/>
              <w:jc w:val="both"/>
              <w:rPr>
                <w:rFonts w:hint="eastAsia"/>
                <w:kern w:val="2"/>
                <w:sz w:val="21"/>
              </w:rPr>
            </w:pPr>
            <w:r>
              <w:rPr>
                <w:rFonts w:hint="eastAsia"/>
                <w:kern w:val="2"/>
                <w:sz w:val="21"/>
              </w:rPr>
              <w:t>应用程序路径</w:t>
            </w:r>
            <w:r>
              <w:rPr>
                <w:rFonts w:hint="eastAsia"/>
                <w:kern w:val="2"/>
                <w:sz w:val="21"/>
              </w:rPr>
              <w:t xml:space="preserve"> </w:t>
            </w:r>
          </w:p>
          <w:p w:rsidR="00760E3C" w:rsidRDefault="00760E3C">
            <w:pPr>
              <w:widowControl w:val="0"/>
              <w:spacing w:line="360" w:lineRule="auto"/>
              <w:jc w:val="both"/>
              <w:rPr>
                <w:rFonts w:hint="eastAsia"/>
                <w:kern w:val="2"/>
                <w:sz w:val="21"/>
              </w:rPr>
            </w:pPr>
            <w:r>
              <w:rPr>
                <w:rFonts w:hint="eastAsia"/>
                <w:kern w:val="2"/>
                <w:sz w:val="21"/>
              </w:rPr>
              <w:t>进程名</w:t>
            </w:r>
          </w:p>
          <w:p w:rsidR="00760E3C" w:rsidRDefault="00760E3C">
            <w:pPr>
              <w:widowControl w:val="0"/>
              <w:spacing w:line="360" w:lineRule="auto"/>
              <w:jc w:val="both"/>
              <w:rPr>
                <w:rFonts w:hint="eastAsia"/>
                <w:kern w:val="2"/>
                <w:sz w:val="21"/>
              </w:rPr>
            </w:pPr>
            <w:r>
              <w:rPr>
                <w:rFonts w:hint="eastAsia"/>
                <w:kern w:val="2"/>
                <w:sz w:val="21"/>
              </w:rPr>
              <w:t>3</w:t>
            </w:r>
            <w:r>
              <w:rPr>
                <w:rFonts w:hint="eastAsia"/>
                <w:kern w:val="2"/>
                <w:sz w:val="21"/>
              </w:rPr>
              <w:t>、应用程序停止：</w:t>
            </w:r>
          </w:p>
          <w:p w:rsidR="00760E3C" w:rsidRDefault="00760E3C">
            <w:pPr>
              <w:widowControl w:val="0"/>
              <w:spacing w:line="360" w:lineRule="auto"/>
              <w:jc w:val="both"/>
              <w:rPr>
                <w:rFonts w:hint="eastAsia"/>
                <w:kern w:val="2"/>
                <w:sz w:val="21"/>
              </w:rPr>
            </w:pPr>
            <w:r>
              <w:rPr>
                <w:rFonts w:hint="eastAsia"/>
                <w:kern w:val="2"/>
                <w:sz w:val="21"/>
              </w:rPr>
              <w:t>应用进程</w:t>
            </w:r>
            <w:r>
              <w:rPr>
                <w:rFonts w:hint="eastAsia"/>
                <w:kern w:val="2"/>
                <w:sz w:val="21"/>
              </w:rPr>
              <w:t>id</w:t>
            </w:r>
          </w:p>
          <w:p w:rsidR="00760E3C" w:rsidRDefault="00760E3C">
            <w:pPr>
              <w:widowControl w:val="0"/>
              <w:spacing w:line="360" w:lineRule="auto"/>
              <w:jc w:val="both"/>
              <w:rPr>
                <w:rFonts w:hint="eastAsia"/>
                <w:kern w:val="2"/>
                <w:sz w:val="21"/>
              </w:rPr>
            </w:pP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封装好的字符串</w:t>
      </w:r>
    </w:p>
    <w:p w:rsidR="00760E3C" w:rsidRDefault="00760E3C">
      <w:pPr>
        <w:widowControl w:val="0"/>
        <w:numPr>
          <w:ilvl w:val="0"/>
          <w:numId w:val="12"/>
        </w:numPr>
        <w:jc w:val="both"/>
        <w:rPr>
          <w:rFonts w:hint="eastAsia"/>
        </w:rPr>
      </w:pPr>
      <w:r>
        <w:rPr>
          <w:rFonts w:hint="eastAsia"/>
        </w:rPr>
        <w:t>返回：</w:t>
      </w:r>
    </w:p>
    <w:p w:rsidR="00760E3C" w:rsidRDefault="00760E3C">
      <w:pPr>
        <w:pStyle w:val="a0"/>
        <w:ind w:firstLine="0"/>
        <w:rPr>
          <w:rFonts w:hint="eastAsia"/>
        </w:rPr>
      </w:pPr>
      <w:r>
        <w:rPr>
          <w:rFonts w:hint="eastAsia"/>
        </w:rPr>
        <w:t>控制结果：失败设备</w:t>
      </w:r>
      <w:r>
        <w:rPr>
          <w:rFonts w:hint="eastAsia"/>
        </w:rPr>
        <w:t>id</w:t>
      </w:r>
      <w:r>
        <w:rPr>
          <w:rFonts w:hint="eastAsia"/>
        </w:rPr>
        <w:t>列表</w:t>
      </w:r>
    </w:p>
    <w:p w:rsidR="00760E3C" w:rsidRDefault="00760E3C">
      <w:pPr>
        <w:pStyle w:val="2"/>
        <w:tabs>
          <w:tab w:val="clear" w:pos="576"/>
          <w:tab w:val="left" w:pos="432"/>
          <w:tab w:val="left" w:pos="567"/>
          <w:tab w:val="left" w:pos="840"/>
          <w:tab w:val="right" w:leader="dot" w:pos="8302"/>
        </w:tabs>
        <w:ind w:right="240"/>
        <w:rPr>
          <w:rFonts w:hAnsi="宋体"/>
        </w:rPr>
      </w:pPr>
      <w:bookmarkStart w:id="32" w:name="_Toc291855936"/>
      <w:r>
        <w:rPr>
          <w:rFonts w:hAnsi="宋体" w:hint="eastAsia"/>
        </w:rPr>
        <w:t>管理平台调用管理服务通知消息接口</w:t>
      </w:r>
      <w:bookmarkEnd w:id="32"/>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管理平台</w:t>
      </w:r>
      <w:r>
        <w:rPr>
          <w:rFonts w:hint="eastAsia"/>
        </w:rPr>
        <w:t>——</w:t>
      </w:r>
      <w:r>
        <w:t>&gt;</w:t>
      </w:r>
      <w:r>
        <w:rPr>
          <w:rFonts w:hAnsi="宋体" w:hint="eastAsia"/>
        </w:rPr>
        <w:t>管理服务</w:t>
      </w:r>
    </w:p>
    <w:p w:rsidR="00760E3C" w:rsidRDefault="00760E3C">
      <w:pPr>
        <w:widowControl w:val="0"/>
        <w:numPr>
          <w:ilvl w:val="0"/>
          <w:numId w:val="12"/>
        </w:numPr>
        <w:jc w:val="both"/>
      </w:pPr>
      <w:r>
        <w:rPr>
          <w:rFonts w:ascii="宋体" w:hAnsi="宋体" w:hint="eastAsia"/>
        </w:rPr>
        <w:t>接口功能：</w:t>
      </w:r>
      <w:r>
        <w:rPr>
          <w:rFonts w:hAnsi="宋体" w:hint="eastAsia"/>
        </w:rPr>
        <w:t>管理平台调用管理服务通知消息接口</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rPr>
              <w:t>neid</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list</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设备</w:t>
            </w:r>
            <w:r>
              <w:rPr>
                <w:rFonts w:hint="eastAsia"/>
                <w:kern w:val="2"/>
                <w:sz w:val="21"/>
              </w:rPr>
              <w:t>id</w:t>
            </w:r>
            <w:r>
              <w:rPr>
                <w:rFonts w:hint="eastAsia"/>
                <w:kern w:val="2"/>
                <w:sz w:val="21"/>
              </w:rPr>
              <w:t>列表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rPr>
            </w:pPr>
            <w:r>
              <w:rPr>
                <w:rFonts w:hint="eastAsia"/>
              </w:rPr>
              <w:t>message</w:t>
            </w:r>
            <w:r>
              <w:t>id</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消息</w:t>
            </w:r>
            <w:r>
              <w:rPr>
                <w:rFonts w:hint="eastAsia"/>
                <w:kern w:val="2"/>
                <w:sz w:val="21"/>
              </w:rPr>
              <w:t>id</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rPr>
              <w:t>title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标题</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rPr>
            </w:pPr>
            <w:r>
              <w:rPr>
                <w:rFonts w:hint="eastAsia"/>
              </w:rPr>
              <w:t>content</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内容</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rPr>
            </w:pPr>
            <w:r>
              <w:rPr>
                <w:rFonts w:hint="eastAsia"/>
              </w:rPr>
              <w:t>showtype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显示方式</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rPr>
            </w:pPr>
            <w:r>
              <w:rPr>
                <w:rFonts w:hint="eastAsia"/>
              </w:rPr>
              <w:t>sendtype</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发送方式</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封装好的字符串</w:t>
      </w:r>
    </w:p>
    <w:p w:rsidR="00760E3C" w:rsidRDefault="00760E3C">
      <w:pPr>
        <w:widowControl w:val="0"/>
        <w:numPr>
          <w:ilvl w:val="0"/>
          <w:numId w:val="12"/>
        </w:numPr>
        <w:jc w:val="both"/>
        <w:rPr>
          <w:rFonts w:hint="eastAsia"/>
        </w:rPr>
      </w:pPr>
      <w:r>
        <w:rPr>
          <w:rFonts w:hint="eastAsia"/>
        </w:rPr>
        <w:t>返回：失败设备</w:t>
      </w:r>
      <w:r>
        <w:rPr>
          <w:rFonts w:hint="eastAsia"/>
        </w:rPr>
        <w:t>id</w:t>
      </w:r>
      <w:r>
        <w:rPr>
          <w:rFonts w:hint="eastAsia"/>
        </w:rPr>
        <w:t>列表</w:t>
      </w:r>
    </w:p>
    <w:p w:rsidR="00760E3C" w:rsidRDefault="00760E3C">
      <w:pPr>
        <w:pStyle w:val="2"/>
        <w:tabs>
          <w:tab w:val="clear" w:pos="576"/>
          <w:tab w:val="left" w:pos="432"/>
          <w:tab w:val="left" w:pos="567"/>
          <w:tab w:val="left" w:pos="840"/>
          <w:tab w:val="right" w:leader="dot" w:pos="8302"/>
        </w:tabs>
        <w:ind w:right="240"/>
        <w:rPr>
          <w:rFonts w:hAnsi="宋体"/>
        </w:rPr>
      </w:pPr>
      <w:bookmarkStart w:id="33" w:name="_Toc291855937"/>
      <w:r>
        <w:rPr>
          <w:rFonts w:hAnsi="宋体" w:hint="eastAsia"/>
        </w:rPr>
        <w:t>管理平台调用管理服务获取桌面接口</w:t>
      </w:r>
      <w:bookmarkEnd w:id="33"/>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管理平台</w:t>
      </w:r>
      <w:r>
        <w:rPr>
          <w:rFonts w:hint="eastAsia"/>
        </w:rPr>
        <w:t>——</w:t>
      </w:r>
      <w:r>
        <w:t>&gt;</w:t>
      </w:r>
      <w:r>
        <w:rPr>
          <w:rFonts w:hAnsi="宋体" w:hint="eastAsia"/>
        </w:rPr>
        <w:t>管理服务</w:t>
      </w:r>
    </w:p>
    <w:p w:rsidR="00760E3C" w:rsidRDefault="00760E3C">
      <w:pPr>
        <w:widowControl w:val="0"/>
        <w:numPr>
          <w:ilvl w:val="0"/>
          <w:numId w:val="12"/>
        </w:numPr>
        <w:jc w:val="both"/>
      </w:pPr>
      <w:r>
        <w:rPr>
          <w:rFonts w:ascii="宋体" w:hAnsi="宋体" w:hint="eastAsia"/>
        </w:rPr>
        <w:t>接口功能：</w:t>
      </w:r>
      <w:r>
        <w:rPr>
          <w:rFonts w:hAnsi="宋体" w:hint="eastAsia"/>
        </w:rPr>
        <w:t>管理平台调用管理服务获取桌面接口</w:t>
      </w:r>
      <w:r>
        <w:rPr>
          <w:rFonts w:hAnsi="宋体" w:hint="eastAsia"/>
        </w:rPr>
        <w:t xml:space="preserve"> </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rPr>
              <w:t>设备</w:t>
            </w:r>
            <w:r>
              <w:rPr>
                <w:rFonts w:hint="eastAsia"/>
              </w:rPr>
              <w:t>id</w:t>
            </w:r>
            <w:r>
              <w:rPr>
                <w:rFonts w:hint="eastAsia"/>
              </w:rPr>
              <w:t>列表</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list</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调用封装好的接口</w:t>
      </w:r>
    </w:p>
    <w:p w:rsidR="00760E3C" w:rsidRDefault="00760E3C">
      <w:pPr>
        <w:widowControl w:val="0"/>
        <w:numPr>
          <w:ilvl w:val="0"/>
          <w:numId w:val="12"/>
        </w:numPr>
        <w:jc w:val="both"/>
        <w:rPr>
          <w:rFonts w:hint="eastAsia"/>
        </w:rPr>
      </w:pPr>
      <w:r>
        <w:rPr>
          <w:rFonts w:hint="eastAsia"/>
        </w:rPr>
        <w:t>返回：</w:t>
      </w:r>
      <w:r>
        <w:rPr>
          <w:rFonts w:hint="eastAsia"/>
        </w:rPr>
        <w:t>1</w:t>
      </w:r>
    </w:p>
    <w:p w:rsidR="00760E3C" w:rsidRDefault="00760E3C">
      <w:pPr>
        <w:rPr>
          <w:rFonts w:hint="eastAsia"/>
        </w:rPr>
      </w:pPr>
    </w:p>
    <w:p w:rsidR="00760E3C" w:rsidRDefault="00760E3C">
      <w:pPr>
        <w:pStyle w:val="2"/>
        <w:tabs>
          <w:tab w:val="clear" w:pos="576"/>
          <w:tab w:val="left" w:pos="432"/>
          <w:tab w:val="left" w:pos="567"/>
          <w:tab w:val="left" w:pos="840"/>
          <w:tab w:val="right" w:leader="dot" w:pos="8302"/>
        </w:tabs>
        <w:ind w:right="240"/>
        <w:rPr>
          <w:rFonts w:hAnsi="宋体"/>
        </w:rPr>
      </w:pPr>
      <w:bookmarkStart w:id="34" w:name="_Toc291855938"/>
      <w:r>
        <w:rPr>
          <w:rFonts w:hAnsi="宋体" w:hint="eastAsia"/>
        </w:rPr>
        <w:t>管理平台调用统一配置执行代理初始化</w:t>
      </w:r>
      <w:bookmarkEnd w:id="34"/>
    </w:p>
    <w:p w:rsidR="00760E3C" w:rsidRDefault="00760E3C">
      <w:pPr>
        <w:widowControl w:val="0"/>
        <w:numPr>
          <w:ilvl w:val="0"/>
          <w:numId w:val="12"/>
        </w:numPr>
        <w:jc w:val="both"/>
      </w:pPr>
      <w:r>
        <w:rPr>
          <w:rFonts w:hint="eastAsia"/>
        </w:rPr>
        <w:t>承载协议：</w:t>
      </w:r>
      <w:r>
        <w:rPr>
          <w:rFonts w:hint="eastAsia"/>
        </w:rPr>
        <w:t>socket</w:t>
      </w:r>
    </w:p>
    <w:p w:rsidR="00760E3C" w:rsidRDefault="00760E3C">
      <w:pPr>
        <w:widowControl w:val="0"/>
        <w:numPr>
          <w:ilvl w:val="0"/>
          <w:numId w:val="12"/>
        </w:numPr>
        <w:jc w:val="both"/>
      </w:pPr>
      <w:r>
        <w:rPr>
          <w:rFonts w:hint="eastAsia"/>
        </w:rPr>
        <w:t>接口方向：</w:t>
      </w:r>
      <w:r>
        <w:t xml:space="preserve"> </w:t>
      </w:r>
      <w:r>
        <w:rPr>
          <w:rFonts w:hAnsi="宋体" w:hint="eastAsia"/>
        </w:rPr>
        <w:t>管理平台</w:t>
      </w:r>
      <w:r>
        <w:rPr>
          <w:rFonts w:hint="eastAsia"/>
        </w:rPr>
        <w:t>——</w:t>
      </w:r>
      <w:r>
        <w:t>&gt;</w:t>
      </w:r>
      <w:r>
        <w:rPr>
          <w:rFonts w:hAnsi="宋体" w:hint="eastAsia"/>
        </w:rPr>
        <w:t>统一配置服务</w:t>
      </w:r>
    </w:p>
    <w:p w:rsidR="00760E3C" w:rsidRDefault="00760E3C">
      <w:pPr>
        <w:widowControl w:val="0"/>
        <w:numPr>
          <w:ilvl w:val="0"/>
          <w:numId w:val="12"/>
        </w:numPr>
        <w:jc w:val="both"/>
      </w:pPr>
      <w:r>
        <w:rPr>
          <w:rFonts w:ascii="宋体" w:hAnsi="宋体" w:hint="eastAsia"/>
        </w:rPr>
        <w:t>接口功能：</w:t>
      </w:r>
      <w:r>
        <w:rPr>
          <w:rFonts w:hAnsi="宋体" w:hint="eastAsia"/>
        </w:rPr>
        <w:t>管理平台调用统一配置执行代理初始化</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rPr>
          <w:rFonts w:hint="eastAsia"/>
          <w:kern w:val="2"/>
          <w:sz w:val="21"/>
        </w:rPr>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45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306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rPr>
              <w:t>neidlist</w:t>
            </w:r>
          </w:p>
        </w:tc>
        <w:tc>
          <w:tcPr>
            <w:tcW w:w="145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306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both"/>
              <w:rPr>
                <w:rFonts w:hint="eastAsia"/>
                <w:kern w:val="2"/>
                <w:sz w:val="21"/>
              </w:rPr>
            </w:pPr>
            <w:r>
              <w:rPr>
                <w:rFonts w:hint="eastAsia"/>
                <w:kern w:val="2"/>
                <w:sz w:val="21"/>
              </w:rPr>
              <w:t>设备</w:t>
            </w:r>
            <w:r>
              <w:rPr>
                <w:rFonts w:hint="eastAsia"/>
                <w:kern w:val="2"/>
                <w:sz w:val="21"/>
              </w:rPr>
              <w:t>id</w:t>
            </w:r>
            <w:r>
              <w:rPr>
                <w:rFonts w:hint="eastAsia"/>
                <w:kern w:val="2"/>
                <w:sz w:val="21"/>
              </w:rPr>
              <w:t>列表</w:t>
            </w:r>
          </w:p>
        </w:tc>
      </w:tr>
    </w:tbl>
    <w:p w:rsidR="00760E3C" w:rsidRDefault="00760E3C">
      <w:pPr>
        <w:widowControl w:val="0"/>
        <w:ind w:left="420"/>
        <w:jc w:val="both"/>
        <w:rPr>
          <w:rFonts w:hint="eastAsia"/>
          <w:kern w:val="2"/>
          <w:sz w:val="21"/>
        </w:rPr>
      </w:pP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20"/>
        <w:rPr>
          <w:rFonts w:hint="eastAsia"/>
        </w:rPr>
      </w:pPr>
      <w:r>
        <w:rPr>
          <w:rFonts w:hint="eastAsia"/>
          <w:kern w:val="2"/>
          <w:sz w:val="21"/>
        </w:rPr>
        <w:t>封装好的字符串</w:t>
      </w:r>
    </w:p>
    <w:p w:rsidR="00760E3C" w:rsidRDefault="00760E3C">
      <w:pPr>
        <w:pStyle w:val="a0"/>
        <w:ind w:firstLine="0"/>
        <w:rPr>
          <w:rFonts w:hint="eastAsia"/>
        </w:rPr>
      </w:pPr>
      <w:r>
        <w:rPr>
          <w:rFonts w:hint="eastAsia"/>
        </w:rPr>
        <w:t>返回：成功</w:t>
      </w:r>
      <w:r>
        <w:rPr>
          <w:rFonts w:hint="eastAsia"/>
        </w:rPr>
        <w:t xml:space="preserve">1   </w:t>
      </w:r>
      <w:r>
        <w:rPr>
          <w:rFonts w:hint="eastAsia"/>
        </w:rPr>
        <w:t>失败</w:t>
      </w:r>
      <w:r>
        <w:rPr>
          <w:rFonts w:hint="eastAsia"/>
        </w:rPr>
        <w:t>0</w:t>
      </w:r>
    </w:p>
    <w:p w:rsidR="00760E3C" w:rsidRDefault="00760E3C">
      <w:pPr>
        <w:pStyle w:val="2"/>
        <w:tabs>
          <w:tab w:val="clear" w:pos="576"/>
        </w:tabs>
        <w:ind w:right="240"/>
      </w:pPr>
      <w:bookmarkStart w:id="35" w:name="_Toc291855939"/>
      <w:r>
        <w:rPr>
          <w:rFonts w:hint="eastAsia"/>
        </w:rPr>
        <w:t>管理平台调用管理服务执行软件安装</w:t>
      </w:r>
      <w:bookmarkEnd w:id="35"/>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管理平台——</w:t>
      </w:r>
      <w:r>
        <w:t>&gt;</w:t>
      </w:r>
      <w:r>
        <w:rPr>
          <w:rFonts w:ascii="宋体" w:hAnsi="宋体"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接口功能：管理平台调用管理服务执行软件安装</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rPr>
              <w:t>neidlist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list</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设备</w:t>
            </w:r>
            <w:r>
              <w:rPr>
                <w:rFonts w:hint="eastAsia"/>
                <w:sz w:val="21"/>
                <w:szCs w:val="21"/>
              </w:rPr>
              <w:t>id</w:t>
            </w:r>
            <w:r>
              <w:rPr>
                <w:rFonts w:ascii="宋体" w:hAnsi="宋体" w:hint="eastAsia"/>
                <w:sz w:val="21"/>
                <w:szCs w:val="21"/>
              </w:rPr>
              <w:t>列表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swid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软件</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isall</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是否全部安装：</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1：全部安装；</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0：非全部安装</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w:t>
      </w:r>
      <w:r>
        <w:rPr>
          <w:rFonts w:hint="eastAsia"/>
        </w:rPr>
        <w:t xml:space="preserve">1   </w:t>
      </w:r>
    </w:p>
    <w:p w:rsidR="00760E3C" w:rsidRDefault="00760E3C">
      <w:pPr>
        <w:pStyle w:val="2"/>
        <w:tabs>
          <w:tab w:val="clear" w:pos="576"/>
        </w:tabs>
        <w:ind w:right="240"/>
        <w:rPr>
          <w:rFonts w:hAnsi="宋体" w:hint="eastAsia"/>
        </w:rPr>
      </w:pPr>
      <w:bookmarkStart w:id="36" w:name="_Toc291855940"/>
      <w:r>
        <w:rPr>
          <w:rFonts w:hint="eastAsia"/>
        </w:rPr>
        <w:t>管理平台调用管理服务执行软件卸载</w:t>
      </w:r>
      <w:bookmarkEnd w:id="36"/>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管理平台——</w:t>
      </w:r>
      <w:r>
        <w:t>&gt;</w:t>
      </w:r>
      <w:r>
        <w:rPr>
          <w:rFonts w:ascii="宋体" w:hAnsi="宋体"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接口功能：管理平台调用管理服务执行软件卸载</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rPr>
              <w:t>neidlist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list</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设备</w:t>
            </w:r>
            <w:r>
              <w:rPr>
                <w:rFonts w:hint="eastAsia"/>
                <w:sz w:val="21"/>
                <w:szCs w:val="21"/>
              </w:rPr>
              <w:t>id</w:t>
            </w:r>
            <w:r>
              <w:rPr>
                <w:rFonts w:ascii="宋体" w:hAnsi="宋体" w:hint="eastAsia"/>
                <w:sz w:val="21"/>
                <w:szCs w:val="21"/>
              </w:rPr>
              <w:t>列表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swid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软件</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isforce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是否强制卸载。</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1:强制卸载；</w:t>
            </w:r>
          </w:p>
          <w:p w:rsidR="00760E3C" w:rsidRDefault="00760E3C">
            <w:pPr>
              <w:pStyle w:val="p0"/>
              <w:spacing w:line="360" w:lineRule="auto"/>
              <w:jc w:val="both"/>
              <w:rPr>
                <w:rFonts w:ascii="宋体" w:hAnsi="宋体"/>
                <w:sz w:val="21"/>
                <w:szCs w:val="21"/>
              </w:rPr>
            </w:pPr>
            <w:r>
              <w:rPr>
                <w:rFonts w:ascii="宋体" w:hAnsi="宋体" w:hint="eastAsia"/>
                <w:sz w:val="21"/>
                <w:szCs w:val="21"/>
              </w:rPr>
              <w:t>0:非强制卸载</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w:t>
      </w:r>
      <w:r>
        <w:rPr>
          <w:rFonts w:hint="eastAsia"/>
        </w:rPr>
        <w:t xml:space="preserve">1   </w:t>
      </w:r>
    </w:p>
    <w:p w:rsidR="00760E3C" w:rsidRDefault="00760E3C">
      <w:pPr>
        <w:pStyle w:val="2"/>
        <w:tabs>
          <w:tab w:val="clear" w:pos="576"/>
        </w:tabs>
        <w:ind w:right="240"/>
        <w:rPr>
          <w:rFonts w:hAnsi="宋体" w:hint="eastAsia"/>
        </w:rPr>
      </w:pPr>
      <w:bookmarkStart w:id="37" w:name="_Toc291855941"/>
      <w:r>
        <w:rPr>
          <w:rFonts w:hint="eastAsia"/>
        </w:rPr>
        <w:t>管理平台调用管理服务执行磁盘信息察看</w:t>
      </w:r>
      <w:bookmarkEnd w:id="37"/>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管理平台——</w:t>
      </w:r>
      <w:r>
        <w:t>&gt;</w:t>
      </w:r>
      <w:r>
        <w:rPr>
          <w:rFonts w:ascii="宋体" w:hAnsi="宋体"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接口功能：管理平台调用管理服务执行磁盘信息察看</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rPr>
              <w:t>neid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设备</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path</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要察看的分区或目录的路径，</w:t>
            </w:r>
            <w:r>
              <w:rPr>
                <w:rFonts w:hint="eastAsia"/>
                <w:sz w:val="21"/>
                <w:szCs w:val="21"/>
              </w:rPr>
              <w:t>"/"</w:t>
            </w:r>
            <w:r>
              <w:rPr>
                <w:rFonts w:ascii="宋体" w:hAnsi="宋体" w:hint="eastAsia"/>
                <w:sz w:val="21"/>
                <w:szCs w:val="21"/>
              </w:rPr>
              <w:t>表示获取磁盘分区列表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type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color w:val="000000"/>
              </w:rPr>
            </w:pPr>
            <w:r>
              <w:rPr>
                <w:rFonts w:ascii="宋体" w:hAnsi="宋体" w:hint="eastAsia"/>
                <w:color w:val="000000"/>
              </w:rPr>
              <w:t>0表示要获取磁盘分区列表，</w:t>
            </w:r>
          </w:p>
          <w:p w:rsidR="00760E3C" w:rsidRDefault="00760E3C">
            <w:pPr>
              <w:pStyle w:val="p0"/>
              <w:spacing w:line="360" w:lineRule="auto"/>
              <w:jc w:val="both"/>
              <w:rPr>
                <w:rFonts w:ascii="宋体" w:hAnsi="宋体" w:hint="eastAsia"/>
                <w:color w:val="000000"/>
              </w:rPr>
            </w:pPr>
            <w:r>
              <w:rPr>
                <w:rFonts w:ascii="宋体" w:hAnsi="宋体" w:hint="eastAsia"/>
                <w:color w:val="000000"/>
              </w:rPr>
              <w:t>1表示获取分区中的内容</w:t>
            </w:r>
          </w:p>
          <w:p w:rsidR="00760E3C" w:rsidRDefault="00760E3C">
            <w:pPr>
              <w:pStyle w:val="p0"/>
              <w:spacing w:line="360" w:lineRule="auto"/>
              <w:jc w:val="both"/>
              <w:rPr>
                <w:rFonts w:ascii="宋体" w:hAnsi="宋体"/>
                <w:sz w:val="21"/>
                <w:szCs w:val="21"/>
              </w:rPr>
            </w:pPr>
            <w:r>
              <w:rPr>
                <w:rFonts w:ascii="宋体" w:hAnsi="宋体" w:hint="eastAsia"/>
                <w:color w:val="000000"/>
              </w:rPr>
              <w:t>2表示要获取目录中的内容</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返回：文件列表</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rPr>
              <w:t>filelist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list</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文件信息列表。</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格式：</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如果是获取磁盘分区列表：</w:t>
            </w:r>
          </w:p>
          <w:p w:rsidR="00760E3C" w:rsidRDefault="00760E3C">
            <w:pPr>
              <w:rPr>
                <w:rFonts w:hint="eastAsia"/>
              </w:rPr>
            </w:pPr>
            <w:r>
              <w:rPr>
                <w:rFonts w:hint="eastAsia"/>
              </w:rPr>
              <w:t>分区名称</w:t>
            </w:r>
            <w:r>
              <w:rPr>
                <w:rFonts w:hint="eastAsia"/>
              </w:rPr>
              <w:t>||</w:t>
            </w:r>
            <w:r>
              <w:rPr>
                <w:rFonts w:hint="eastAsia"/>
              </w:rPr>
              <w:t>总大小</w:t>
            </w:r>
            <w:r>
              <w:rPr>
                <w:rFonts w:hint="eastAsia"/>
              </w:rPr>
              <w:t>||</w:t>
            </w:r>
            <w:r>
              <w:rPr>
                <w:rFonts w:hint="eastAsia"/>
              </w:rPr>
              <w:t>可用空间</w:t>
            </w:r>
          </w:p>
          <w:p w:rsidR="00760E3C" w:rsidRDefault="00760E3C">
            <w:pPr>
              <w:rPr>
                <w:rFonts w:hint="eastAsia"/>
              </w:rPr>
            </w:pPr>
          </w:p>
          <w:p w:rsidR="00760E3C" w:rsidRDefault="00760E3C">
            <w:pPr>
              <w:rPr>
                <w:rFonts w:hint="eastAsia"/>
              </w:rPr>
            </w:pPr>
            <w:r>
              <w:rPr>
                <w:rFonts w:hint="eastAsia"/>
              </w:rPr>
              <w:t>如果是获取指定分区或目录：</w:t>
            </w:r>
          </w:p>
          <w:p w:rsidR="00760E3C" w:rsidRDefault="00760E3C">
            <w:pPr>
              <w:rPr>
                <w:rFonts w:ascii="宋体" w:hAnsi="宋体" w:hint="eastAsia"/>
                <w:sz w:val="21"/>
                <w:szCs w:val="21"/>
              </w:rPr>
            </w:pPr>
            <w:r>
              <w:rPr>
                <w:rFonts w:hint="eastAsia"/>
              </w:rPr>
              <w:t>文件名称</w:t>
            </w:r>
            <w:r>
              <w:rPr>
                <w:rFonts w:hint="eastAsia"/>
              </w:rPr>
              <w:t>||</w:t>
            </w:r>
            <w:r>
              <w:rPr>
                <w:rFonts w:hint="eastAsia"/>
              </w:rPr>
              <w:t>大小</w:t>
            </w:r>
            <w:r>
              <w:rPr>
                <w:rFonts w:hint="eastAsia"/>
              </w:rPr>
              <w:t>||</w:t>
            </w:r>
            <w:r>
              <w:rPr>
                <w:rFonts w:hint="eastAsia"/>
              </w:rPr>
              <w:t>类型</w:t>
            </w:r>
            <w:r>
              <w:rPr>
                <w:rFonts w:hint="eastAsia"/>
              </w:rPr>
              <w:t>||</w:t>
            </w:r>
            <w:r>
              <w:rPr>
                <w:rFonts w:hint="eastAsia"/>
              </w:rPr>
              <w:t>修改日期</w:t>
            </w:r>
            <w:r>
              <w:rPr>
                <w:rFonts w:hint="eastAsia"/>
              </w:rPr>
              <w:t>||</w:t>
            </w:r>
            <w:r>
              <w:rPr>
                <w:rFonts w:hint="eastAsia"/>
              </w:rPr>
              <w:t>创建日期</w:t>
            </w:r>
            <w:r>
              <w:rPr>
                <w:rFonts w:hint="eastAsia"/>
              </w:rPr>
              <w:t>||</w:t>
            </w:r>
            <w:r>
              <w:rPr>
                <w:rFonts w:hint="eastAsia"/>
              </w:rPr>
              <w:t>文件绝对路径</w:t>
            </w:r>
          </w:p>
          <w:p w:rsidR="00760E3C" w:rsidRDefault="00760E3C">
            <w:pPr>
              <w:rPr>
                <w:rFonts w:ascii="宋体" w:hAnsi="宋体" w:hint="eastAsia"/>
                <w:sz w:val="21"/>
                <w:szCs w:val="21"/>
              </w:rPr>
            </w:pPr>
            <w:r>
              <w:rPr>
                <w:rFonts w:hint="eastAsia"/>
              </w:rPr>
              <w:t>（</w:t>
            </w:r>
            <w:r>
              <w:rPr>
                <w:rFonts w:ascii="宋体" w:hAnsi="宋体" w:hint="eastAsia"/>
                <w:sz w:val="21"/>
                <w:szCs w:val="21"/>
              </w:rPr>
              <w:t>类型为</w:t>
            </w:r>
            <w:r>
              <w:rPr>
                <w:rFonts w:hint="eastAsia"/>
                <w:sz w:val="21"/>
                <w:szCs w:val="21"/>
              </w:rPr>
              <w:t>1</w:t>
            </w:r>
            <w:r>
              <w:rPr>
                <w:rFonts w:ascii="宋体" w:hAnsi="宋体" w:hint="eastAsia"/>
                <w:sz w:val="21"/>
                <w:szCs w:val="21"/>
              </w:rPr>
              <w:t>表示是文件，类型为</w:t>
            </w:r>
            <w:r>
              <w:rPr>
                <w:rFonts w:hint="eastAsia"/>
                <w:sz w:val="21"/>
                <w:szCs w:val="21"/>
              </w:rPr>
              <w:t>2</w:t>
            </w:r>
            <w:r>
              <w:rPr>
                <w:rFonts w:ascii="宋体" w:hAnsi="宋体" w:hint="eastAsia"/>
                <w:sz w:val="21"/>
                <w:szCs w:val="21"/>
              </w:rPr>
              <w:t>表示是目录，目录的大小是0</w:t>
            </w:r>
            <w:r>
              <w:rPr>
                <w:rFonts w:hint="eastAsia"/>
              </w:rPr>
              <w:t>）</w:t>
            </w:r>
          </w:p>
          <w:p w:rsidR="00760E3C" w:rsidRDefault="00760E3C">
            <w:pPr>
              <w:pStyle w:val="p0"/>
              <w:spacing w:line="360" w:lineRule="auto"/>
              <w:jc w:val="both"/>
              <w:rPr>
                <w:rFonts w:ascii="宋体" w:hAnsi="宋体"/>
                <w:sz w:val="21"/>
                <w:szCs w:val="21"/>
              </w:rPr>
            </w:pPr>
          </w:p>
        </w:tc>
      </w:tr>
    </w:tbl>
    <w:p w:rsidR="00760E3C" w:rsidRDefault="00760E3C">
      <w:pPr>
        <w:pStyle w:val="p19"/>
        <w:rPr>
          <w:rFonts w:ascii="宋体" w:hAnsi="宋体" w:hint="eastAsia"/>
        </w:rPr>
      </w:pPr>
    </w:p>
    <w:p w:rsidR="00760E3C" w:rsidRDefault="00760E3C">
      <w:pPr>
        <w:pStyle w:val="2"/>
        <w:tabs>
          <w:tab w:val="clear" w:pos="576"/>
        </w:tabs>
        <w:ind w:right="240"/>
        <w:rPr>
          <w:rFonts w:hAnsi="宋体" w:hint="eastAsia"/>
        </w:rPr>
      </w:pPr>
      <w:bookmarkStart w:id="38" w:name="_Toc291855942"/>
      <w:r>
        <w:rPr>
          <w:rFonts w:hint="eastAsia"/>
        </w:rPr>
        <w:t>管理平台调用管理服务执行目录创建或删除</w:t>
      </w:r>
      <w:bookmarkEnd w:id="38"/>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管理平台——</w:t>
      </w:r>
      <w:r>
        <w:t>&gt;</w:t>
      </w:r>
      <w:r>
        <w:rPr>
          <w:rFonts w:ascii="宋体" w:hAnsi="宋体"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接口功能：管理平台调用管理服务执行目录创建或删除</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rPr>
              <w:t>neid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设备</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path</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路径</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type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color w:val="000000"/>
              </w:rPr>
            </w:pPr>
            <w:r>
              <w:rPr>
                <w:rFonts w:ascii="宋体" w:hAnsi="宋体" w:hint="eastAsia"/>
                <w:color w:val="000000"/>
              </w:rPr>
              <w:t>1表示创建目录</w:t>
            </w:r>
          </w:p>
          <w:p w:rsidR="00760E3C" w:rsidRDefault="00760E3C">
            <w:pPr>
              <w:pStyle w:val="p0"/>
              <w:spacing w:line="360" w:lineRule="auto"/>
              <w:jc w:val="both"/>
              <w:rPr>
                <w:rFonts w:ascii="宋体" w:hAnsi="宋体" w:hint="eastAsia"/>
                <w:color w:val="000000"/>
              </w:rPr>
            </w:pPr>
            <w:r>
              <w:rPr>
                <w:rFonts w:ascii="宋体" w:hAnsi="宋体" w:hint="eastAsia"/>
                <w:color w:val="000000"/>
              </w:rPr>
              <w:t>2表示删除目录或文件</w:t>
            </w:r>
          </w:p>
          <w:p w:rsidR="00760E3C" w:rsidRDefault="00760E3C">
            <w:pPr>
              <w:pStyle w:val="p0"/>
              <w:spacing w:line="360" w:lineRule="auto"/>
              <w:jc w:val="both"/>
              <w:rPr>
                <w:rFonts w:ascii="宋体" w:hAnsi="宋体"/>
                <w:color w:val="000000"/>
              </w:rPr>
            </w:pPr>
            <w:r>
              <w:rPr>
                <w:rFonts w:ascii="宋体" w:hAnsi="宋体" w:hint="eastAsia"/>
                <w:color w:val="000000"/>
              </w:rPr>
              <w:t>3表示格式化分区</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返回：1表示成功，</w:t>
      </w:r>
      <w:r>
        <w:rPr>
          <w:rFonts w:hint="eastAsia"/>
        </w:rPr>
        <w:t>0</w:t>
      </w:r>
      <w:r>
        <w:rPr>
          <w:rFonts w:ascii="宋体" w:hAnsi="宋体" w:hint="eastAsia"/>
        </w:rPr>
        <w:t>表示失败</w:t>
      </w:r>
    </w:p>
    <w:p w:rsidR="00760E3C" w:rsidRDefault="00760E3C">
      <w:pPr>
        <w:pStyle w:val="2"/>
        <w:tabs>
          <w:tab w:val="clear" w:pos="576"/>
        </w:tabs>
        <w:ind w:right="240"/>
        <w:rPr>
          <w:rFonts w:hAnsi="宋体" w:hint="eastAsia"/>
        </w:rPr>
      </w:pPr>
      <w:bookmarkStart w:id="39" w:name="_Toc291855943"/>
      <w:r>
        <w:rPr>
          <w:rFonts w:hint="eastAsia"/>
        </w:rPr>
        <w:t>管理平台调用管理服务执行系统恢复任务</w:t>
      </w:r>
      <w:bookmarkEnd w:id="39"/>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管理平台——</w:t>
      </w:r>
      <w:r>
        <w:t>&gt;</w:t>
      </w:r>
      <w:r>
        <w:rPr>
          <w:rFonts w:ascii="宋体" w:hAnsi="宋体"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接口功能：管理平台调用管理服务执行系统恢复任务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rPr>
              <w:t>neidlist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设备</w:t>
            </w:r>
            <w:r>
              <w:rPr>
                <w:rFonts w:hint="eastAsia"/>
                <w:sz w:val="21"/>
                <w:szCs w:val="21"/>
              </w:rPr>
              <w:t>id</w:t>
            </w:r>
            <w:r>
              <w:rPr>
                <w:rFonts w:ascii="宋体" w:hAnsi="宋体" w:hint="eastAsia"/>
                <w:sz w:val="21"/>
                <w:szCs w:val="21"/>
              </w:rPr>
              <w:t>列表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taskid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任务</w:t>
            </w:r>
            <w:r>
              <w:rPr>
                <w:rFonts w:hint="eastAsia"/>
                <w:sz w:val="21"/>
                <w:szCs w:val="21"/>
              </w:rPr>
              <w:t>id</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返回：1</w:t>
      </w:r>
    </w:p>
    <w:p w:rsidR="00760E3C" w:rsidRDefault="00760E3C">
      <w:pPr>
        <w:pStyle w:val="2"/>
        <w:tabs>
          <w:tab w:val="clear" w:pos="576"/>
        </w:tabs>
        <w:ind w:right="240"/>
        <w:rPr>
          <w:rFonts w:hAnsi="宋体" w:hint="eastAsia"/>
        </w:rPr>
      </w:pPr>
      <w:bookmarkStart w:id="40" w:name="_Toc291855944"/>
      <w:r>
        <w:rPr>
          <w:rFonts w:hint="eastAsia"/>
        </w:rPr>
        <w:t>管理服务调用子代理执行软件安装</w:t>
      </w:r>
      <w:bookmarkEnd w:id="40"/>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管理服务——</w:t>
      </w:r>
      <w:r>
        <w:t>&gt;</w:t>
      </w:r>
      <w:r>
        <w:rPr>
          <w:rFonts w:ascii="宋体" w:hAnsi="宋体" w:hint="eastAsia"/>
        </w:rPr>
        <w:t>子代理</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接口功能：管理服务调用子代理执行软件安装</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swid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软件</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swtype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hint="eastAsia"/>
              </w:rPr>
              <w:t>软件包类型：</w:t>
            </w:r>
            <w:r>
              <w:rPr>
                <w:rFonts w:hint="eastAsia"/>
              </w:rPr>
              <w:t>1:</w:t>
            </w:r>
            <w:r>
              <w:rPr>
                <w:rFonts w:hint="eastAsia"/>
              </w:rPr>
              <w:t>目录，</w:t>
            </w:r>
            <w:r>
              <w:rPr>
                <w:rFonts w:hint="eastAsia"/>
              </w:rPr>
              <w:t>2</w:t>
            </w:r>
            <w:r>
              <w:rPr>
                <w:rFonts w:hint="eastAsia"/>
              </w:rPr>
              <w:t>：文件</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swsize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软件大小（字节）</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swname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软件名称</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path</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软件的安装目录</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downloadurl</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软件在</w:t>
            </w:r>
            <w:r>
              <w:rPr>
                <w:rFonts w:hint="eastAsia"/>
                <w:sz w:val="21"/>
                <w:szCs w:val="21"/>
              </w:rPr>
              <w:t>ftp</w:t>
            </w:r>
            <w:r>
              <w:rPr>
                <w:rFonts w:ascii="宋体" w:hAnsi="宋体" w:hint="eastAsia"/>
                <w:sz w:val="21"/>
                <w:szCs w:val="21"/>
              </w:rPr>
              <w:t>服务器上的路径</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ftpusername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下载软件包时使用的</w:t>
            </w:r>
            <w:r>
              <w:rPr>
                <w:rFonts w:hint="eastAsia"/>
                <w:sz w:val="21"/>
                <w:szCs w:val="21"/>
              </w:rPr>
              <w:t>ftp</w:t>
            </w:r>
            <w:r>
              <w:rPr>
                <w:rFonts w:ascii="宋体" w:hAnsi="宋体" w:hint="eastAsia"/>
                <w:sz w:val="21"/>
                <w:szCs w:val="21"/>
              </w:rPr>
              <w:t>用户名</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ftppasswd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下载软件包时使用的</w:t>
            </w:r>
            <w:r>
              <w:rPr>
                <w:rFonts w:hint="eastAsia"/>
                <w:sz w:val="21"/>
                <w:szCs w:val="21"/>
              </w:rPr>
              <w:t>ftp</w:t>
            </w:r>
            <w:r>
              <w:rPr>
                <w:rFonts w:ascii="宋体" w:hAnsi="宋体" w:hint="eastAsia"/>
                <w:sz w:val="21"/>
                <w:szCs w:val="21"/>
              </w:rPr>
              <w:t>密码</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ftpport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ftp服务的端口</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shortcutlist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list</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安装之后创建的桌面快捷方式。</w:t>
            </w:r>
          </w:p>
          <w:p w:rsidR="00760E3C" w:rsidRDefault="00760E3C">
            <w:pPr>
              <w:pStyle w:val="p0"/>
              <w:spacing w:line="360" w:lineRule="auto"/>
              <w:jc w:val="both"/>
              <w:rPr>
                <w:rFonts w:ascii="宋体" w:hAnsi="宋体"/>
                <w:sz w:val="21"/>
                <w:szCs w:val="21"/>
              </w:rPr>
            </w:pPr>
            <w:r>
              <w:rPr>
                <w:rFonts w:ascii="宋体" w:hAnsi="宋体" w:hint="eastAsia"/>
                <w:sz w:val="21"/>
                <w:szCs w:val="21"/>
              </w:rPr>
              <w:t>可执行文件路径</w:t>
            </w:r>
            <w:r>
              <w:rPr>
                <w:rFonts w:hint="eastAsia"/>
                <w:sz w:val="21"/>
                <w:szCs w:val="21"/>
              </w:rPr>
              <w:t>||</w:t>
            </w:r>
            <w:r>
              <w:rPr>
                <w:rFonts w:ascii="宋体" w:hAnsi="宋体" w:hint="eastAsia"/>
                <w:sz w:val="21"/>
                <w:szCs w:val="21"/>
              </w:rPr>
              <w:t>快捷方式名称</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w:t>
      </w:r>
      <w:r>
        <w:rPr>
          <w:rFonts w:hint="eastAsia"/>
        </w:rPr>
        <w:t xml:space="preserve">1   </w:t>
      </w:r>
    </w:p>
    <w:p w:rsidR="00760E3C" w:rsidRDefault="00760E3C">
      <w:pPr>
        <w:pStyle w:val="2"/>
        <w:tabs>
          <w:tab w:val="clear" w:pos="576"/>
        </w:tabs>
        <w:ind w:right="240"/>
        <w:rPr>
          <w:rFonts w:hAnsi="宋体" w:hint="eastAsia"/>
        </w:rPr>
      </w:pPr>
      <w:bookmarkStart w:id="41" w:name="_Toc291855945"/>
      <w:r>
        <w:rPr>
          <w:rFonts w:hint="eastAsia"/>
        </w:rPr>
        <w:t>管理服务调用子代理执行软件卸载</w:t>
      </w:r>
      <w:bookmarkEnd w:id="41"/>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管理服务——</w:t>
      </w:r>
      <w:r>
        <w:t>&gt;</w:t>
      </w:r>
      <w:r>
        <w:rPr>
          <w:rFonts w:ascii="宋体" w:hAnsi="宋体" w:hint="eastAsia"/>
        </w:rPr>
        <w:t>子代理</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接口功能：管理服务调用子代理执行软件卸载</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swid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软件</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path</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软件安装的全路径</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shortcutlist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list</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安装之后创建的桌面快捷方式。</w:t>
            </w:r>
          </w:p>
          <w:p w:rsidR="00760E3C" w:rsidRDefault="00760E3C">
            <w:pPr>
              <w:pStyle w:val="p0"/>
              <w:spacing w:line="360" w:lineRule="auto"/>
              <w:jc w:val="both"/>
              <w:rPr>
                <w:rFonts w:ascii="宋体" w:hAnsi="宋体"/>
                <w:sz w:val="21"/>
                <w:szCs w:val="21"/>
              </w:rPr>
            </w:pPr>
            <w:r>
              <w:rPr>
                <w:rFonts w:ascii="宋体" w:hAnsi="宋体" w:hint="eastAsia"/>
                <w:sz w:val="21"/>
                <w:szCs w:val="21"/>
              </w:rPr>
              <w:t>快捷方式名称</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isforce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是否强制卸载。</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1:强制卸载；</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0:非强制卸载</w:t>
            </w:r>
          </w:p>
        </w:tc>
      </w:tr>
    </w:tbl>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w:t>
      </w:r>
      <w:r>
        <w:rPr>
          <w:rFonts w:hint="eastAsia"/>
        </w:rPr>
        <w:t xml:space="preserve">1   </w:t>
      </w:r>
    </w:p>
    <w:p w:rsidR="00760E3C" w:rsidRDefault="00760E3C">
      <w:pPr>
        <w:pStyle w:val="2"/>
        <w:tabs>
          <w:tab w:val="clear" w:pos="576"/>
        </w:tabs>
        <w:ind w:right="240"/>
        <w:rPr>
          <w:rFonts w:hAnsi="宋体" w:hint="eastAsia"/>
        </w:rPr>
      </w:pPr>
      <w:bookmarkStart w:id="42" w:name="_Toc291855946"/>
      <w:r>
        <w:rPr>
          <w:rFonts w:hint="eastAsia"/>
        </w:rPr>
        <w:t>管理服务调用子代理执行磁盘信息察看</w:t>
      </w:r>
      <w:bookmarkEnd w:id="42"/>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管理服务——</w:t>
      </w:r>
      <w:r>
        <w:t>&gt;</w:t>
      </w:r>
      <w:r>
        <w:rPr>
          <w:rFonts w:ascii="宋体" w:hAnsi="宋体" w:hint="eastAsia"/>
        </w:rPr>
        <w:t>子代理</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接口功能：管理服务调用子代理执行磁盘信息察看</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path</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要察看的分区或目录的路径，</w:t>
            </w:r>
            <w:r>
              <w:rPr>
                <w:rFonts w:hint="eastAsia"/>
                <w:sz w:val="21"/>
                <w:szCs w:val="21"/>
              </w:rPr>
              <w:t>"/"</w:t>
            </w:r>
            <w:r>
              <w:rPr>
                <w:rFonts w:ascii="宋体" w:hAnsi="宋体" w:hint="eastAsia"/>
                <w:sz w:val="21"/>
                <w:szCs w:val="21"/>
              </w:rPr>
              <w:t>表示获取磁盘分区列表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type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color w:val="000000"/>
              </w:rPr>
            </w:pPr>
            <w:r>
              <w:rPr>
                <w:rFonts w:ascii="宋体" w:hAnsi="宋体" w:hint="eastAsia"/>
                <w:color w:val="000000"/>
              </w:rPr>
              <w:t>0表示要获取磁盘分区列表，</w:t>
            </w:r>
          </w:p>
          <w:p w:rsidR="00760E3C" w:rsidRDefault="00760E3C">
            <w:pPr>
              <w:pStyle w:val="p0"/>
              <w:spacing w:line="360" w:lineRule="auto"/>
              <w:jc w:val="both"/>
              <w:rPr>
                <w:rFonts w:ascii="宋体" w:hAnsi="宋体" w:hint="eastAsia"/>
                <w:color w:val="000000"/>
              </w:rPr>
            </w:pPr>
            <w:r>
              <w:rPr>
                <w:rFonts w:ascii="宋体" w:hAnsi="宋体" w:hint="eastAsia"/>
                <w:color w:val="000000"/>
              </w:rPr>
              <w:t>1表示获取分区中的内容</w:t>
            </w:r>
          </w:p>
          <w:p w:rsidR="00760E3C" w:rsidRDefault="00760E3C">
            <w:pPr>
              <w:pStyle w:val="p0"/>
              <w:spacing w:line="360" w:lineRule="auto"/>
              <w:jc w:val="both"/>
              <w:rPr>
                <w:rFonts w:ascii="宋体" w:hAnsi="宋体"/>
                <w:sz w:val="21"/>
                <w:szCs w:val="21"/>
              </w:rPr>
            </w:pPr>
            <w:r>
              <w:rPr>
                <w:rFonts w:ascii="宋体" w:hAnsi="宋体" w:hint="eastAsia"/>
                <w:color w:val="000000"/>
              </w:rPr>
              <w:t>2表示要获取目录中的内容</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返回：文件列表</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rPr>
              <w:t>filelist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list</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文件信息列表。</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格式：</w:t>
            </w:r>
          </w:p>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如果是获取磁盘分区列表：</w:t>
            </w:r>
          </w:p>
          <w:p w:rsidR="00760E3C" w:rsidRDefault="00760E3C">
            <w:pPr>
              <w:rPr>
                <w:rFonts w:hint="eastAsia"/>
              </w:rPr>
            </w:pPr>
            <w:r>
              <w:rPr>
                <w:rFonts w:hint="eastAsia"/>
              </w:rPr>
              <w:t>分区名称</w:t>
            </w:r>
            <w:r>
              <w:rPr>
                <w:rFonts w:hint="eastAsia"/>
              </w:rPr>
              <w:t>||</w:t>
            </w:r>
            <w:r>
              <w:rPr>
                <w:rFonts w:hint="eastAsia"/>
              </w:rPr>
              <w:t>总大小</w:t>
            </w:r>
            <w:r>
              <w:rPr>
                <w:rFonts w:hint="eastAsia"/>
              </w:rPr>
              <w:t>||</w:t>
            </w:r>
            <w:r>
              <w:rPr>
                <w:rFonts w:hint="eastAsia"/>
              </w:rPr>
              <w:t>可用空间</w:t>
            </w:r>
          </w:p>
          <w:p w:rsidR="00760E3C" w:rsidRDefault="00760E3C">
            <w:pPr>
              <w:rPr>
                <w:rFonts w:hint="eastAsia"/>
              </w:rPr>
            </w:pPr>
          </w:p>
          <w:p w:rsidR="00760E3C" w:rsidRDefault="00760E3C">
            <w:pPr>
              <w:rPr>
                <w:rFonts w:hint="eastAsia"/>
              </w:rPr>
            </w:pPr>
            <w:r>
              <w:rPr>
                <w:rFonts w:hint="eastAsia"/>
              </w:rPr>
              <w:t>如果是获取指定分区或目录：</w:t>
            </w:r>
          </w:p>
          <w:p w:rsidR="00760E3C" w:rsidRDefault="00760E3C">
            <w:pPr>
              <w:rPr>
                <w:rFonts w:ascii="宋体" w:hAnsi="宋体" w:hint="eastAsia"/>
                <w:sz w:val="21"/>
                <w:szCs w:val="21"/>
              </w:rPr>
            </w:pPr>
            <w:r>
              <w:rPr>
                <w:rFonts w:hint="eastAsia"/>
              </w:rPr>
              <w:t>文件名称</w:t>
            </w:r>
            <w:r>
              <w:rPr>
                <w:rFonts w:hint="eastAsia"/>
              </w:rPr>
              <w:t>||</w:t>
            </w:r>
            <w:r>
              <w:rPr>
                <w:rFonts w:hint="eastAsia"/>
              </w:rPr>
              <w:t>大小</w:t>
            </w:r>
            <w:r>
              <w:rPr>
                <w:rFonts w:hint="eastAsia"/>
              </w:rPr>
              <w:t>||</w:t>
            </w:r>
            <w:r>
              <w:rPr>
                <w:rFonts w:hint="eastAsia"/>
              </w:rPr>
              <w:t>类型</w:t>
            </w:r>
            <w:r>
              <w:rPr>
                <w:rFonts w:hint="eastAsia"/>
              </w:rPr>
              <w:t>||</w:t>
            </w:r>
            <w:r>
              <w:rPr>
                <w:rFonts w:hint="eastAsia"/>
              </w:rPr>
              <w:t>修改日期</w:t>
            </w:r>
            <w:r>
              <w:rPr>
                <w:rFonts w:hint="eastAsia"/>
              </w:rPr>
              <w:t>||</w:t>
            </w:r>
            <w:r>
              <w:rPr>
                <w:rFonts w:hint="eastAsia"/>
              </w:rPr>
              <w:t>创建日期（</w:t>
            </w:r>
            <w:r>
              <w:rPr>
                <w:rFonts w:ascii="宋体" w:hAnsi="宋体" w:hint="eastAsia"/>
                <w:sz w:val="21"/>
                <w:szCs w:val="21"/>
              </w:rPr>
              <w:t>类型为</w:t>
            </w:r>
            <w:r>
              <w:rPr>
                <w:rFonts w:hint="eastAsia"/>
                <w:sz w:val="21"/>
                <w:szCs w:val="21"/>
              </w:rPr>
              <w:t>1</w:t>
            </w:r>
            <w:r>
              <w:rPr>
                <w:rFonts w:ascii="宋体" w:hAnsi="宋体" w:hint="eastAsia"/>
                <w:sz w:val="21"/>
                <w:szCs w:val="21"/>
              </w:rPr>
              <w:t>表示是文件，类型为</w:t>
            </w:r>
            <w:r>
              <w:rPr>
                <w:rFonts w:hint="eastAsia"/>
                <w:sz w:val="21"/>
                <w:szCs w:val="21"/>
              </w:rPr>
              <w:t>2</w:t>
            </w:r>
            <w:r>
              <w:rPr>
                <w:rFonts w:ascii="宋体" w:hAnsi="宋体" w:hint="eastAsia"/>
                <w:sz w:val="21"/>
                <w:szCs w:val="21"/>
              </w:rPr>
              <w:t>表示是目录，目录的大小是0</w:t>
            </w:r>
            <w:r>
              <w:rPr>
                <w:rFonts w:hint="eastAsia"/>
              </w:rPr>
              <w:t>）</w:t>
            </w:r>
          </w:p>
          <w:p w:rsidR="00760E3C" w:rsidRDefault="00760E3C">
            <w:pPr>
              <w:pStyle w:val="p0"/>
              <w:spacing w:line="360" w:lineRule="auto"/>
              <w:jc w:val="both"/>
              <w:rPr>
                <w:rFonts w:ascii="宋体" w:hAnsi="宋体"/>
                <w:sz w:val="21"/>
                <w:szCs w:val="21"/>
              </w:rPr>
            </w:pPr>
          </w:p>
        </w:tc>
      </w:tr>
    </w:tbl>
    <w:p w:rsidR="00760E3C" w:rsidRDefault="00760E3C">
      <w:pPr>
        <w:pStyle w:val="p19"/>
        <w:rPr>
          <w:rFonts w:ascii="宋体" w:hAnsi="宋体" w:hint="eastAsia"/>
        </w:rPr>
      </w:pPr>
    </w:p>
    <w:p w:rsidR="00760E3C" w:rsidRDefault="00760E3C">
      <w:pPr>
        <w:pStyle w:val="2"/>
        <w:tabs>
          <w:tab w:val="clear" w:pos="576"/>
        </w:tabs>
        <w:ind w:right="240"/>
        <w:rPr>
          <w:rFonts w:hAnsi="宋体" w:hint="eastAsia"/>
        </w:rPr>
      </w:pPr>
      <w:bookmarkStart w:id="43" w:name="_Toc291855947"/>
      <w:r>
        <w:rPr>
          <w:rFonts w:hint="eastAsia"/>
        </w:rPr>
        <w:t>管理服务调用子代理执行目录创建或删除</w:t>
      </w:r>
      <w:bookmarkEnd w:id="43"/>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管理服务——</w:t>
      </w:r>
      <w:r>
        <w:t>&gt;</w:t>
      </w:r>
      <w:r>
        <w:rPr>
          <w:rFonts w:ascii="宋体" w:hAnsi="宋体" w:hint="eastAsia"/>
        </w:rPr>
        <w:t>子代理</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接口功能：管理服务调用子代理执行目录创建或删除</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path</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路径</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type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color w:val="000000"/>
              </w:rPr>
            </w:pPr>
            <w:r>
              <w:rPr>
                <w:rFonts w:ascii="宋体" w:hAnsi="宋体" w:hint="eastAsia"/>
                <w:color w:val="000000"/>
              </w:rPr>
              <w:t>1表示创建目录</w:t>
            </w:r>
          </w:p>
          <w:p w:rsidR="00760E3C" w:rsidRDefault="00760E3C">
            <w:pPr>
              <w:pStyle w:val="p0"/>
              <w:spacing w:line="360" w:lineRule="auto"/>
              <w:jc w:val="both"/>
              <w:rPr>
                <w:rFonts w:ascii="宋体" w:hAnsi="宋体" w:hint="eastAsia"/>
                <w:color w:val="000000"/>
              </w:rPr>
            </w:pPr>
            <w:r>
              <w:rPr>
                <w:rFonts w:ascii="宋体" w:hAnsi="宋体" w:hint="eastAsia"/>
                <w:color w:val="000000"/>
              </w:rPr>
              <w:t>2表示删除目录或文件</w:t>
            </w:r>
          </w:p>
          <w:p w:rsidR="00760E3C" w:rsidRDefault="00760E3C">
            <w:pPr>
              <w:pStyle w:val="p0"/>
              <w:spacing w:line="360" w:lineRule="auto"/>
              <w:jc w:val="both"/>
              <w:rPr>
                <w:rFonts w:ascii="宋体" w:hAnsi="宋体"/>
                <w:color w:val="000000"/>
              </w:rPr>
            </w:pPr>
            <w:r>
              <w:rPr>
                <w:rFonts w:ascii="宋体" w:hAnsi="宋体" w:hint="eastAsia"/>
                <w:color w:val="000000"/>
              </w:rPr>
              <w:t>3表示格式化分区</w:t>
            </w:r>
          </w:p>
        </w:tc>
      </w:tr>
    </w:tbl>
    <w:p w:rsidR="00760E3C" w:rsidRDefault="00760E3C">
      <w:pPr>
        <w:pStyle w:val="p0"/>
        <w:ind w:left="420"/>
        <w:jc w:val="both"/>
        <w:rPr>
          <w:rFonts w:ascii="宋体" w:hAnsi="宋体" w:hint="eastAsia"/>
          <w:sz w:val="21"/>
          <w:szCs w:val="21"/>
        </w:rPr>
      </w:pPr>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返回：1表示成功，</w:t>
      </w:r>
      <w:r>
        <w:rPr>
          <w:rFonts w:hint="eastAsia"/>
        </w:rPr>
        <w:t>0</w:t>
      </w:r>
      <w:r>
        <w:rPr>
          <w:rFonts w:ascii="宋体" w:hAnsi="宋体" w:hint="eastAsia"/>
        </w:rPr>
        <w:t>表示失败</w:t>
      </w:r>
    </w:p>
    <w:p w:rsidR="00760E3C" w:rsidRDefault="00760E3C">
      <w:pPr>
        <w:pStyle w:val="p19"/>
        <w:rPr>
          <w:rFonts w:ascii="宋体" w:hAnsi="宋体" w:hint="eastAsia"/>
        </w:rPr>
      </w:pPr>
    </w:p>
    <w:p w:rsidR="00760E3C" w:rsidRDefault="00760E3C">
      <w:pPr>
        <w:pStyle w:val="2"/>
        <w:tabs>
          <w:tab w:val="clear" w:pos="576"/>
        </w:tabs>
        <w:ind w:right="240"/>
        <w:rPr>
          <w:rFonts w:hAnsi="宋体" w:hint="eastAsia"/>
        </w:rPr>
      </w:pPr>
      <w:r>
        <w:rPr>
          <w:rFonts w:hint="eastAsia"/>
        </w:rPr>
        <w:t xml:space="preserve"> </w:t>
      </w:r>
      <w:bookmarkStart w:id="44" w:name="_Toc291855948"/>
      <w:r>
        <w:rPr>
          <w:rFonts w:hint="eastAsia"/>
        </w:rPr>
        <w:t>管理服务调用子代理执行系统恢复任务</w:t>
      </w:r>
      <w:bookmarkEnd w:id="44"/>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ascii="宋体" w:hAnsi="宋体" w:hint="eastAsia"/>
        </w:rPr>
        <w:t>管理服务——</w:t>
      </w:r>
      <w:r>
        <w:t>&gt;</w:t>
      </w:r>
      <w:r>
        <w:rPr>
          <w:rFonts w:ascii="宋体" w:hAnsi="宋体" w:hint="eastAsia"/>
        </w:rPr>
        <w:t>子代理</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接口功能：管理服务调用子代理执行系统恢复任务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taskid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hint="eastAsia"/>
                <w:sz w:val="21"/>
                <w:szCs w:val="21"/>
              </w:rPr>
              <w:t>任务</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size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镜像包的大小(字节)</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downloadurl</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sz w:val="21"/>
                <w:szCs w:val="21"/>
              </w:rPr>
            </w:pPr>
            <w:r>
              <w:rPr>
                <w:rFonts w:ascii="宋体" w:hAnsi="宋体" w:hint="eastAsia"/>
                <w:sz w:val="21"/>
                <w:szCs w:val="21"/>
              </w:rPr>
              <w:t>镜像包在</w:t>
            </w:r>
            <w:r>
              <w:rPr>
                <w:rFonts w:hint="eastAsia"/>
                <w:sz w:val="21"/>
                <w:szCs w:val="21"/>
              </w:rPr>
              <w:t>ftp</w:t>
            </w:r>
            <w:r>
              <w:rPr>
                <w:rFonts w:ascii="宋体" w:hAnsi="宋体" w:hint="eastAsia"/>
                <w:sz w:val="21"/>
                <w:szCs w:val="21"/>
              </w:rPr>
              <w:t>服务器上的路径</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ftpusername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下载镜像包时使用的</w:t>
            </w:r>
            <w:r>
              <w:rPr>
                <w:rFonts w:hint="eastAsia"/>
                <w:sz w:val="21"/>
                <w:szCs w:val="21"/>
              </w:rPr>
              <w:t>ftp</w:t>
            </w:r>
            <w:r>
              <w:rPr>
                <w:rFonts w:ascii="宋体" w:hAnsi="宋体" w:hint="eastAsia"/>
                <w:sz w:val="21"/>
                <w:szCs w:val="21"/>
              </w:rPr>
              <w:t>用户名</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ftppasswd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下载镜像包时使用的</w:t>
            </w:r>
            <w:r>
              <w:rPr>
                <w:rFonts w:hint="eastAsia"/>
                <w:sz w:val="21"/>
                <w:szCs w:val="21"/>
              </w:rPr>
              <w:t>ftp</w:t>
            </w:r>
            <w:r>
              <w:rPr>
                <w:rFonts w:ascii="宋体" w:hAnsi="宋体" w:hint="eastAsia"/>
                <w:sz w:val="21"/>
                <w:szCs w:val="21"/>
              </w:rPr>
              <w:t>密码</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ftpport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ftp服务的端口</w:t>
            </w:r>
          </w:p>
        </w:tc>
      </w:tr>
    </w:tbl>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w:t>
      </w:r>
      <w:r>
        <w:rPr>
          <w:rFonts w:hint="eastAsia"/>
        </w:rPr>
        <w:t xml:space="preserve">1   </w:t>
      </w:r>
    </w:p>
    <w:p w:rsidR="00760E3C" w:rsidRDefault="00760E3C">
      <w:pPr>
        <w:pStyle w:val="p19"/>
        <w:rPr>
          <w:rFonts w:ascii="宋体" w:hAnsi="宋体" w:hint="eastAsia"/>
        </w:rPr>
      </w:pPr>
    </w:p>
    <w:p w:rsidR="00760E3C" w:rsidRDefault="00760E3C">
      <w:pPr>
        <w:pStyle w:val="2"/>
        <w:tabs>
          <w:tab w:val="clear" w:pos="576"/>
        </w:tabs>
        <w:ind w:right="240"/>
        <w:rPr>
          <w:rFonts w:hAnsi="宋体" w:hint="eastAsia"/>
        </w:rPr>
      </w:pPr>
      <w:r>
        <w:rPr>
          <w:rFonts w:hint="eastAsia"/>
        </w:rPr>
        <w:t xml:space="preserve"> </w:t>
      </w:r>
      <w:bookmarkStart w:id="45" w:name="_Toc291855949"/>
      <w:r>
        <w:rPr>
          <w:rFonts w:hint="eastAsia"/>
        </w:rPr>
        <w:t>子代理向管理服务上报软件安装卸载的结果</w:t>
      </w:r>
      <w:bookmarkEnd w:id="45"/>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hint="eastAsia"/>
        </w:rPr>
        <w:t>子代理</w:t>
      </w:r>
      <w:r>
        <w:rPr>
          <w:rFonts w:ascii="宋体" w:hAnsi="宋体" w:hint="eastAsia"/>
        </w:rPr>
        <w:t>——</w:t>
      </w:r>
      <w:r>
        <w:t>&gt;</w:t>
      </w:r>
      <w:r>
        <w:rPr>
          <w:rFonts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接口功能：子代理向管理服务上报软件安装卸载的结果</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neid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教学机mac</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swid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软件</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type</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类型：1安装，2卸载</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result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hint="eastAsia"/>
                <w:color w:val="000000"/>
                <w:szCs w:val="21"/>
              </w:rPr>
              <w:t>执行结果：</w:t>
            </w:r>
            <w:r>
              <w:rPr>
                <w:rFonts w:hint="eastAsia"/>
                <w:color w:val="000000"/>
                <w:szCs w:val="21"/>
              </w:rPr>
              <w:t>1</w:t>
            </w:r>
            <w:r>
              <w:rPr>
                <w:rFonts w:hint="eastAsia"/>
                <w:color w:val="000000"/>
                <w:szCs w:val="21"/>
              </w:rPr>
              <w:t>成功，</w:t>
            </w:r>
            <w:r>
              <w:rPr>
                <w:rFonts w:hint="eastAsia"/>
                <w:color w:val="000000"/>
                <w:szCs w:val="21"/>
              </w:rPr>
              <w:t>0</w:t>
            </w:r>
            <w:r>
              <w:rPr>
                <w:rFonts w:hint="eastAsia"/>
                <w:color w:val="000000"/>
                <w:szCs w:val="21"/>
              </w:rPr>
              <w:t>失败</w:t>
            </w:r>
          </w:p>
        </w:tc>
      </w:tr>
    </w:tbl>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hint="eastAsia"/>
        </w:rPr>
      </w:pPr>
      <w:r>
        <w:rPr>
          <w:rFonts w:ascii="宋体" w:hAnsi="宋体" w:hint="eastAsia"/>
        </w:rPr>
        <w:t>返回：</w:t>
      </w:r>
      <w:r>
        <w:rPr>
          <w:rFonts w:hint="eastAsia"/>
        </w:rPr>
        <w:t xml:space="preserve">1   </w:t>
      </w:r>
    </w:p>
    <w:p w:rsidR="00760E3C" w:rsidRDefault="00760E3C">
      <w:pPr>
        <w:pStyle w:val="2"/>
        <w:tabs>
          <w:tab w:val="clear" w:pos="576"/>
        </w:tabs>
        <w:ind w:right="240"/>
        <w:rPr>
          <w:rFonts w:hAnsi="宋体" w:hint="eastAsia"/>
        </w:rPr>
      </w:pPr>
      <w:r>
        <w:rPr>
          <w:rFonts w:hint="eastAsia"/>
        </w:rPr>
        <w:t xml:space="preserve"> </w:t>
      </w:r>
      <w:bookmarkStart w:id="46" w:name="_Toc291855950"/>
      <w:r>
        <w:rPr>
          <w:rFonts w:hint="eastAsia"/>
        </w:rPr>
        <w:t>子代理向管理服务上报系统恢复的结果</w:t>
      </w:r>
      <w:bookmarkEnd w:id="46"/>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hint="eastAsia"/>
        </w:rPr>
        <w:t>子代理</w:t>
      </w:r>
      <w:r>
        <w:rPr>
          <w:rFonts w:ascii="宋体" w:hAnsi="宋体" w:hint="eastAsia"/>
        </w:rPr>
        <w:t>——</w:t>
      </w:r>
      <w:r>
        <w:t>&gt;</w:t>
      </w:r>
      <w:r>
        <w:rPr>
          <w:rFonts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接口功能：子代理向管理服务上报系统恢复的结果</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neid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教学机mac</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taskid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hint="eastAsia"/>
                <w:sz w:val="21"/>
                <w:szCs w:val="21"/>
              </w:rPr>
              <w:t>任务</w:t>
            </w:r>
            <w:r>
              <w:rPr>
                <w:rFonts w:hint="eastAsia"/>
                <w:sz w:val="21"/>
                <w:szCs w:val="21"/>
              </w:rPr>
              <w:t>id</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result</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hint="eastAsia"/>
                <w:color w:val="000000"/>
                <w:szCs w:val="21"/>
              </w:rPr>
              <w:t>执行结果：</w:t>
            </w:r>
            <w:r>
              <w:rPr>
                <w:rFonts w:hint="eastAsia"/>
                <w:color w:val="000000"/>
                <w:szCs w:val="21"/>
              </w:rPr>
              <w:t>1</w:t>
            </w:r>
            <w:r>
              <w:rPr>
                <w:rFonts w:hint="eastAsia"/>
                <w:color w:val="000000"/>
                <w:szCs w:val="21"/>
              </w:rPr>
              <w:t>成功，</w:t>
            </w:r>
            <w:r>
              <w:rPr>
                <w:rFonts w:hint="eastAsia"/>
                <w:color w:val="000000"/>
                <w:szCs w:val="21"/>
              </w:rPr>
              <w:t>2</w:t>
            </w:r>
            <w:r>
              <w:rPr>
                <w:rFonts w:hint="eastAsia"/>
                <w:color w:val="000000"/>
                <w:szCs w:val="21"/>
              </w:rPr>
              <w:t>失败</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hint="eastAsia"/>
              </w:rPr>
            </w:pPr>
            <w:r>
              <w:rPr>
                <w:rFonts w:ascii="宋体" w:hAnsi="宋体" w:hint="eastAsia"/>
              </w:rPr>
              <w:t>errmsg</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hint="eastAsia"/>
                <w:color w:val="000000"/>
                <w:szCs w:val="21"/>
              </w:rPr>
            </w:pPr>
            <w:r>
              <w:rPr>
                <w:rFonts w:hint="eastAsia"/>
                <w:color w:val="000000"/>
                <w:szCs w:val="21"/>
              </w:rPr>
              <w:t>错误信息</w:t>
            </w:r>
          </w:p>
        </w:tc>
      </w:tr>
    </w:tbl>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pStyle w:val="p0"/>
        <w:spacing w:line="288" w:lineRule="auto"/>
        <w:ind w:firstLine="420"/>
        <w:rPr>
          <w:rFonts w:ascii="宋体" w:hAnsi="宋体"/>
        </w:rPr>
      </w:pPr>
      <w:r>
        <w:rPr>
          <w:rFonts w:ascii="宋体" w:hAnsi="宋体" w:hint="eastAsia"/>
          <w:sz w:val="21"/>
          <w:szCs w:val="21"/>
        </w:rPr>
        <w:t>封装好的字符串</w:t>
      </w:r>
    </w:p>
    <w:p w:rsidR="00760E3C" w:rsidRDefault="00760E3C">
      <w:pPr>
        <w:pStyle w:val="p19"/>
        <w:rPr>
          <w:rFonts w:ascii="宋体" w:hAnsi="宋体" w:hint="eastAsia"/>
        </w:rPr>
      </w:pPr>
      <w:r>
        <w:rPr>
          <w:rFonts w:ascii="宋体" w:hAnsi="宋体" w:hint="eastAsia"/>
        </w:rPr>
        <w:t>返回：</w:t>
      </w:r>
      <w:r>
        <w:rPr>
          <w:rFonts w:hint="eastAsia"/>
        </w:rPr>
        <w:t xml:space="preserve">1   </w:t>
      </w:r>
    </w:p>
    <w:p w:rsidR="00760E3C" w:rsidRDefault="00760E3C">
      <w:pPr>
        <w:pStyle w:val="2"/>
        <w:tabs>
          <w:tab w:val="clear" w:pos="576"/>
        </w:tabs>
        <w:ind w:right="240"/>
        <w:rPr>
          <w:rFonts w:hAnsi="宋体" w:hint="eastAsia"/>
        </w:rPr>
      </w:pPr>
      <w:r>
        <w:rPr>
          <w:rFonts w:hint="eastAsia"/>
        </w:rPr>
        <w:t xml:space="preserve"> </w:t>
      </w:r>
      <w:bookmarkStart w:id="47" w:name="_Toc291855951"/>
      <w:r>
        <w:rPr>
          <w:rFonts w:hint="eastAsia"/>
        </w:rPr>
        <w:t>子代理向管理服务上报教学机开关机时间</w:t>
      </w:r>
      <w:bookmarkEnd w:id="47"/>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hint="eastAsia"/>
        </w:rPr>
        <w:t>子代理</w:t>
      </w:r>
      <w:r>
        <w:rPr>
          <w:rFonts w:ascii="宋体" w:hAnsi="宋体" w:hint="eastAsia"/>
        </w:rPr>
        <w:t>——</w:t>
      </w:r>
      <w:r>
        <w:t>&gt;</w:t>
      </w:r>
      <w:r>
        <w:rPr>
          <w:rFonts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接口功能：子代理向管理服务上报教学机开关机时间</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neid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教学机mac</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ascii="宋体" w:hAnsi="宋体" w:hint="eastAsia"/>
              </w:rPr>
            </w:pPr>
            <w:r>
              <w:t>O</w:t>
            </w:r>
            <w:r>
              <w:rPr>
                <w:rFonts w:hint="eastAsia"/>
              </w:rPr>
              <w:t>pentime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hint="eastAsia"/>
                <w:color w:val="000000"/>
                <w:szCs w:val="21"/>
              </w:rPr>
              <w:t>上一次开机时间，</w:t>
            </w:r>
            <w:r>
              <w:rPr>
                <w:rFonts w:hint="eastAsia"/>
              </w:rPr>
              <w:t>格式</w:t>
            </w:r>
            <w:r>
              <w:rPr>
                <w:rFonts w:hint="eastAsia"/>
              </w:rPr>
              <w:t>yyyy-mm-dd HH:MM:ss</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ascii="宋体" w:hAnsi="宋体" w:hint="eastAsia"/>
              </w:rPr>
            </w:pPr>
            <w:r>
              <w:rPr>
                <w:rFonts w:hint="eastAsia"/>
              </w:rPr>
              <w:t>closetime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hint="eastAsia"/>
                <w:color w:val="000000"/>
                <w:szCs w:val="21"/>
              </w:rPr>
            </w:pPr>
            <w:r>
              <w:rPr>
                <w:rFonts w:hint="eastAsia"/>
                <w:color w:val="000000"/>
                <w:szCs w:val="21"/>
              </w:rPr>
              <w:t>上一次关机时间，</w:t>
            </w:r>
            <w:r>
              <w:rPr>
                <w:rFonts w:hint="eastAsia"/>
              </w:rPr>
              <w:t>格式</w:t>
            </w:r>
            <w:r>
              <w:rPr>
                <w:rFonts w:hint="eastAsia"/>
              </w:rPr>
              <w:t>yyyy-mm-dd HH:MM:ss</w:t>
            </w:r>
          </w:p>
        </w:tc>
      </w:tr>
    </w:tbl>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spacing w:line="288" w:lineRule="auto"/>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stbontime</w:t>
      </w:r>
      <w:r>
        <w:rPr>
          <w:rFonts w:ascii="宋体" w:cs="宋体"/>
          <w:color w:val="0000FF"/>
          <w:sz w:val="21"/>
          <w:szCs w:val="21"/>
        </w:rPr>
        <w:t>#p1-#</w:t>
      </w:r>
      <w:r>
        <w:rPr>
          <w:rFonts w:hint="eastAsia"/>
          <w:color w:val="000000"/>
          <w:szCs w:val="21"/>
        </w:rPr>
        <w:t>上一次启动时间</w:t>
      </w:r>
      <w:r>
        <w:rPr>
          <w:rFonts w:ascii="宋体" w:cs="宋体"/>
          <w:color w:val="0000FF"/>
          <w:sz w:val="21"/>
          <w:szCs w:val="21"/>
        </w:rPr>
        <w:t>#p1-#</w:t>
      </w:r>
      <w:r>
        <w:rPr>
          <w:rFonts w:hint="eastAsia"/>
          <w:color w:val="000000"/>
          <w:szCs w:val="21"/>
        </w:rPr>
        <w:t>上一次退出时间</w:t>
      </w:r>
    </w:p>
    <w:p w:rsidR="00760E3C" w:rsidRDefault="00760E3C">
      <w:pPr>
        <w:pStyle w:val="p0"/>
        <w:spacing w:line="288" w:lineRule="auto"/>
        <w:ind w:firstLine="420"/>
        <w:rPr>
          <w:rFonts w:ascii="宋体" w:hAnsi="宋体"/>
        </w:rPr>
      </w:pPr>
    </w:p>
    <w:p w:rsidR="00760E3C" w:rsidRDefault="00760E3C">
      <w:pPr>
        <w:pStyle w:val="p19"/>
        <w:rPr>
          <w:rFonts w:hint="eastAsia"/>
        </w:rPr>
      </w:pPr>
      <w:r>
        <w:rPr>
          <w:rFonts w:ascii="宋体" w:hAnsi="宋体" w:hint="eastAsia"/>
        </w:rPr>
        <w:t>返回：</w:t>
      </w:r>
      <w:r>
        <w:rPr>
          <w:rFonts w:hint="eastAsia"/>
        </w:rPr>
        <w:t xml:space="preserve">1   </w:t>
      </w:r>
    </w:p>
    <w:p w:rsidR="00760E3C" w:rsidRDefault="00760E3C">
      <w:pPr>
        <w:pStyle w:val="2"/>
        <w:tabs>
          <w:tab w:val="clear" w:pos="576"/>
        </w:tabs>
        <w:ind w:right="240"/>
        <w:rPr>
          <w:rFonts w:hAnsi="宋体" w:hint="eastAsia"/>
        </w:rPr>
      </w:pPr>
      <w:r>
        <w:rPr>
          <w:rFonts w:hint="eastAsia"/>
        </w:rPr>
        <w:t xml:space="preserve"> </w:t>
      </w:r>
      <w:bookmarkStart w:id="48" w:name="_Toc291855952"/>
      <w:r>
        <w:rPr>
          <w:rFonts w:hint="eastAsia"/>
        </w:rPr>
        <w:t>子代理向管理服务上报应用程序使用时长</w:t>
      </w:r>
      <w:bookmarkEnd w:id="48"/>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hint="eastAsia"/>
        </w:rPr>
        <w:t>子代理</w:t>
      </w:r>
      <w:r>
        <w:rPr>
          <w:rFonts w:ascii="宋体" w:hAnsi="宋体" w:hint="eastAsia"/>
        </w:rPr>
        <w:t>——</w:t>
      </w:r>
      <w:r>
        <w:t>&gt;</w:t>
      </w:r>
      <w:r>
        <w:rPr>
          <w:rFonts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接口功能：子代理向管理服务上报应用程序使用时长</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neid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教学机mac</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hint="eastAsia"/>
              </w:rPr>
            </w:pPr>
            <w:r>
              <w:t>process</w:t>
            </w:r>
            <w:r>
              <w:rPr>
                <w:rFonts w:hint="eastAsia"/>
              </w:rPr>
              <w:t>name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hint="eastAsia"/>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hint="eastAsia"/>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hint="eastAsia"/>
              </w:rPr>
            </w:pPr>
            <w:r>
              <w:rPr>
                <w:rFonts w:hint="eastAsia"/>
              </w:rPr>
              <w:t>进程名称</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ascii="宋体" w:hAnsi="宋体" w:hint="eastAsia"/>
              </w:rPr>
            </w:pPr>
            <w:r>
              <w:t>O</w:t>
            </w:r>
            <w:r>
              <w:rPr>
                <w:rFonts w:hint="eastAsia"/>
              </w:rPr>
              <w:t>pentime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hint="eastAsia"/>
                <w:color w:val="000000"/>
                <w:szCs w:val="21"/>
              </w:rPr>
              <w:t>上一次启动时间，</w:t>
            </w:r>
            <w:r>
              <w:rPr>
                <w:rFonts w:hint="eastAsia"/>
              </w:rPr>
              <w:t>格式</w:t>
            </w:r>
            <w:r>
              <w:rPr>
                <w:rFonts w:hint="eastAsia"/>
              </w:rPr>
              <w:t>yyyy-mm-dd HH:MM:ss</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ascii="宋体" w:hAnsi="宋体" w:hint="eastAsia"/>
              </w:rPr>
            </w:pPr>
            <w:r>
              <w:rPr>
                <w:rFonts w:hint="eastAsia"/>
              </w:rPr>
              <w:t>closetime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hint="eastAsia"/>
                <w:color w:val="000000"/>
                <w:szCs w:val="21"/>
              </w:rPr>
            </w:pPr>
            <w:r>
              <w:rPr>
                <w:rFonts w:hint="eastAsia"/>
                <w:color w:val="000000"/>
                <w:szCs w:val="21"/>
              </w:rPr>
              <w:t>上一次退出时间，</w:t>
            </w:r>
            <w:r>
              <w:rPr>
                <w:rFonts w:hint="eastAsia"/>
              </w:rPr>
              <w:t>格式</w:t>
            </w:r>
            <w:r>
              <w:rPr>
                <w:rFonts w:hint="eastAsia"/>
              </w:rPr>
              <w:t>yyyy-mm-dd HH:MM:ss</w:t>
            </w:r>
          </w:p>
        </w:tc>
      </w:tr>
    </w:tbl>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spacing w:line="288" w:lineRule="auto"/>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processontime</w:t>
      </w:r>
      <w:r>
        <w:rPr>
          <w:rFonts w:ascii="宋体" w:cs="宋体"/>
          <w:color w:val="0000FF"/>
          <w:sz w:val="21"/>
          <w:szCs w:val="21"/>
        </w:rPr>
        <w:t>#p1-#</w:t>
      </w:r>
      <w:r>
        <w:rPr>
          <w:rFonts w:hint="eastAsia"/>
          <w:kern w:val="2"/>
          <w:sz w:val="21"/>
        </w:rPr>
        <w:t>进程</w:t>
      </w:r>
      <w:r>
        <w:rPr>
          <w:rFonts w:hint="eastAsia"/>
          <w:kern w:val="2"/>
          <w:sz w:val="21"/>
        </w:rPr>
        <w:t>1</w:t>
      </w:r>
      <w:r>
        <w:rPr>
          <w:rFonts w:ascii="宋体" w:cs="宋体"/>
          <w:color w:val="0000FF"/>
          <w:sz w:val="21"/>
          <w:szCs w:val="21"/>
        </w:rPr>
        <w:t>#p1-#</w:t>
      </w:r>
      <w:r>
        <w:rPr>
          <w:rFonts w:hint="eastAsia"/>
          <w:color w:val="000000"/>
          <w:szCs w:val="21"/>
        </w:rPr>
        <w:t>上一次启动时间</w:t>
      </w:r>
      <w:r>
        <w:rPr>
          <w:rFonts w:ascii="宋体" w:cs="宋体"/>
          <w:color w:val="0000FF"/>
          <w:sz w:val="21"/>
          <w:szCs w:val="21"/>
        </w:rPr>
        <w:t>#p1-#</w:t>
      </w:r>
      <w:r>
        <w:rPr>
          <w:rFonts w:hint="eastAsia"/>
          <w:color w:val="000000"/>
          <w:szCs w:val="21"/>
        </w:rPr>
        <w:t>上一次退出时间</w:t>
      </w:r>
      <w:r>
        <w:rPr>
          <w:rFonts w:ascii="宋体" w:cs="宋体"/>
          <w:color w:val="0000FF"/>
          <w:sz w:val="21"/>
          <w:szCs w:val="21"/>
        </w:rPr>
        <w:t>#p1-#</w:t>
      </w:r>
      <w:r>
        <w:rPr>
          <w:rFonts w:hint="eastAsia"/>
          <w:kern w:val="2"/>
          <w:sz w:val="21"/>
        </w:rPr>
        <w:t>进程</w:t>
      </w:r>
      <w:r>
        <w:rPr>
          <w:rFonts w:hint="eastAsia"/>
          <w:kern w:val="2"/>
          <w:sz w:val="21"/>
        </w:rPr>
        <w:t>2</w:t>
      </w:r>
      <w:r>
        <w:rPr>
          <w:rFonts w:ascii="宋体" w:cs="宋体"/>
          <w:color w:val="0000FF"/>
          <w:sz w:val="21"/>
          <w:szCs w:val="21"/>
        </w:rPr>
        <w:t>#p1-#</w:t>
      </w:r>
      <w:r>
        <w:rPr>
          <w:rFonts w:hint="eastAsia"/>
          <w:color w:val="000000"/>
          <w:szCs w:val="21"/>
        </w:rPr>
        <w:t>上一次启动时间</w:t>
      </w:r>
      <w:r>
        <w:rPr>
          <w:rFonts w:ascii="宋体" w:cs="宋体"/>
          <w:color w:val="0000FF"/>
          <w:sz w:val="21"/>
          <w:szCs w:val="21"/>
        </w:rPr>
        <w:t>#p1-#</w:t>
      </w:r>
      <w:r>
        <w:rPr>
          <w:rFonts w:hint="eastAsia"/>
          <w:color w:val="000000"/>
          <w:szCs w:val="21"/>
        </w:rPr>
        <w:t>上一次退出时间</w:t>
      </w:r>
    </w:p>
    <w:p w:rsidR="00760E3C" w:rsidRDefault="00760E3C">
      <w:pPr>
        <w:spacing w:line="288" w:lineRule="auto"/>
        <w:rPr>
          <w:rFonts w:hint="eastAsia"/>
          <w:kern w:val="2"/>
          <w:sz w:val="21"/>
        </w:rPr>
      </w:pPr>
      <w:r>
        <w:rPr>
          <w:kern w:val="2"/>
          <w:sz w:val="21"/>
        </w:rPr>
        <w:t>…</w:t>
      </w:r>
      <w:r>
        <w:rPr>
          <w:rFonts w:hint="eastAsia"/>
          <w:kern w:val="2"/>
          <w:sz w:val="21"/>
        </w:rPr>
        <w:t>..</w:t>
      </w:r>
    </w:p>
    <w:p w:rsidR="00760E3C" w:rsidRDefault="00760E3C">
      <w:pPr>
        <w:pStyle w:val="p19"/>
        <w:rPr>
          <w:rFonts w:ascii="宋体" w:hAnsi="宋体" w:hint="eastAsia"/>
        </w:rPr>
      </w:pPr>
    </w:p>
    <w:p w:rsidR="00760E3C" w:rsidRDefault="00760E3C">
      <w:pPr>
        <w:pStyle w:val="p19"/>
        <w:rPr>
          <w:rFonts w:hint="eastAsia"/>
        </w:rPr>
      </w:pPr>
    </w:p>
    <w:p w:rsidR="00760E3C" w:rsidRDefault="00760E3C">
      <w:pPr>
        <w:pStyle w:val="2"/>
        <w:tabs>
          <w:tab w:val="clear" w:pos="576"/>
        </w:tabs>
        <w:ind w:right="240"/>
        <w:rPr>
          <w:rFonts w:hAnsi="宋体" w:hint="eastAsia"/>
        </w:rPr>
      </w:pPr>
      <w:r>
        <w:rPr>
          <w:rFonts w:hint="eastAsia"/>
        </w:rPr>
        <w:t xml:space="preserve"> </w:t>
      </w:r>
      <w:bookmarkStart w:id="49" w:name="_Toc291855953"/>
      <w:r>
        <w:rPr>
          <w:rFonts w:hint="eastAsia"/>
        </w:rPr>
        <w:t>子代理向管理服务上报基础性能指标</w:t>
      </w:r>
      <w:bookmarkEnd w:id="49"/>
    </w:p>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承载协议：</w:t>
      </w:r>
      <w:r>
        <w:rPr>
          <w:rFonts w:hint="eastAsia"/>
        </w:rPr>
        <w:t>socket</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接口方向：</w:t>
      </w:r>
      <w:r>
        <w:t xml:space="preserve"> </w:t>
      </w:r>
      <w:r>
        <w:rPr>
          <w:rFonts w:hint="eastAsia"/>
        </w:rPr>
        <w:t>子代理</w:t>
      </w:r>
      <w:r>
        <w:rPr>
          <w:rFonts w:ascii="宋体" w:hAnsi="宋体" w:hint="eastAsia"/>
        </w:rPr>
        <w:t>——</w:t>
      </w:r>
      <w:r>
        <w:t>&gt;</w:t>
      </w:r>
      <w:r>
        <w:rPr>
          <w:rFonts w:hint="eastAsia"/>
        </w:rPr>
        <w:t>管理服务</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接口功能：子代理向管理服务上报基础性能指标</w:t>
      </w:r>
    </w:p>
    <w:p w:rsidR="00760E3C" w:rsidRDefault="00760E3C">
      <w:pPr>
        <w:pStyle w:val="p0"/>
        <w:ind w:left="420" w:hanging="420"/>
        <w:jc w:val="both"/>
      </w:pPr>
      <w:r>
        <w:rPr>
          <w:rFonts w:ascii="Wingdings" w:hAnsi="Wingdings"/>
        </w:rPr>
        <w:t></w:t>
      </w:r>
      <w:r>
        <w:rPr>
          <w:rFonts w:ascii="Wingdings" w:hAnsi="Wingdings"/>
        </w:rPr>
        <w:t></w:t>
      </w:r>
      <w:r>
        <w:rPr>
          <w:rFonts w:ascii="宋体" w:hAnsi="宋体" w:hint="eastAsia"/>
        </w:rPr>
        <w:t>备注说明：</w:t>
      </w:r>
      <w:r>
        <w:t xml:space="preserve"> </w:t>
      </w:r>
    </w:p>
    <w:p w:rsidR="00760E3C" w:rsidRDefault="00760E3C">
      <w:pPr>
        <w:pStyle w:val="p0"/>
        <w:ind w:left="420" w:hanging="420"/>
        <w:jc w:val="both"/>
        <w:rPr>
          <w:rFonts w:ascii="宋体" w:hAnsi="宋体"/>
          <w:sz w:val="21"/>
          <w:szCs w:val="21"/>
        </w:rPr>
      </w:pPr>
      <w:r>
        <w:rPr>
          <w:rFonts w:ascii="Wingdings" w:hAnsi="Wingdings"/>
        </w:rPr>
        <w:t></w:t>
      </w:r>
      <w:r>
        <w:rPr>
          <w:rFonts w:ascii="Wingdings" w:hAnsi="Wingdings"/>
        </w:rPr>
        <w:t></w:t>
      </w:r>
      <w:r>
        <w:rPr>
          <w:rFonts w:ascii="宋体" w:hAnsi="宋体" w:hint="eastAsia"/>
        </w:rPr>
        <w:t>数据项说明：</w:t>
      </w:r>
    </w:p>
    <w:tbl>
      <w:tblPr>
        <w:tblW w:w="0" w:type="auto"/>
        <w:tblInd w:w="-72" w:type="dxa"/>
        <w:tblLayout w:type="fixed"/>
        <w:tblLook w:val="0000" w:firstRow="0" w:lastRow="0" w:firstColumn="0" w:lastColumn="0" w:noHBand="0" w:noVBand="0"/>
      </w:tblPr>
      <w:tblGrid>
        <w:gridCol w:w="2329"/>
        <w:gridCol w:w="1451"/>
        <w:gridCol w:w="900"/>
        <w:gridCol w:w="3060"/>
      </w:tblGrid>
      <w:tr w:rsidR="00760E3C">
        <w:tc>
          <w:tcPr>
            <w:tcW w:w="2329" w:type="dxa"/>
            <w:tcBorders>
              <w:top w:val="single" w:sz="4" w:space="0" w:color="000000"/>
              <w:left w:val="single" w:sz="4" w:space="0" w:color="000000"/>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参数名</w:t>
            </w:r>
          </w:p>
        </w:tc>
        <w:tc>
          <w:tcPr>
            <w:tcW w:w="1451"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参数类型</w:t>
            </w:r>
          </w:p>
        </w:tc>
        <w:tc>
          <w:tcPr>
            <w:tcW w:w="90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必填</w:t>
            </w:r>
          </w:p>
        </w:tc>
        <w:tc>
          <w:tcPr>
            <w:tcW w:w="3060" w:type="dxa"/>
            <w:tcBorders>
              <w:top w:val="single" w:sz="4" w:space="0" w:color="000000"/>
              <w:left w:val="nil"/>
              <w:bottom w:val="single" w:sz="4" w:space="0" w:color="000000"/>
              <w:right w:val="single" w:sz="4" w:space="0" w:color="000000"/>
            </w:tcBorders>
            <w:shd w:val="clear" w:color="auto" w:fill="D9D9D9"/>
          </w:tcPr>
          <w:p w:rsidR="00760E3C" w:rsidRDefault="00760E3C">
            <w:pPr>
              <w:pStyle w:val="p0"/>
              <w:spacing w:line="360" w:lineRule="auto"/>
              <w:jc w:val="center"/>
              <w:rPr>
                <w:sz w:val="21"/>
                <w:szCs w:val="21"/>
              </w:rPr>
            </w:pPr>
            <w:r>
              <w:rPr>
                <w:rFonts w:ascii="宋体" w:hAnsi="宋体" w:hint="eastAsia"/>
              </w:rPr>
              <w:t>备注</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pStyle w:val="p0"/>
              <w:spacing w:line="360" w:lineRule="auto"/>
              <w:jc w:val="center"/>
              <w:rPr>
                <w:rFonts w:ascii="宋体" w:hAnsi="宋体"/>
              </w:rPr>
            </w:pPr>
            <w:r>
              <w:rPr>
                <w:rFonts w:ascii="宋体" w:hAnsi="宋体" w:hint="eastAsia"/>
              </w:rPr>
              <w:t>neid</w:t>
            </w:r>
          </w:p>
        </w:tc>
        <w:tc>
          <w:tcPr>
            <w:tcW w:w="1451" w:type="dxa"/>
            <w:tcBorders>
              <w:top w:val="single" w:sz="4" w:space="0" w:color="000000"/>
              <w:left w:val="nil"/>
              <w:bottom w:val="single" w:sz="4" w:space="0" w:color="000000"/>
              <w:right w:val="single" w:sz="4" w:space="0" w:color="000000"/>
            </w:tcBorders>
          </w:tcPr>
          <w:p w:rsidR="00760E3C" w:rsidRDefault="00760E3C">
            <w:pPr>
              <w:pStyle w:val="p0"/>
              <w:spacing w:line="360" w:lineRule="auto"/>
              <w:jc w:val="center"/>
              <w:rPr>
                <w:rFonts w:ascii="宋体" w:hAnsi="宋体"/>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center"/>
              <w:rPr>
                <w:rFonts w:ascii="宋体" w:hAnsi="宋体"/>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vAlign w:val="center"/>
          </w:tcPr>
          <w:p w:rsidR="00760E3C" w:rsidRDefault="00760E3C">
            <w:pPr>
              <w:pStyle w:val="p0"/>
              <w:spacing w:line="360" w:lineRule="auto"/>
              <w:jc w:val="both"/>
              <w:rPr>
                <w:rFonts w:ascii="宋体" w:hAnsi="宋体" w:hint="eastAsia"/>
                <w:sz w:val="21"/>
                <w:szCs w:val="21"/>
              </w:rPr>
            </w:pPr>
            <w:r>
              <w:rPr>
                <w:rFonts w:ascii="宋体" w:hAnsi="宋体" w:hint="eastAsia"/>
                <w:sz w:val="21"/>
                <w:szCs w:val="21"/>
              </w:rPr>
              <w:t>教学机mac</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hint="eastAsia"/>
              </w:rPr>
            </w:pPr>
            <w:r>
              <w:rPr>
                <w:rFonts w:hint="eastAsia"/>
              </w:rPr>
              <w:t>type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hint="eastAsia"/>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hint="eastAsia"/>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hint="eastAsia"/>
              </w:rPr>
            </w:pPr>
            <w:r>
              <w:rPr>
                <w:rFonts w:hint="eastAsia"/>
              </w:rPr>
              <w:t>性能指标的分类</w:t>
            </w:r>
            <w:r>
              <w:rPr>
                <w:rFonts w:hint="eastAsia"/>
              </w:rPr>
              <w:t xml:space="preserve"> </w:t>
            </w:r>
            <w:r>
              <w:rPr>
                <w:rFonts w:hint="eastAsia"/>
              </w:rPr>
              <w:t>：</w:t>
            </w:r>
          </w:p>
          <w:p w:rsidR="00760E3C" w:rsidRDefault="00760E3C">
            <w:pPr>
              <w:rPr>
                <w:rFonts w:hint="eastAsia"/>
              </w:rPr>
            </w:pPr>
            <w:r>
              <w:rPr>
                <w:rFonts w:hint="eastAsia"/>
              </w:rPr>
              <w:t>1CPU</w:t>
            </w:r>
            <w:r>
              <w:rPr>
                <w:rFonts w:hint="eastAsia"/>
              </w:rPr>
              <w:t>利用率；</w:t>
            </w:r>
          </w:p>
          <w:p w:rsidR="00760E3C" w:rsidRDefault="00760E3C">
            <w:pPr>
              <w:rPr>
                <w:rFonts w:hint="eastAsia"/>
              </w:rPr>
            </w:pPr>
            <w:r>
              <w:rPr>
                <w:rFonts w:hint="eastAsia"/>
              </w:rPr>
              <w:t>2</w:t>
            </w:r>
            <w:r>
              <w:rPr>
                <w:rFonts w:hint="eastAsia"/>
              </w:rPr>
              <w:t>内存利用率；</w:t>
            </w:r>
          </w:p>
          <w:p w:rsidR="00760E3C" w:rsidRDefault="00760E3C">
            <w:pPr>
              <w:rPr>
                <w:rFonts w:hint="eastAsia"/>
              </w:rPr>
            </w:pPr>
            <w:r>
              <w:rPr>
                <w:rFonts w:hint="eastAsia"/>
              </w:rPr>
              <w:t>3</w:t>
            </w:r>
            <w:r>
              <w:rPr>
                <w:rFonts w:hint="eastAsia"/>
              </w:rPr>
              <w:t>网络利用率；</w:t>
            </w:r>
          </w:p>
          <w:p w:rsidR="00760E3C" w:rsidRDefault="00760E3C">
            <w:pPr>
              <w:rPr>
                <w:rFonts w:hint="eastAsia"/>
              </w:rPr>
            </w:pPr>
            <w:r>
              <w:rPr>
                <w:rFonts w:hint="eastAsia"/>
              </w:rPr>
              <w:t>4</w:t>
            </w:r>
            <w:r>
              <w:rPr>
                <w:rFonts w:hint="eastAsia"/>
              </w:rPr>
              <w:t>磁盘分区空间使用情况。</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ascii="宋体" w:hAnsi="宋体" w:hint="eastAsia"/>
              </w:rPr>
            </w:pPr>
            <w:r>
              <w:rPr>
                <w:rFonts w:hint="eastAsia"/>
              </w:rPr>
              <w:t>value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hint="eastAsia"/>
                <w:color w:val="000000"/>
                <w:szCs w:val="21"/>
              </w:rPr>
            </w:pPr>
            <w:r>
              <w:rPr>
                <w:rFonts w:hint="eastAsia"/>
                <w:color w:val="000000"/>
                <w:szCs w:val="21"/>
              </w:rPr>
              <w:t>性能值。</w:t>
            </w:r>
          </w:p>
          <w:p w:rsidR="00760E3C" w:rsidRDefault="00760E3C">
            <w:pPr>
              <w:rPr>
                <w:rFonts w:hint="eastAsia"/>
                <w:color w:val="000000"/>
                <w:szCs w:val="21"/>
              </w:rPr>
            </w:pPr>
          </w:p>
          <w:p w:rsidR="00760E3C" w:rsidRDefault="00760E3C">
            <w:pPr>
              <w:rPr>
                <w:rFonts w:hint="eastAsia"/>
              </w:rPr>
            </w:pPr>
            <w:r>
              <w:rPr>
                <w:rFonts w:hint="eastAsia"/>
              </w:rPr>
              <w:t>磁盘分区空间使用情况的格式：</w:t>
            </w:r>
          </w:p>
          <w:p w:rsidR="00760E3C" w:rsidRDefault="00760E3C">
            <w:pPr>
              <w:rPr>
                <w:rFonts w:hint="eastAsia"/>
                <w:color w:val="000000"/>
                <w:szCs w:val="21"/>
              </w:rPr>
            </w:pPr>
            <w:r>
              <w:rPr>
                <w:rFonts w:hint="eastAsia"/>
              </w:rPr>
              <w:t>分区名</w:t>
            </w:r>
            <w:r>
              <w:rPr>
                <w:rFonts w:hint="eastAsia"/>
              </w:rPr>
              <w:t>##</w:t>
            </w:r>
            <w:r>
              <w:rPr>
                <w:rFonts w:hint="eastAsia"/>
              </w:rPr>
              <w:t>利用率</w:t>
            </w:r>
            <w:r>
              <w:rPr>
                <w:rFonts w:hint="eastAsia"/>
              </w:rPr>
              <w:t>##</w:t>
            </w:r>
            <w:r>
              <w:rPr>
                <w:rFonts w:hint="eastAsia"/>
              </w:rPr>
              <w:t>空间总量</w:t>
            </w:r>
            <w:r>
              <w:rPr>
                <w:rFonts w:hint="eastAsia"/>
              </w:rPr>
              <w:t>##</w:t>
            </w:r>
            <w:r>
              <w:rPr>
                <w:rFonts w:hint="eastAsia"/>
              </w:rPr>
              <w:t>空间使用量</w:t>
            </w:r>
          </w:p>
        </w:tc>
      </w:tr>
      <w:tr w:rsidR="00760E3C">
        <w:tc>
          <w:tcPr>
            <w:tcW w:w="2329" w:type="dxa"/>
            <w:tcBorders>
              <w:top w:val="single" w:sz="4" w:space="0" w:color="000000"/>
              <w:left w:val="single" w:sz="4" w:space="0" w:color="000000"/>
              <w:bottom w:val="single" w:sz="4" w:space="0" w:color="000000"/>
              <w:right w:val="single" w:sz="4" w:space="0" w:color="000000"/>
            </w:tcBorders>
          </w:tcPr>
          <w:p w:rsidR="00760E3C" w:rsidRDefault="00760E3C">
            <w:pPr>
              <w:rPr>
                <w:rFonts w:ascii="宋体" w:hAnsi="宋体" w:hint="eastAsia"/>
              </w:rPr>
            </w:pPr>
            <w:r>
              <w:rPr>
                <w:rFonts w:hint="eastAsia"/>
              </w:rPr>
              <w:t>colldate</w:t>
            </w:r>
          </w:p>
        </w:tc>
        <w:tc>
          <w:tcPr>
            <w:tcW w:w="1451"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hint="eastAsia"/>
              </w:rPr>
              <w:t>string</w:t>
            </w:r>
          </w:p>
        </w:tc>
        <w:tc>
          <w:tcPr>
            <w:tcW w:w="900" w:type="dxa"/>
            <w:tcBorders>
              <w:top w:val="single" w:sz="4" w:space="0" w:color="000000"/>
              <w:left w:val="nil"/>
              <w:bottom w:val="single" w:sz="4" w:space="0" w:color="000000"/>
              <w:right w:val="single" w:sz="4" w:space="0" w:color="000000"/>
            </w:tcBorders>
          </w:tcPr>
          <w:p w:rsidR="00760E3C" w:rsidRDefault="00760E3C">
            <w:pPr>
              <w:rPr>
                <w:rFonts w:ascii="宋体" w:hAnsi="宋体" w:hint="eastAsia"/>
                <w:sz w:val="21"/>
                <w:szCs w:val="21"/>
              </w:rPr>
            </w:pPr>
            <w:r>
              <w:rPr>
                <w:rFonts w:ascii="宋体" w:hAnsi="宋体" w:hint="eastAsia"/>
                <w:sz w:val="21"/>
                <w:szCs w:val="21"/>
              </w:rPr>
              <w:t>是</w:t>
            </w:r>
          </w:p>
        </w:tc>
        <w:tc>
          <w:tcPr>
            <w:tcW w:w="3060" w:type="dxa"/>
            <w:tcBorders>
              <w:top w:val="single" w:sz="4" w:space="0" w:color="000000"/>
              <w:left w:val="nil"/>
              <w:bottom w:val="single" w:sz="4" w:space="0" w:color="000000"/>
              <w:right w:val="single" w:sz="4" w:space="0" w:color="000000"/>
            </w:tcBorders>
          </w:tcPr>
          <w:p w:rsidR="00760E3C" w:rsidRDefault="00760E3C">
            <w:pPr>
              <w:rPr>
                <w:rFonts w:hint="eastAsia"/>
                <w:color w:val="000000"/>
                <w:szCs w:val="21"/>
              </w:rPr>
            </w:pPr>
            <w:r>
              <w:rPr>
                <w:rFonts w:hint="eastAsia"/>
              </w:rPr>
              <w:t>采集时间点</w:t>
            </w:r>
            <w:r>
              <w:rPr>
                <w:rFonts w:hint="eastAsia"/>
              </w:rPr>
              <w:t>(</w:t>
            </w:r>
            <w:r>
              <w:rPr>
                <w:rFonts w:hint="eastAsia"/>
              </w:rPr>
              <w:t>精确到秒</w:t>
            </w:r>
            <w:r>
              <w:rPr>
                <w:rFonts w:hint="eastAsia"/>
              </w:rPr>
              <w:t>)</w:t>
            </w:r>
            <w:r>
              <w:rPr>
                <w:rFonts w:hint="eastAsia"/>
                <w:color w:val="000000"/>
                <w:szCs w:val="21"/>
              </w:rPr>
              <w:t>，</w:t>
            </w:r>
            <w:r>
              <w:rPr>
                <w:rFonts w:hint="eastAsia"/>
              </w:rPr>
              <w:t>格式</w:t>
            </w:r>
            <w:r>
              <w:rPr>
                <w:rFonts w:hint="eastAsia"/>
              </w:rPr>
              <w:t>yyyy-mm-dd HH:MM:ss</w:t>
            </w:r>
          </w:p>
        </w:tc>
      </w:tr>
    </w:tbl>
    <w:p w:rsidR="00760E3C" w:rsidRDefault="00760E3C">
      <w:pPr>
        <w:pStyle w:val="p0"/>
        <w:ind w:left="420" w:hanging="420"/>
        <w:jc w:val="both"/>
        <w:rPr>
          <w:rFonts w:hint="eastAsia"/>
        </w:rPr>
      </w:pPr>
      <w:r>
        <w:rPr>
          <w:rFonts w:ascii="Wingdings" w:hAnsi="Wingdings"/>
        </w:rPr>
        <w:t></w:t>
      </w:r>
      <w:r>
        <w:rPr>
          <w:rFonts w:ascii="Wingdings" w:hAnsi="Wingdings"/>
        </w:rPr>
        <w:t></w:t>
      </w:r>
      <w:r>
        <w:rPr>
          <w:rFonts w:ascii="宋体" w:hAnsi="宋体" w:hint="eastAsia"/>
        </w:rPr>
        <w:t>发送：</w:t>
      </w:r>
    </w:p>
    <w:p w:rsidR="00760E3C" w:rsidRDefault="00760E3C">
      <w:pPr>
        <w:spacing w:line="288" w:lineRule="auto"/>
        <w:rPr>
          <w:rFonts w:hint="eastAsia"/>
          <w:kern w:val="2"/>
          <w:sz w:val="21"/>
        </w:rPr>
      </w:pPr>
      <w:r>
        <w:rPr>
          <w:rFonts w:hint="eastAsia"/>
          <w:kern w:val="2"/>
          <w:sz w:val="21"/>
        </w:rPr>
        <w:t>mac</w:t>
      </w:r>
      <w:r>
        <w:rPr>
          <w:rFonts w:ascii="宋体" w:cs="宋体"/>
          <w:color w:val="0000FF"/>
          <w:sz w:val="21"/>
          <w:szCs w:val="21"/>
        </w:rPr>
        <w:t>#-:s8</w:t>
      </w:r>
      <w:r>
        <w:rPr>
          <w:rFonts w:hint="eastAsia"/>
          <w:kern w:val="2"/>
          <w:sz w:val="21"/>
        </w:rPr>
        <w:t>performance</w:t>
      </w:r>
      <w:r>
        <w:rPr>
          <w:rFonts w:ascii="宋体" w:cs="宋体"/>
          <w:color w:val="0000FF"/>
          <w:sz w:val="21"/>
          <w:szCs w:val="21"/>
        </w:rPr>
        <w:t>#p1-#</w:t>
      </w:r>
      <w:r>
        <w:rPr>
          <w:rFonts w:hint="eastAsia"/>
          <w:color w:val="000000"/>
          <w:szCs w:val="21"/>
        </w:rPr>
        <w:t>1</w:t>
      </w:r>
      <w:r>
        <w:rPr>
          <w:rFonts w:ascii="宋体" w:cs="宋体"/>
          <w:color w:val="0000FF"/>
          <w:sz w:val="21"/>
          <w:szCs w:val="21"/>
        </w:rPr>
        <w:t>#p1-#</w:t>
      </w:r>
      <w:r>
        <w:rPr>
          <w:rFonts w:hint="eastAsia"/>
          <w:color w:val="000000"/>
          <w:szCs w:val="21"/>
        </w:rPr>
        <w:t>CPU</w:t>
      </w:r>
      <w:r>
        <w:rPr>
          <w:rFonts w:hint="eastAsia"/>
          <w:color w:val="000000"/>
          <w:szCs w:val="21"/>
        </w:rPr>
        <w:t>利用率</w:t>
      </w:r>
      <w:r>
        <w:rPr>
          <w:rFonts w:ascii="宋体" w:cs="宋体"/>
          <w:color w:val="0000FF"/>
          <w:sz w:val="21"/>
          <w:szCs w:val="21"/>
        </w:rPr>
        <w:t>#p1-#</w:t>
      </w:r>
      <w:r>
        <w:rPr>
          <w:rFonts w:hint="eastAsia"/>
          <w:color w:val="000000"/>
          <w:szCs w:val="21"/>
        </w:rPr>
        <w:t>采集时间</w:t>
      </w:r>
      <w:r>
        <w:rPr>
          <w:rFonts w:ascii="宋体" w:cs="宋体"/>
          <w:color w:val="0000FF"/>
          <w:sz w:val="21"/>
          <w:szCs w:val="21"/>
        </w:rPr>
        <w:t>#p1-#</w:t>
      </w:r>
      <w:r>
        <w:rPr>
          <w:rFonts w:hint="eastAsia"/>
          <w:kern w:val="2"/>
          <w:sz w:val="21"/>
        </w:rPr>
        <w:t>2</w:t>
      </w:r>
      <w:r>
        <w:rPr>
          <w:rFonts w:ascii="宋体" w:cs="宋体"/>
          <w:color w:val="0000FF"/>
          <w:sz w:val="21"/>
          <w:szCs w:val="21"/>
        </w:rPr>
        <w:t>#p1-#</w:t>
      </w:r>
      <w:r>
        <w:rPr>
          <w:rFonts w:hint="eastAsia"/>
          <w:color w:val="000000"/>
          <w:szCs w:val="21"/>
        </w:rPr>
        <w:t>内存利用率</w:t>
      </w:r>
      <w:r>
        <w:rPr>
          <w:rFonts w:ascii="宋体" w:cs="宋体"/>
          <w:color w:val="0000FF"/>
          <w:sz w:val="21"/>
          <w:szCs w:val="21"/>
        </w:rPr>
        <w:t>#p1-#</w:t>
      </w:r>
      <w:r>
        <w:rPr>
          <w:rFonts w:hint="eastAsia"/>
          <w:color w:val="000000"/>
          <w:szCs w:val="21"/>
        </w:rPr>
        <w:t>采集时间</w:t>
      </w:r>
      <w:r>
        <w:rPr>
          <w:rFonts w:ascii="宋体" w:cs="宋体"/>
          <w:color w:val="0000FF"/>
          <w:sz w:val="21"/>
          <w:szCs w:val="21"/>
        </w:rPr>
        <w:t>#p1-#</w:t>
      </w:r>
      <w:r>
        <w:rPr>
          <w:rFonts w:hint="eastAsia"/>
          <w:color w:val="000000"/>
          <w:szCs w:val="21"/>
        </w:rPr>
        <w:t>3</w:t>
      </w:r>
      <w:r>
        <w:rPr>
          <w:rFonts w:ascii="宋体" w:cs="宋体"/>
          <w:color w:val="0000FF"/>
          <w:sz w:val="21"/>
          <w:szCs w:val="21"/>
        </w:rPr>
        <w:t>#p1-#</w:t>
      </w:r>
      <w:r>
        <w:rPr>
          <w:rFonts w:hint="eastAsia"/>
          <w:color w:val="000000"/>
          <w:szCs w:val="21"/>
        </w:rPr>
        <w:t>网络利用率</w:t>
      </w:r>
      <w:r>
        <w:rPr>
          <w:rFonts w:ascii="宋体" w:cs="宋体"/>
          <w:color w:val="0000FF"/>
          <w:sz w:val="21"/>
          <w:szCs w:val="21"/>
        </w:rPr>
        <w:t>#p1-#</w:t>
      </w:r>
      <w:r>
        <w:rPr>
          <w:rFonts w:hint="eastAsia"/>
          <w:color w:val="000000"/>
          <w:szCs w:val="21"/>
        </w:rPr>
        <w:t>采集时间</w:t>
      </w:r>
      <w:r>
        <w:rPr>
          <w:rFonts w:ascii="宋体" w:cs="宋体"/>
          <w:color w:val="0000FF"/>
          <w:sz w:val="21"/>
          <w:szCs w:val="21"/>
        </w:rPr>
        <w:t>#p1-#</w:t>
      </w:r>
      <w:r>
        <w:rPr>
          <w:rFonts w:hint="eastAsia"/>
          <w:color w:val="000000"/>
          <w:szCs w:val="21"/>
        </w:rPr>
        <w:t>4</w:t>
      </w:r>
      <w:r>
        <w:rPr>
          <w:rFonts w:ascii="宋体" w:cs="宋体"/>
          <w:color w:val="0000FF"/>
          <w:sz w:val="21"/>
          <w:szCs w:val="21"/>
        </w:rPr>
        <w:t>#p1-#</w:t>
      </w:r>
      <w:r>
        <w:rPr>
          <w:rFonts w:hint="eastAsia"/>
          <w:color w:val="000000"/>
          <w:szCs w:val="21"/>
        </w:rPr>
        <w:t>C:##10##150##40##D:##20##160##30##</w:t>
      </w:r>
      <w:r>
        <w:rPr>
          <w:rFonts w:ascii="宋体" w:cs="宋体"/>
          <w:color w:val="0000FF"/>
          <w:sz w:val="21"/>
          <w:szCs w:val="21"/>
        </w:rPr>
        <w:t>#p1-#</w:t>
      </w:r>
      <w:r>
        <w:rPr>
          <w:rFonts w:hint="eastAsia"/>
          <w:color w:val="000000"/>
          <w:szCs w:val="21"/>
        </w:rPr>
        <w:t>采集时间</w:t>
      </w:r>
    </w:p>
    <w:p w:rsidR="00760E3C" w:rsidRDefault="00760E3C">
      <w:pPr>
        <w:spacing w:line="288" w:lineRule="auto"/>
        <w:rPr>
          <w:rFonts w:hint="eastAsia"/>
          <w:kern w:val="2"/>
          <w:sz w:val="21"/>
        </w:rPr>
      </w:pPr>
      <w:r>
        <w:rPr>
          <w:kern w:val="2"/>
          <w:sz w:val="21"/>
        </w:rPr>
        <w:t>…</w:t>
      </w:r>
      <w:r>
        <w:rPr>
          <w:rFonts w:hint="eastAsia"/>
          <w:kern w:val="2"/>
          <w:sz w:val="21"/>
        </w:rPr>
        <w:t>..</w:t>
      </w:r>
    </w:p>
    <w:p w:rsidR="00760E3C" w:rsidRDefault="00760E3C">
      <w:pPr>
        <w:pStyle w:val="p19"/>
        <w:rPr>
          <w:rFonts w:hint="eastAsia"/>
        </w:rPr>
      </w:pPr>
    </w:p>
    <w:p w:rsidR="00760E3C" w:rsidRDefault="00760E3C">
      <w:pPr>
        <w:pStyle w:val="a0"/>
        <w:ind w:firstLine="0"/>
        <w:rPr>
          <w:rFonts w:hint="eastAsia"/>
        </w:rPr>
      </w:pPr>
    </w:p>
    <w:p w:rsidR="00760E3C" w:rsidRDefault="00760E3C">
      <w:pPr>
        <w:pStyle w:val="a0"/>
        <w:ind w:firstLine="0"/>
        <w:rPr>
          <w:rFonts w:hint="eastAsia"/>
        </w:rPr>
      </w:pPr>
    </w:p>
    <w:p w:rsidR="00760E3C" w:rsidRDefault="00760E3C">
      <w:pPr>
        <w:pStyle w:val="1"/>
        <w:tabs>
          <w:tab w:val="left" w:pos="432"/>
        </w:tabs>
        <w:ind w:right="240"/>
        <w:rPr>
          <w:rFonts w:hint="eastAsia"/>
        </w:rPr>
      </w:pPr>
      <w:bookmarkStart w:id="50" w:name="_Toc291855954"/>
      <w:r>
        <w:rPr>
          <w:rFonts w:hint="eastAsia"/>
        </w:rPr>
        <w:t>外部接口</w:t>
      </w:r>
      <w:bookmarkEnd w:id="50"/>
    </w:p>
    <w:p w:rsidR="00760E3C" w:rsidRDefault="00760E3C">
      <w:pPr>
        <w:pStyle w:val="2"/>
        <w:tabs>
          <w:tab w:val="clear" w:pos="576"/>
          <w:tab w:val="left" w:pos="432"/>
          <w:tab w:val="left" w:pos="567"/>
          <w:tab w:val="left" w:pos="840"/>
          <w:tab w:val="right" w:leader="dot" w:pos="8302"/>
        </w:tabs>
        <w:ind w:right="240"/>
        <w:rPr>
          <w:rFonts w:hAnsi="宋体"/>
        </w:rPr>
      </w:pPr>
      <w:bookmarkStart w:id="51" w:name="_Toc291855955"/>
      <w:r>
        <w:rPr>
          <w:rFonts w:hAnsi="宋体" w:hint="eastAsia"/>
        </w:rPr>
        <w:t>获取学校信息</w:t>
      </w:r>
      <w:bookmarkEnd w:id="51"/>
    </w:p>
    <w:p w:rsidR="00760E3C" w:rsidRDefault="00760E3C">
      <w:pPr>
        <w:widowControl w:val="0"/>
        <w:numPr>
          <w:ilvl w:val="0"/>
          <w:numId w:val="12"/>
        </w:numPr>
        <w:jc w:val="both"/>
      </w:pPr>
      <w:r>
        <w:rPr>
          <w:rFonts w:hint="eastAsia"/>
        </w:rPr>
        <w:t>承载协议：</w:t>
      </w:r>
      <w:r>
        <w:rPr>
          <w:rFonts w:hint="eastAsia"/>
        </w:rPr>
        <w:t>http</w:t>
      </w:r>
    </w:p>
    <w:p w:rsidR="00760E3C" w:rsidRDefault="00760E3C">
      <w:pPr>
        <w:widowControl w:val="0"/>
        <w:numPr>
          <w:ilvl w:val="0"/>
          <w:numId w:val="12"/>
        </w:numPr>
        <w:jc w:val="both"/>
      </w:pPr>
      <w:r>
        <w:rPr>
          <w:rFonts w:hint="eastAsia"/>
        </w:rPr>
        <w:t>接口方向：</w:t>
      </w:r>
      <w:r>
        <w:t xml:space="preserve"> </w:t>
      </w:r>
      <w:r>
        <w:rPr>
          <w:rFonts w:hAnsi="宋体" w:hint="eastAsia"/>
        </w:rPr>
        <w:t>管理平台</w:t>
      </w:r>
      <w:r>
        <w:rPr>
          <w:rFonts w:hint="eastAsia"/>
        </w:rPr>
        <w:t>——</w:t>
      </w:r>
      <w:r>
        <w:t>&gt;</w:t>
      </w:r>
      <w:r>
        <w:rPr>
          <w:rFonts w:hint="eastAsia"/>
        </w:rPr>
        <w:t>教学管理系统</w:t>
      </w:r>
    </w:p>
    <w:p w:rsidR="00760E3C" w:rsidRDefault="00760E3C">
      <w:pPr>
        <w:widowControl w:val="0"/>
        <w:numPr>
          <w:ilvl w:val="0"/>
          <w:numId w:val="12"/>
        </w:numPr>
        <w:jc w:val="both"/>
      </w:pPr>
      <w:r>
        <w:rPr>
          <w:rFonts w:ascii="宋体" w:hAnsi="宋体" w:hint="eastAsia"/>
        </w:rPr>
        <w:t>接口功能：</w:t>
      </w:r>
      <w:r>
        <w:rPr>
          <w:rFonts w:hAnsi="宋体" w:hint="eastAsia"/>
        </w:rPr>
        <w:t>管理平台从教学管理系统中获取校平台的学校信息</w:t>
      </w:r>
    </w:p>
    <w:p w:rsidR="00760E3C" w:rsidRDefault="00760E3C">
      <w:pPr>
        <w:widowControl w:val="0"/>
        <w:numPr>
          <w:ilvl w:val="0"/>
          <w:numId w:val="12"/>
        </w:numPr>
        <w:jc w:val="both"/>
      </w:pPr>
      <w:r>
        <w:rPr>
          <w:rFonts w:ascii="宋体" w:hAnsi="宋体" w:hint="eastAsia"/>
        </w:rPr>
        <w:t>备注说明：</w:t>
      </w:r>
      <w:r>
        <w:t xml:space="preserve"> </w:t>
      </w:r>
    </w:p>
    <w:p w:rsidR="00760E3C" w:rsidRDefault="00760E3C">
      <w:pPr>
        <w:widowControl w:val="0"/>
        <w:numPr>
          <w:ilvl w:val="0"/>
          <w:numId w:val="12"/>
        </w:numPr>
        <w:jc w:val="both"/>
      </w:pPr>
      <w:r>
        <w:rPr>
          <w:rFonts w:hint="eastAsia"/>
        </w:rPr>
        <w:t>数据项说明：</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9"/>
        <w:gridCol w:w="1811"/>
        <w:gridCol w:w="900"/>
        <w:gridCol w:w="2700"/>
      </w:tblGrid>
      <w:tr w:rsidR="00760E3C">
        <w:tc>
          <w:tcPr>
            <w:tcW w:w="2329"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参数名</w:t>
            </w:r>
          </w:p>
        </w:tc>
        <w:tc>
          <w:tcPr>
            <w:tcW w:w="1811"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参数类型</w:t>
            </w:r>
          </w:p>
        </w:tc>
        <w:tc>
          <w:tcPr>
            <w:tcW w:w="9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必填</w:t>
            </w:r>
          </w:p>
        </w:tc>
        <w:tc>
          <w:tcPr>
            <w:tcW w:w="2700" w:type="dxa"/>
            <w:tcBorders>
              <w:top w:val="single" w:sz="4" w:space="0" w:color="auto"/>
              <w:left w:val="single" w:sz="4" w:space="0" w:color="auto"/>
              <w:bottom w:val="single" w:sz="4" w:space="0" w:color="auto"/>
              <w:right w:val="single" w:sz="4" w:space="0" w:color="auto"/>
            </w:tcBorders>
            <w:shd w:val="clear" w:color="auto" w:fill="D9D9D9"/>
          </w:tcPr>
          <w:p w:rsidR="00760E3C" w:rsidRDefault="00760E3C">
            <w:pPr>
              <w:widowControl w:val="0"/>
              <w:spacing w:line="360" w:lineRule="auto"/>
              <w:jc w:val="center"/>
              <w:rPr>
                <w:kern w:val="2"/>
                <w:sz w:val="21"/>
              </w:rPr>
            </w:pPr>
            <w:r>
              <w:rPr>
                <w:rFonts w:hint="eastAsia"/>
              </w:rPr>
              <w:t>备注</w:t>
            </w:r>
          </w:p>
        </w:tc>
      </w:tr>
      <w:tr w:rsidR="00760E3C">
        <w:tc>
          <w:tcPr>
            <w:tcW w:w="2329"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kern w:val="2"/>
                <w:sz w:val="21"/>
              </w:rPr>
            </w:pPr>
            <w:r>
              <w:rPr>
                <w:rFonts w:hint="eastAsia"/>
                <w:color w:val="000000"/>
                <w:szCs w:val="21"/>
              </w:rPr>
              <w:t xml:space="preserve"> </w:t>
            </w:r>
            <w:r>
              <w:t>syncTime</w:t>
            </w:r>
          </w:p>
        </w:tc>
        <w:tc>
          <w:tcPr>
            <w:tcW w:w="1811" w:type="dxa"/>
            <w:tcBorders>
              <w:top w:val="single" w:sz="4" w:space="0" w:color="auto"/>
              <w:left w:val="single" w:sz="4" w:space="0" w:color="auto"/>
              <w:bottom w:val="single" w:sz="4" w:space="0" w:color="auto"/>
              <w:right w:val="single" w:sz="4" w:space="0" w:color="auto"/>
            </w:tcBorders>
          </w:tcPr>
          <w:p w:rsidR="00760E3C" w:rsidRDefault="00760E3C">
            <w:pPr>
              <w:widowControl w:val="0"/>
              <w:spacing w:line="360" w:lineRule="auto"/>
              <w:jc w:val="center"/>
              <w:rPr>
                <w:rFonts w:hint="eastAsia"/>
                <w:kern w:val="2"/>
                <w:sz w:val="21"/>
              </w:rPr>
            </w:pPr>
            <w:r>
              <w:rPr>
                <w:rFonts w:hint="eastAsia"/>
                <w:kern w:val="2"/>
                <w:sz w:val="21"/>
              </w:rPr>
              <w:t>string</w:t>
            </w:r>
          </w:p>
        </w:tc>
        <w:tc>
          <w:tcPr>
            <w:tcW w:w="9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kern w:val="2"/>
                <w:sz w:val="21"/>
              </w:rPr>
            </w:pPr>
            <w:r>
              <w:rPr>
                <w:rFonts w:hint="eastAsia"/>
                <w:kern w:val="2"/>
                <w:sz w:val="21"/>
              </w:rPr>
              <w:t>是</w:t>
            </w:r>
          </w:p>
        </w:tc>
        <w:tc>
          <w:tcPr>
            <w:tcW w:w="2700" w:type="dxa"/>
            <w:tcBorders>
              <w:top w:val="single" w:sz="4" w:space="0" w:color="auto"/>
              <w:left w:val="single" w:sz="4" w:space="0" w:color="auto"/>
              <w:bottom w:val="single" w:sz="4" w:space="0" w:color="auto"/>
              <w:right w:val="single" w:sz="4" w:space="0" w:color="auto"/>
            </w:tcBorders>
            <w:vAlign w:val="center"/>
          </w:tcPr>
          <w:p w:rsidR="00760E3C" w:rsidRDefault="00760E3C">
            <w:pPr>
              <w:widowControl w:val="0"/>
              <w:spacing w:line="360" w:lineRule="auto"/>
              <w:jc w:val="center"/>
              <w:rPr>
                <w:rFonts w:hint="eastAsia"/>
                <w:color w:val="000000"/>
                <w:szCs w:val="21"/>
              </w:rPr>
            </w:pPr>
            <w:r>
              <w:rPr>
                <w:rFonts w:hint="eastAsia"/>
                <w:color w:val="000000"/>
                <w:szCs w:val="21"/>
              </w:rPr>
              <w:t>最后一次同步时间</w:t>
            </w:r>
          </w:p>
          <w:p w:rsidR="00760E3C" w:rsidRDefault="00760E3C">
            <w:pPr>
              <w:widowControl w:val="0"/>
              <w:spacing w:line="360" w:lineRule="auto"/>
              <w:jc w:val="center"/>
              <w:rPr>
                <w:kern w:val="2"/>
                <w:sz w:val="21"/>
              </w:rPr>
            </w:pPr>
            <w:r>
              <w:rPr>
                <w:rFonts w:hint="eastAsia"/>
                <w:color w:val="000000"/>
                <w:szCs w:val="21"/>
              </w:rPr>
              <w:t>(</w:t>
            </w:r>
            <w:r>
              <w:rPr>
                <w:rFonts w:hint="eastAsia"/>
                <w:color w:val="000000"/>
                <w:szCs w:val="21"/>
              </w:rPr>
              <w:t>如果是第一次同步可以为空</w:t>
            </w:r>
            <w:r>
              <w:rPr>
                <w:rFonts w:hint="eastAsia"/>
                <w:color w:val="000000"/>
                <w:szCs w:val="21"/>
              </w:rPr>
              <w:t>)</w:t>
            </w:r>
          </w:p>
        </w:tc>
      </w:tr>
    </w:tbl>
    <w:p w:rsidR="00760E3C" w:rsidRDefault="00760E3C">
      <w:pPr>
        <w:widowControl w:val="0"/>
        <w:jc w:val="both"/>
        <w:rPr>
          <w:rFonts w:hint="eastAsia"/>
          <w:kern w:val="2"/>
          <w:sz w:val="21"/>
        </w:rPr>
      </w:pPr>
      <w:r>
        <w:rPr>
          <w:rFonts w:hint="eastAsia"/>
          <w:kern w:val="2"/>
          <w:sz w:val="21"/>
        </w:rPr>
        <w:t xml:space="preserve"> </w:t>
      </w:r>
    </w:p>
    <w:p w:rsidR="00760E3C" w:rsidRDefault="00760E3C">
      <w:pPr>
        <w:widowControl w:val="0"/>
        <w:numPr>
          <w:ilvl w:val="0"/>
          <w:numId w:val="12"/>
        </w:numPr>
        <w:jc w:val="both"/>
      </w:pPr>
      <w:r>
        <w:rPr>
          <w:rFonts w:hint="eastAsia"/>
        </w:rPr>
        <w:t>发送：</w:t>
      </w:r>
    </w:p>
    <w:p w:rsidR="00760E3C" w:rsidRDefault="00760E3C">
      <w:pPr>
        <w:spacing w:line="288" w:lineRule="auto"/>
        <w:ind w:firstLineChars="200" w:firstLine="480"/>
        <w:rPr>
          <w:rFonts w:hint="eastAsia"/>
        </w:rPr>
      </w:pPr>
      <w:r>
        <w:t>http://</w:t>
      </w:r>
      <w:r>
        <w:rPr>
          <w:rFonts w:hint="eastAsia"/>
        </w:rPr>
        <w:t>ip</w:t>
      </w:r>
      <w:r>
        <w:t>/tms/syncSchool?syncTime=</w:t>
      </w:r>
      <w:r>
        <w:rPr>
          <w:rFonts w:hint="eastAsia"/>
        </w:rPr>
        <w:t>???</w:t>
      </w:r>
    </w:p>
    <w:p w:rsidR="00760E3C" w:rsidRDefault="00760E3C">
      <w:pPr>
        <w:widowControl w:val="0"/>
        <w:numPr>
          <w:ilvl w:val="0"/>
          <w:numId w:val="12"/>
        </w:numPr>
        <w:jc w:val="both"/>
      </w:pPr>
      <w:r>
        <w:rPr>
          <w:rFonts w:hint="eastAsia"/>
        </w:rPr>
        <w:t>返回：</w:t>
      </w:r>
    </w:p>
    <w:p w:rsidR="00760E3C" w:rsidRDefault="00760E3C">
      <w:pPr>
        <w:ind w:hanging="240"/>
        <w:rPr>
          <w:rFonts w:ascii="Verdana" w:hAnsi="Verdana"/>
          <w:sz w:val="20"/>
          <w:szCs w:val="20"/>
        </w:rPr>
      </w:pPr>
      <w:r>
        <w:rPr>
          <w:rStyle w:val="m1"/>
          <w:rFonts w:ascii="Verdana" w:hAnsi="Verdana"/>
          <w:sz w:val="20"/>
          <w:szCs w:val="20"/>
        </w:rPr>
        <w:t>&lt;?</w:t>
      </w:r>
      <w:r>
        <w:rPr>
          <w:rStyle w:val="pi1"/>
          <w:rFonts w:ascii="Verdana" w:hAnsi="Verdana"/>
          <w:sz w:val="20"/>
          <w:szCs w:val="20"/>
        </w:rPr>
        <w:t xml:space="preserve">xml version="1.0" encoding="GBK"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m1"/>
          <w:rFonts w:ascii="Verdana" w:hAnsi="Verdana"/>
          <w:sz w:val="20"/>
          <w:szCs w:val="20"/>
        </w:rPr>
        <w:t>&lt;</w:t>
      </w:r>
      <w:r>
        <w:rPr>
          <w:rStyle w:val="t1"/>
          <w:rFonts w:ascii="Verdana" w:hAnsi="Verdana"/>
          <w:sz w:val="20"/>
          <w:szCs w:val="20"/>
        </w:rPr>
        <w:t>SYS_CP_S</w:t>
      </w:r>
      <w:r>
        <w:rPr>
          <w:rStyle w:val="m1"/>
          <w:rFonts w:ascii="Verdana" w:hAnsi="Verdana"/>
          <w:sz w:val="20"/>
          <w:szCs w:val="20"/>
        </w:rPr>
        <w:t>&gt;</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RESULT</w:t>
      </w:r>
      <w:r>
        <w:rPr>
          <w:rStyle w:val="m1"/>
          <w:rFonts w:ascii="Verdana" w:hAnsi="Verdana"/>
          <w:sz w:val="20"/>
          <w:szCs w:val="20"/>
        </w:rPr>
        <w:t>&gt;</w:t>
      </w:r>
      <w:r>
        <w:rPr>
          <w:rStyle w:val="tx1"/>
          <w:rFonts w:ascii="Verdana" w:hAnsi="Verdana"/>
          <w:sz w:val="20"/>
          <w:szCs w:val="20"/>
        </w:rPr>
        <w:t>1</w:t>
      </w:r>
      <w:r>
        <w:rPr>
          <w:rStyle w:val="m1"/>
          <w:rFonts w:ascii="Verdana" w:hAnsi="Verdana"/>
          <w:sz w:val="20"/>
          <w:szCs w:val="20"/>
        </w:rPr>
        <w:t>&lt;/</w:t>
      </w:r>
      <w:r>
        <w:rPr>
          <w:rStyle w:val="t1"/>
          <w:rFonts w:ascii="Verdana" w:hAnsi="Verdana"/>
          <w:sz w:val="20"/>
          <w:szCs w:val="20"/>
        </w:rPr>
        <w:t>RESULT</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COUNT</w:t>
      </w:r>
      <w:r>
        <w:rPr>
          <w:rStyle w:val="m1"/>
          <w:rFonts w:ascii="Verdana" w:hAnsi="Verdana"/>
          <w:sz w:val="20"/>
          <w:szCs w:val="20"/>
        </w:rPr>
        <w:t>&gt;</w:t>
      </w:r>
      <w:r>
        <w:rPr>
          <w:rStyle w:val="tx1"/>
          <w:rFonts w:ascii="Verdana" w:hAnsi="Verdana" w:hint="eastAsia"/>
          <w:sz w:val="20"/>
          <w:szCs w:val="20"/>
        </w:rPr>
        <w:t>4</w:t>
      </w:r>
      <w:r>
        <w:rPr>
          <w:rStyle w:val="m1"/>
          <w:rFonts w:ascii="Verdana" w:hAnsi="Verdana"/>
          <w:sz w:val="20"/>
          <w:szCs w:val="20"/>
        </w:rPr>
        <w:t>&lt;/</w:t>
      </w:r>
      <w:r>
        <w:rPr>
          <w:rStyle w:val="t1"/>
          <w:rFonts w:ascii="Verdana" w:hAnsi="Verdana"/>
          <w:sz w:val="20"/>
          <w:szCs w:val="20"/>
        </w:rPr>
        <w:t>COUNT</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hint="eastAsi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LASTTIME</w:t>
      </w:r>
      <w:r>
        <w:rPr>
          <w:rStyle w:val="m1"/>
          <w:rFonts w:ascii="Verdana" w:hAnsi="Verdana"/>
          <w:sz w:val="20"/>
          <w:szCs w:val="20"/>
        </w:rPr>
        <w:t>&gt;</w:t>
      </w:r>
      <w:r>
        <w:rPr>
          <w:rStyle w:val="tx1"/>
          <w:rFonts w:ascii="Verdana" w:hAnsi="Verdana"/>
          <w:sz w:val="20"/>
          <w:szCs w:val="20"/>
        </w:rPr>
        <w:t>2010-12-27 13:49:02</w:t>
      </w:r>
      <w:r>
        <w:rPr>
          <w:rStyle w:val="m1"/>
          <w:rFonts w:ascii="Verdana" w:hAnsi="Verdana"/>
          <w:sz w:val="20"/>
          <w:szCs w:val="20"/>
        </w:rPr>
        <w:t>&lt;/</w:t>
      </w:r>
      <w:r>
        <w:rPr>
          <w:rStyle w:val="t1"/>
          <w:rFonts w:ascii="Verdana" w:hAnsi="Verdana"/>
          <w:sz w:val="20"/>
          <w:szCs w:val="20"/>
        </w:rPr>
        <w:t>LASTTIME</w:t>
      </w:r>
      <w:r>
        <w:rPr>
          <w:rStyle w:val="m1"/>
          <w:rFonts w:ascii="Verdana" w:hAnsi="Verdana"/>
          <w:sz w:val="20"/>
          <w:szCs w:val="20"/>
        </w:rPr>
        <w:t>&gt;</w:t>
      </w:r>
      <w:r>
        <w:rPr>
          <w:rFonts w:ascii="Verdana" w:hAnsi="Verdana"/>
          <w:sz w:val="20"/>
          <w:szCs w:val="20"/>
        </w:rPr>
        <w:t xml:space="preserve"> </w:t>
      </w:r>
      <w:r>
        <w:rPr>
          <w:rFonts w:ascii="Verdana" w:hAnsi="Verdana" w:hint="eastAsia"/>
          <w:sz w:val="20"/>
          <w:szCs w:val="20"/>
        </w:rPr>
        <w:t>//</w:t>
      </w:r>
      <w:r>
        <w:rPr>
          <w:rFonts w:ascii="Verdana" w:hAnsi="Verdana" w:hint="eastAsia"/>
          <w:sz w:val="20"/>
          <w:szCs w:val="20"/>
        </w:rPr>
        <w:t>上次同步时间</w:t>
      </w:r>
    </w:p>
    <w:p w:rsidR="00760E3C" w:rsidRDefault="00760E3C">
      <w:pPr>
        <w:ind w:hanging="480"/>
        <w:rPr>
          <w:rFonts w:ascii="Verdana" w:hAnsi="Verdana" w:hint="eastAsia"/>
          <w:sz w:val="20"/>
          <w:szCs w:val="20"/>
        </w:rPr>
      </w:pP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ind w:leftChars="-116" w:left="2" w:hangingChars="140" w:hanging="280"/>
        <w:rPr>
          <w:rFonts w:ascii="Verdana" w:hAnsi="Verdana"/>
          <w:sz w:val="20"/>
          <w:szCs w:val="20"/>
        </w:rPr>
      </w:pP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Style w:val="tx1"/>
          <w:rFonts w:ascii="Verdana" w:hAnsi="Verdana"/>
          <w:sz w:val="20"/>
          <w:szCs w:val="20"/>
        </w:rPr>
        <w:t>inserted</w:t>
      </w: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Fonts w:ascii="Verdana" w:hAnsi="Verdana"/>
          <w:sz w:val="20"/>
          <w:szCs w:val="20"/>
        </w:rPr>
        <w:t xml:space="preserve"> </w:t>
      </w:r>
      <w:r>
        <w:rPr>
          <w:rFonts w:ascii="Verdana" w:hAnsi="Verdana" w:hint="eastAsia"/>
          <w:sz w:val="20"/>
          <w:szCs w:val="20"/>
        </w:rPr>
        <w:t>//</w:t>
      </w:r>
      <w:r>
        <w:rPr>
          <w:rFonts w:ascii="Verdana" w:hAnsi="Verdana" w:hint="eastAsia"/>
          <w:sz w:val="20"/>
          <w:szCs w:val="20"/>
        </w:rPr>
        <w:t>操作类型</w:t>
      </w:r>
      <w:r>
        <w:rPr>
          <w:rFonts w:ascii="Verdana" w:hAnsi="Verdana" w:hint="eastAsia"/>
          <w:sz w:val="20"/>
          <w:szCs w:val="20"/>
        </w:rPr>
        <w:t xml:space="preserve"> </w:t>
      </w:r>
      <w:r>
        <w:rPr>
          <w:rFonts w:ascii="宋体" w:cs="宋体"/>
          <w:color w:val="000000"/>
          <w:sz w:val="21"/>
          <w:szCs w:val="21"/>
        </w:rPr>
        <w:t>inserted</w:t>
      </w:r>
      <w:r>
        <w:rPr>
          <w:rFonts w:ascii="宋体" w:cs="宋体" w:hint="eastAsia"/>
          <w:color w:val="000000"/>
          <w:sz w:val="21"/>
          <w:szCs w:val="21"/>
          <w:lang w:val="zh-CN"/>
        </w:rPr>
        <w:t>、</w:t>
      </w:r>
      <w:r>
        <w:rPr>
          <w:rFonts w:ascii="宋体" w:cs="宋体"/>
          <w:color w:val="000000"/>
          <w:sz w:val="21"/>
          <w:szCs w:val="21"/>
        </w:rPr>
        <w:t>updated</w:t>
      </w:r>
      <w:r>
        <w:rPr>
          <w:rFonts w:ascii="宋体" w:cs="宋体" w:hint="eastAsia"/>
          <w:color w:val="000000"/>
          <w:sz w:val="21"/>
          <w:szCs w:val="21"/>
          <w:lang w:val="zh-CN"/>
        </w:rPr>
        <w:t>、</w:t>
      </w:r>
      <w:r>
        <w:rPr>
          <w:rFonts w:ascii="宋体" w:cs="宋体"/>
          <w:color w:val="000000"/>
          <w:sz w:val="21"/>
          <w:szCs w:val="21"/>
        </w:rPr>
        <w:t>deleted</w:t>
      </w:r>
    </w:p>
    <w:p w:rsidR="00760E3C" w:rsidRDefault="00760E3C">
      <w:pPr>
        <w:ind w:hanging="480"/>
        <w:rPr>
          <w:rFonts w:ascii="Verdana" w:hAnsi="Verdana" w:hint="eastAsi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Style w:val="tx1"/>
          <w:rFonts w:ascii="Verdana" w:hAnsi="Verdana"/>
          <w:sz w:val="20"/>
          <w:szCs w:val="20"/>
        </w:rPr>
        <w:t>41090155555</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Fonts w:ascii="Verdana" w:hAnsi="Verdana"/>
          <w:sz w:val="20"/>
          <w:szCs w:val="20"/>
        </w:rPr>
        <w:t xml:space="preserve"> </w:t>
      </w:r>
      <w:r>
        <w:rPr>
          <w:rFonts w:ascii="Verdana" w:hAnsi="Verdana" w:hint="eastAsia"/>
          <w:sz w:val="20"/>
          <w:szCs w:val="20"/>
        </w:rPr>
        <w:t>//</w:t>
      </w:r>
      <w:r>
        <w:rPr>
          <w:rFonts w:ascii="Verdana" w:hAnsi="Verdana" w:hint="eastAsia"/>
          <w:sz w:val="20"/>
          <w:szCs w:val="20"/>
        </w:rPr>
        <w:t>学校代码</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Style w:val="tx1"/>
          <w:rFonts w:ascii="Verdana" w:hAnsi="Verdana"/>
          <w:sz w:val="20"/>
          <w:szCs w:val="20"/>
        </w:rPr>
        <w:t>school</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hint="eastAsi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Style w:val="tx1"/>
          <w:rFonts w:ascii="Verdana" w:hAnsi="Verdana"/>
          <w:sz w:val="20"/>
          <w:szCs w:val="20"/>
        </w:rPr>
        <w:t>濮阳一中</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Fonts w:ascii="Verdana" w:hAnsi="Verdana"/>
          <w:sz w:val="20"/>
          <w:szCs w:val="20"/>
        </w:rPr>
        <w:t xml:space="preserve"> </w:t>
      </w:r>
      <w:r>
        <w:rPr>
          <w:rFonts w:ascii="Verdana" w:hAnsi="Verdana" w:hint="eastAsia"/>
          <w:sz w:val="20"/>
          <w:szCs w:val="20"/>
        </w:rPr>
        <w:t>//</w:t>
      </w:r>
      <w:r>
        <w:rPr>
          <w:rFonts w:ascii="Verdana" w:hAnsi="Verdana" w:hint="eastAsia"/>
          <w:sz w:val="20"/>
          <w:szCs w:val="20"/>
        </w:rPr>
        <w:t>学校名称</w:t>
      </w:r>
    </w:p>
    <w:p w:rsidR="00760E3C" w:rsidRDefault="00760E3C">
      <w:pPr>
        <w:ind w:hanging="480"/>
        <w:rPr>
          <w:rFonts w:ascii="Verdana" w:hAnsi="Verdana" w:hint="eastAsi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smartTag w:uri="urn:schemas-microsoft-com:office:smarttags" w:element="chsdate">
        <w:smartTagPr>
          <w:attr w:name="IsROCDate" w:val="False"/>
          <w:attr w:name="IsLunarDate" w:val="False"/>
          <w:attr w:name="Day" w:val="30"/>
          <w:attr w:name="Month" w:val="12"/>
          <w:attr w:name="Year" w:val="1899"/>
        </w:smartTagPr>
        <w:r>
          <w:rPr>
            <w:rStyle w:val="tx1"/>
            <w:rFonts w:ascii="Verdana" w:hAnsi="Verdana"/>
            <w:sz w:val="20"/>
            <w:szCs w:val="20"/>
          </w:rPr>
          <w:t>1.10.1</w:t>
        </w:r>
      </w:smartTag>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r>
        <w:rPr>
          <w:rFonts w:ascii="Verdana" w:hAnsi="Verdana"/>
          <w:sz w:val="20"/>
          <w:szCs w:val="20"/>
        </w:rPr>
        <w:t xml:space="preserve"> </w:t>
      </w:r>
      <w:r>
        <w:rPr>
          <w:rFonts w:ascii="Verdana" w:hAnsi="Verdana" w:hint="eastAsia"/>
          <w:sz w:val="20"/>
          <w:szCs w:val="20"/>
        </w:rPr>
        <w:t>//</w:t>
      </w:r>
      <w:r>
        <w:rPr>
          <w:rFonts w:ascii="Verdana" w:hAnsi="Verdana" w:hint="eastAsia"/>
          <w:sz w:val="20"/>
          <w:szCs w:val="20"/>
        </w:rPr>
        <w:t>行政区域代码</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CP_TEL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CP_ADDRESS</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CP_LINKMAN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ind w:hanging="480"/>
        <w:rPr>
          <w:rFonts w:ascii="Verdana" w:hAnsi="Verdana"/>
          <w:sz w:val="20"/>
          <w:szCs w:val="20"/>
        </w:rPr>
      </w:pP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Style w:val="tx1"/>
          <w:rFonts w:ascii="Verdana" w:hAnsi="Verdana"/>
          <w:sz w:val="20"/>
          <w:szCs w:val="20"/>
        </w:rPr>
        <w:t>inserted</w:t>
      </w: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Style w:val="tx1"/>
          <w:rFonts w:ascii="Verdana" w:hAnsi="Verdana"/>
          <w:sz w:val="20"/>
          <w:szCs w:val="20"/>
        </w:rPr>
        <w:t>410101600141</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Style w:val="tx1"/>
          <w:rFonts w:ascii="Verdana" w:hAnsi="Verdana"/>
          <w:sz w:val="20"/>
          <w:szCs w:val="20"/>
        </w:rPr>
        <w:t>school</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Style w:val="tx1"/>
          <w:rFonts w:ascii="Verdana" w:hAnsi="Verdana"/>
          <w:sz w:val="20"/>
          <w:szCs w:val="20"/>
        </w:rPr>
        <w:t>河南省郑州市第五十五中学</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smartTag w:uri="urn:schemas-microsoft-com:office:smarttags" w:element="chsdate">
        <w:smartTagPr>
          <w:attr w:name="IsROCDate" w:val="False"/>
          <w:attr w:name="IsLunarDate" w:val="False"/>
          <w:attr w:name="Day" w:val="30"/>
          <w:attr w:name="Month" w:val="12"/>
          <w:attr w:name="Year" w:val="1899"/>
        </w:smartTagPr>
        <w:r>
          <w:rPr>
            <w:rStyle w:val="tx1"/>
            <w:rFonts w:ascii="Verdana" w:hAnsi="Verdana"/>
            <w:sz w:val="20"/>
            <w:szCs w:val="20"/>
          </w:rPr>
          <w:t>1.1.10</w:t>
        </w:r>
      </w:smartTag>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CP_TEL</w:t>
      </w:r>
      <w:r>
        <w:rPr>
          <w:rStyle w:val="m1"/>
          <w:rFonts w:ascii="Verdana" w:hAnsi="Verdana"/>
          <w:sz w:val="20"/>
          <w:szCs w:val="20"/>
        </w:rPr>
        <w:t>&gt;</w:t>
      </w:r>
      <w:r>
        <w:rPr>
          <w:rStyle w:val="tx1"/>
          <w:rFonts w:ascii="Verdana" w:hAnsi="Verdana"/>
          <w:sz w:val="20"/>
          <w:szCs w:val="20"/>
        </w:rPr>
        <w:t>15457834</w:t>
      </w:r>
      <w:r>
        <w:rPr>
          <w:rStyle w:val="m1"/>
          <w:rFonts w:ascii="Verdana" w:hAnsi="Verdana"/>
          <w:sz w:val="20"/>
          <w:szCs w:val="20"/>
        </w:rPr>
        <w:t>&lt;/</w:t>
      </w:r>
      <w:r>
        <w:rPr>
          <w:rStyle w:val="t1"/>
          <w:rFonts w:ascii="Verdana" w:hAnsi="Verdana"/>
          <w:sz w:val="20"/>
          <w:szCs w:val="20"/>
        </w:rPr>
        <w:t>CP_TEL</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CP_ADDRESS</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CP_LINKMAN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ind w:hanging="480"/>
        <w:rPr>
          <w:rFonts w:ascii="Verdana" w:hAnsi="Verdana"/>
          <w:sz w:val="20"/>
          <w:szCs w:val="20"/>
        </w:rPr>
      </w:pP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Style w:val="tx1"/>
          <w:rFonts w:ascii="Verdana" w:hAnsi="Verdana"/>
          <w:sz w:val="20"/>
          <w:szCs w:val="20"/>
        </w:rPr>
        <w:t>inserted</w:t>
      </w: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Style w:val="tx1"/>
          <w:rFonts w:ascii="Verdana" w:hAnsi="Verdana"/>
          <w:sz w:val="20"/>
          <w:szCs w:val="20"/>
        </w:rPr>
        <w:t>410105300009</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Style w:val="tx1"/>
          <w:rFonts w:ascii="Verdana" w:hAnsi="Verdana"/>
          <w:sz w:val="20"/>
          <w:szCs w:val="20"/>
        </w:rPr>
        <w:t>school</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Style w:val="tx1"/>
          <w:rFonts w:ascii="Verdana" w:hAnsi="Verdana"/>
          <w:sz w:val="20"/>
          <w:szCs w:val="20"/>
        </w:rPr>
        <w:t>郑州市第九中学</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smartTag w:uri="urn:schemas-microsoft-com:office:smarttags" w:element="chsdate">
        <w:smartTagPr>
          <w:attr w:name="IsROCDate" w:val="False"/>
          <w:attr w:name="IsLunarDate" w:val="False"/>
          <w:attr w:name="Day" w:val="30"/>
          <w:attr w:name="Month" w:val="12"/>
          <w:attr w:name="Year" w:val="1899"/>
        </w:smartTagPr>
        <w:r>
          <w:rPr>
            <w:rStyle w:val="tx1"/>
            <w:rFonts w:ascii="Verdana" w:hAnsi="Verdana"/>
            <w:sz w:val="20"/>
            <w:szCs w:val="20"/>
          </w:rPr>
          <w:t>1.1.5</w:t>
        </w:r>
      </w:smartTag>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CP_TEL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CP_ADDRESS</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CP_LINKMAN</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ind w:hanging="480"/>
        <w:rPr>
          <w:rFonts w:ascii="Verdana" w:hAnsi="Verdana"/>
          <w:sz w:val="20"/>
          <w:szCs w:val="20"/>
        </w:rPr>
      </w:pP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Style w:val="tx1"/>
          <w:rFonts w:ascii="Verdana" w:hAnsi="Verdana"/>
          <w:sz w:val="20"/>
          <w:szCs w:val="20"/>
        </w:rPr>
        <w:t>inserted</w:t>
      </w:r>
      <w:r>
        <w:rPr>
          <w:rStyle w:val="m1"/>
          <w:rFonts w:ascii="Verdana" w:hAnsi="Verdana"/>
          <w:sz w:val="20"/>
          <w:szCs w:val="20"/>
        </w:rPr>
        <w:t>&lt;/</w:t>
      </w:r>
      <w:r>
        <w:rPr>
          <w:rStyle w:val="t1"/>
          <w:rFonts w:ascii="Verdana" w:hAnsi="Verdana"/>
          <w:sz w:val="20"/>
          <w:szCs w:val="20"/>
        </w:rPr>
        <w:t>OP_TYPE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Style w:val="tx1"/>
          <w:rFonts w:ascii="Verdana" w:hAnsi="Verdana"/>
          <w:sz w:val="20"/>
          <w:szCs w:val="20"/>
        </w:rPr>
        <w:t>4101010001</w:t>
      </w:r>
      <w:r>
        <w:rPr>
          <w:rStyle w:val="m1"/>
          <w:rFonts w:ascii="Verdana" w:hAnsi="Verdana"/>
          <w:sz w:val="20"/>
          <w:szCs w:val="20"/>
        </w:rPr>
        <w:t>&lt;/</w:t>
      </w:r>
      <w:r>
        <w:rPr>
          <w:rStyle w:val="t1"/>
          <w:rFonts w:ascii="Verdana" w:hAnsi="Verdana"/>
          <w:sz w:val="20"/>
          <w:szCs w:val="20"/>
        </w:rPr>
        <w:t>CP_CODE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Style w:val="tx1"/>
          <w:rFonts w:ascii="Verdana" w:hAnsi="Verdana"/>
          <w:sz w:val="20"/>
          <w:szCs w:val="20"/>
        </w:rPr>
        <w:t>school</w:t>
      </w:r>
      <w:r>
        <w:rPr>
          <w:rStyle w:val="m1"/>
          <w:rFonts w:ascii="Verdana" w:hAnsi="Verdana"/>
          <w:sz w:val="20"/>
          <w:szCs w:val="20"/>
        </w:rPr>
        <w:t>&lt;/</w:t>
      </w:r>
      <w:r>
        <w:rPr>
          <w:rStyle w:val="t1"/>
          <w:rFonts w:ascii="Verdana" w:hAnsi="Verdana"/>
          <w:sz w:val="20"/>
          <w:szCs w:val="20"/>
        </w:rPr>
        <w:t>CP_TYPE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Style w:val="tx1"/>
          <w:rFonts w:ascii="Verdana" w:hAnsi="Verdana"/>
          <w:sz w:val="20"/>
          <w:szCs w:val="20"/>
        </w:rPr>
        <w:t>郑州一中</w:t>
      </w:r>
      <w:r>
        <w:rPr>
          <w:rStyle w:val="m1"/>
          <w:rFonts w:ascii="Verdana" w:hAnsi="Verdana"/>
          <w:sz w:val="20"/>
          <w:szCs w:val="20"/>
        </w:rPr>
        <w:t>&lt;/</w:t>
      </w:r>
      <w:r>
        <w:rPr>
          <w:rStyle w:val="t1"/>
          <w:rFonts w:ascii="Verdana" w:hAnsi="Verdana"/>
          <w:sz w:val="20"/>
          <w:szCs w:val="20"/>
        </w:rPr>
        <w:t>CP_NAME</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smartTag w:uri="urn:schemas-microsoft-com:office:smarttags" w:element="chsdate">
        <w:smartTagPr>
          <w:attr w:name="IsROCDate" w:val="False"/>
          <w:attr w:name="IsLunarDate" w:val="False"/>
          <w:attr w:name="Day" w:val="30"/>
          <w:attr w:name="Month" w:val="12"/>
          <w:attr w:name="Year" w:val="1899"/>
        </w:smartTagPr>
        <w:r>
          <w:rPr>
            <w:rStyle w:val="tx1"/>
            <w:rFonts w:ascii="Verdana" w:hAnsi="Verdana"/>
            <w:sz w:val="20"/>
            <w:szCs w:val="20"/>
          </w:rPr>
          <w:t>1.1.3</w:t>
        </w:r>
      </w:smartTag>
      <w:r>
        <w:rPr>
          <w:rStyle w:val="m1"/>
          <w:rFonts w:ascii="Verdana" w:hAnsi="Verdana"/>
          <w:sz w:val="20"/>
          <w:szCs w:val="20"/>
        </w:rPr>
        <w:t>&lt;/</w:t>
      </w:r>
      <w:r>
        <w:rPr>
          <w:rStyle w:val="t1"/>
          <w:rFonts w:ascii="Verdana" w:hAnsi="Verdana"/>
          <w:sz w:val="20"/>
          <w:szCs w:val="20"/>
        </w:rPr>
        <w:t>AREA_ID</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CP_TEL</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CP_ADDRESS</w:t>
      </w:r>
      <w:r>
        <w:rPr>
          <w:rFonts w:ascii="Verdana" w:hAnsi="Verdana"/>
          <w:sz w:val="20"/>
          <w:szCs w:val="20"/>
        </w:rPr>
        <w:t xml:space="preserve"> </w:t>
      </w:r>
      <w:r>
        <w:rPr>
          <w:rStyle w:val="m1"/>
          <w:rFonts w:ascii="Verdana" w:hAnsi="Verdana"/>
          <w:sz w:val="20"/>
          <w:szCs w:val="20"/>
        </w:rPr>
        <w:t>/&gt;</w:t>
      </w:r>
      <w:r>
        <w:rPr>
          <w:rFonts w:ascii="Verdana" w:hAnsi="Verdana"/>
          <w:sz w:val="20"/>
          <w:szCs w:val="20"/>
        </w:rPr>
        <w:t xml:space="preserve"> </w:t>
      </w:r>
    </w:p>
    <w:p w:rsidR="00760E3C" w:rsidRDefault="00760E3C">
      <w:pPr>
        <w:ind w:hanging="48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CP_LINKMAN</w:t>
      </w:r>
      <w:r>
        <w:rPr>
          <w:rStyle w:val="m1"/>
          <w:rFonts w:ascii="Verdana" w:hAnsi="Verdana"/>
          <w:sz w:val="20"/>
          <w:szCs w:val="20"/>
        </w:rPr>
        <w:t>&gt;</w:t>
      </w:r>
      <w:r>
        <w:rPr>
          <w:rStyle w:val="tx1"/>
          <w:rFonts w:ascii="Verdana" w:hAnsi="Verdana"/>
          <w:sz w:val="20"/>
          <w:szCs w:val="20"/>
        </w:rPr>
        <w:t>负责人</w:t>
      </w:r>
      <w:r>
        <w:rPr>
          <w:rStyle w:val="m1"/>
          <w:rFonts w:ascii="Verdana" w:hAnsi="Verdana"/>
          <w:sz w:val="20"/>
          <w:szCs w:val="20"/>
        </w:rPr>
        <w:t>&lt;/</w:t>
      </w:r>
      <w:r>
        <w:rPr>
          <w:rStyle w:val="t1"/>
          <w:rFonts w:ascii="Verdana" w:hAnsi="Verdana"/>
          <w:sz w:val="20"/>
          <w:szCs w:val="20"/>
        </w:rPr>
        <w:t>CP_LINKMAN</w:t>
      </w:r>
      <w:r>
        <w:rPr>
          <w:rStyle w:val="m1"/>
          <w:rFonts w:ascii="Verdana" w:hAnsi="Verdana"/>
          <w:sz w:val="20"/>
          <w:szCs w:val="20"/>
        </w:rPr>
        <w:t>&gt;</w:t>
      </w:r>
      <w:r>
        <w:rPr>
          <w:rFonts w:ascii="Verdana" w:hAnsi="Verdana"/>
          <w:sz w:val="20"/>
          <w:szCs w:val="20"/>
        </w:rPr>
        <w:t xml:space="preserve"> </w:t>
      </w:r>
    </w:p>
    <w:p w:rsidR="00760E3C" w:rsidRDefault="00760E3C">
      <w:pPr>
        <w:ind w:hanging="240"/>
        <w:rPr>
          <w:rFonts w:ascii="Verdana" w:hAnsi="Verdana"/>
          <w:sz w:val="20"/>
          <w:szCs w:val="20"/>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SYS_CP</w:t>
      </w:r>
      <w:r>
        <w:rPr>
          <w:rStyle w:val="m1"/>
          <w:rFonts w:ascii="Verdana" w:hAnsi="Verdana"/>
          <w:sz w:val="20"/>
          <w:szCs w:val="20"/>
        </w:rPr>
        <w:t>&gt;</w:t>
      </w:r>
    </w:p>
    <w:p w:rsidR="00760E3C" w:rsidRDefault="00760E3C">
      <w:pPr>
        <w:pStyle w:val="a0"/>
        <w:ind w:firstLine="0"/>
        <w:rPr>
          <w:rFonts w:hint="eastAsia"/>
        </w:rPr>
      </w:pPr>
      <w:r>
        <w:rPr>
          <w:rStyle w:val="b1"/>
          <w:sz w:val="20"/>
          <w:szCs w:val="20"/>
        </w:rPr>
        <w:t> </w:t>
      </w:r>
      <w:r>
        <w:rPr>
          <w:rFonts w:ascii="Verdana" w:hAnsi="Verdana"/>
          <w:sz w:val="20"/>
          <w:szCs w:val="20"/>
        </w:rPr>
        <w:t xml:space="preserve"> </w:t>
      </w:r>
      <w:r>
        <w:rPr>
          <w:rStyle w:val="m1"/>
          <w:rFonts w:ascii="Verdana" w:hAnsi="Verdana"/>
          <w:sz w:val="20"/>
          <w:szCs w:val="20"/>
        </w:rPr>
        <w:t>&lt;/</w:t>
      </w:r>
      <w:r>
        <w:rPr>
          <w:rStyle w:val="t1"/>
          <w:rFonts w:ascii="Verdana" w:hAnsi="Verdana"/>
          <w:sz w:val="20"/>
          <w:szCs w:val="20"/>
        </w:rPr>
        <w:t>SYS_CP_S</w:t>
      </w:r>
      <w:r>
        <w:rPr>
          <w:rStyle w:val="m1"/>
          <w:rFonts w:ascii="Verdana" w:hAnsi="Verdana"/>
          <w:sz w:val="20"/>
          <w:szCs w:val="20"/>
        </w:rPr>
        <w:t>&gt;</w:t>
      </w:r>
    </w:p>
    <w:p w:rsidR="00760E3C" w:rsidRDefault="00760E3C">
      <w:pPr>
        <w:pStyle w:val="a0"/>
        <w:ind w:firstLine="0"/>
        <w:rPr>
          <w:rFonts w:hint="eastAsia"/>
        </w:rPr>
      </w:pPr>
    </w:p>
    <w:p w:rsidR="00760E3C" w:rsidRDefault="00760E3C">
      <w:pPr>
        <w:pStyle w:val="2"/>
        <w:tabs>
          <w:tab w:val="clear" w:pos="576"/>
          <w:tab w:val="left" w:pos="432"/>
          <w:tab w:val="left" w:pos="567"/>
          <w:tab w:val="left" w:pos="840"/>
          <w:tab w:val="right" w:leader="dot" w:pos="8302"/>
        </w:tabs>
        <w:ind w:right="240"/>
        <w:rPr>
          <w:rFonts w:hAnsi="宋体"/>
        </w:rPr>
      </w:pPr>
      <w:bookmarkStart w:id="52" w:name="_Toc291855956"/>
      <w:r>
        <w:rPr>
          <w:rFonts w:hAnsi="宋体" w:hint="eastAsia"/>
        </w:rPr>
        <w:t>获取直播任务</w:t>
      </w:r>
      <w:bookmarkEnd w:id="52"/>
    </w:p>
    <w:p w:rsidR="00760E3C" w:rsidRDefault="00760E3C">
      <w:pPr>
        <w:pStyle w:val="a0"/>
        <w:ind w:firstLine="0"/>
        <w:rPr>
          <w:rFonts w:hint="eastAsia"/>
        </w:rPr>
      </w:pPr>
      <w:r>
        <w:rPr>
          <w:rFonts w:hint="eastAsia"/>
        </w:rPr>
        <w:t>采用读取教育系统数据库方式</w:t>
      </w:r>
    </w:p>
    <w:p w:rsidR="00760E3C" w:rsidRDefault="00760E3C">
      <w:pPr>
        <w:pStyle w:val="a0"/>
        <w:ind w:firstLine="0"/>
        <w:rPr>
          <w:rFonts w:hint="eastAsia"/>
        </w:rPr>
      </w:pPr>
    </w:p>
    <w:p w:rsidR="00760E3C" w:rsidRDefault="00760E3C">
      <w:pPr>
        <w:pStyle w:val="2"/>
        <w:tabs>
          <w:tab w:val="clear" w:pos="576"/>
          <w:tab w:val="left" w:pos="432"/>
          <w:tab w:val="left" w:pos="567"/>
          <w:tab w:val="left" w:pos="840"/>
          <w:tab w:val="right" w:leader="dot" w:pos="8302"/>
        </w:tabs>
        <w:ind w:right="240"/>
        <w:rPr>
          <w:rFonts w:hAnsi="宋体" w:hint="eastAsia"/>
        </w:rPr>
      </w:pPr>
      <w:bookmarkStart w:id="53" w:name="_Toc291855957"/>
      <w:r>
        <w:rPr>
          <w:rFonts w:hAnsi="宋体" w:hint="eastAsia"/>
        </w:rPr>
        <w:t>向升级服务请求升级包</w:t>
      </w:r>
      <w:bookmarkEnd w:id="53"/>
    </w:p>
    <w:p w:rsidR="00760E3C" w:rsidRDefault="00760E3C">
      <w:pPr>
        <w:widowControl w:val="0"/>
        <w:numPr>
          <w:ilvl w:val="0"/>
          <w:numId w:val="12"/>
        </w:numPr>
        <w:jc w:val="both"/>
        <w:rPr>
          <w:rFonts w:hint="eastAsia"/>
        </w:rPr>
      </w:pPr>
      <w:r>
        <w:rPr>
          <w:rFonts w:hint="eastAsia"/>
        </w:rPr>
        <w:t>承载协议：</w:t>
      </w:r>
      <w:r>
        <w:rPr>
          <w:rFonts w:hint="eastAsia"/>
        </w:rPr>
        <w:t>http</w:t>
      </w:r>
    </w:p>
    <w:p w:rsidR="00760E3C" w:rsidRDefault="00760E3C">
      <w:pPr>
        <w:widowControl w:val="0"/>
        <w:jc w:val="both"/>
      </w:pPr>
      <w:r>
        <w:rPr>
          <w:rFonts w:ascii="Courier New" w:hAnsi="Courier New" w:cs="Courier New" w:hint="eastAsia"/>
          <w:color w:val="000000"/>
        </w:rPr>
        <w:t>http://ip:port/updatever?mac=mac&amp;clientType=clientType&amp;data= [username=username;portal=portal</w:t>
      </w:r>
      <w:r>
        <w:rPr>
          <w:rFonts w:ascii="Courier New" w:hAnsi="Courier New" w:cs="Courier New" w:hint="eastAsia"/>
        </w:rPr>
        <w:t>;so</w:t>
      </w:r>
      <w:r>
        <w:rPr>
          <w:rFonts w:ascii="Courier New" w:hAnsi="Courier New" w:cs="Courier New" w:hint="eastAsia"/>
          <w:color w:val="000000"/>
        </w:rPr>
        <w:t>ftver=softver]</w:t>
      </w:r>
    </w:p>
    <w:p w:rsidR="00760E3C" w:rsidRDefault="00760E3C">
      <w:pPr>
        <w:widowControl w:val="0"/>
        <w:numPr>
          <w:ilvl w:val="0"/>
          <w:numId w:val="12"/>
        </w:numPr>
        <w:jc w:val="both"/>
      </w:pPr>
      <w:r>
        <w:rPr>
          <w:rFonts w:hint="eastAsia"/>
        </w:rPr>
        <w:t>接口方向：</w:t>
      </w:r>
      <w:r>
        <w:t xml:space="preserve"> </w:t>
      </w:r>
      <w:r>
        <w:rPr>
          <w:rFonts w:hint="eastAsia"/>
        </w:rPr>
        <w:t>主代理——</w:t>
      </w:r>
      <w:r>
        <w:t>&gt;</w:t>
      </w:r>
      <w:r>
        <w:rPr>
          <w:rFonts w:hint="eastAsia"/>
        </w:rPr>
        <w:t>升级服务</w:t>
      </w:r>
    </w:p>
    <w:p w:rsidR="00760E3C" w:rsidRDefault="00760E3C">
      <w:pPr>
        <w:widowControl w:val="0"/>
        <w:numPr>
          <w:ilvl w:val="0"/>
          <w:numId w:val="12"/>
        </w:numPr>
        <w:jc w:val="both"/>
      </w:pPr>
      <w:r>
        <w:rPr>
          <w:rFonts w:hint="eastAsia"/>
        </w:rPr>
        <w:t>接口功能：主代理在每次启动时请求升级服务检验是否有新的升级包</w:t>
      </w:r>
    </w:p>
    <w:p w:rsidR="00760E3C" w:rsidRDefault="00760E3C">
      <w:pPr>
        <w:widowControl w:val="0"/>
        <w:numPr>
          <w:ilvl w:val="0"/>
          <w:numId w:val="12"/>
        </w:numPr>
        <w:jc w:val="both"/>
        <w:rPr>
          <w:rFonts w:hint="eastAsia"/>
        </w:rPr>
      </w:pPr>
      <w:r>
        <w:rPr>
          <w:rFonts w:hint="eastAsia"/>
        </w:rPr>
        <w:t>备注说明：</w:t>
      </w:r>
      <w:r>
        <w:t xml:space="preserve"> </w:t>
      </w:r>
    </w:p>
    <w:p w:rsidR="00760E3C" w:rsidRDefault="00760E3C">
      <w:pPr>
        <w:widowControl w:val="0"/>
        <w:jc w:val="both"/>
        <w:rPr>
          <w:rFonts w:hint="eastAsia"/>
        </w:rPr>
      </w:pPr>
      <w:r>
        <w:rPr>
          <w:rFonts w:ascii="Courier New" w:hAnsi="Courier New" w:cs="Courier New" w:hint="eastAsia"/>
          <w:color w:val="000000"/>
        </w:rPr>
        <w:t>参数</w:t>
      </w:r>
      <w:r>
        <w:rPr>
          <w:rFonts w:ascii="Courier New" w:hAnsi="Courier New" w:cs="Courier New" w:hint="eastAsia"/>
          <w:color w:val="000000"/>
        </w:rPr>
        <w:t>data</w:t>
      </w:r>
      <w:r>
        <w:rPr>
          <w:rFonts w:ascii="Courier New" w:hAnsi="Courier New" w:cs="Courier New" w:hint="eastAsia"/>
          <w:color w:val="000000"/>
        </w:rPr>
        <w:t>值采用自定义算法进行加密；</w:t>
      </w:r>
    </w:p>
    <w:p w:rsidR="00760E3C" w:rsidRDefault="00760E3C">
      <w:pPr>
        <w:widowControl w:val="0"/>
        <w:jc w:val="both"/>
      </w:pPr>
      <w:r>
        <w:rPr>
          <w:rFonts w:ascii="Courier New" w:hAnsi="Courier New" w:cs="Courier New" w:hint="eastAsia"/>
          <w:color w:val="000000"/>
        </w:rPr>
        <w:t>使用重定向方式下发最终的文件包下载地址；</w:t>
      </w:r>
    </w:p>
    <w:p w:rsidR="00760E3C" w:rsidRDefault="00760E3C">
      <w:pPr>
        <w:widowControl w:val="0"/>
        <w:numPr>
          <w:ilvl w:val="0"/>
          <w:numId w:val="12"/>
        </w:numPr>
        <w:jc w:val="both"/>
        <w:rPr>
          <w:rFonts w:hint="eastAsia"/>
        </w:rPr>
      </w:pPr>
      <w:r>
        <w:rPr>
          <w:rFonts w:hint="eastAsia"/>
        </w:rPr>
        <w:t>数据项说明：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9"/>
        <w:gridCol w:w="5758"/>
      </w:tblGrid>
      <w:tr w:rsidR="00760E3C">
        <w:tc>
          <w:tcPr>
            <w:tcW w:w="1609" w:type="dxa"/>
          </w:tcPr>
          <w:p w:rsidR="00760E3C" w:rsidRDefault="00760E3C">
            <w:pPr>
              <w:spacing w:line="360" w:lineRule="auto"/>
              <w:rPr>
                <w:rFonts w:ascii="Courier New" w:hAnsi="Courier New" w:cs="Courier New" w:hint="eastAsia"/>
                <w:color w:val="000000"/>
              </w:rPr>
            </w:pPr>
            <w:r>
              <w:rPr>
                <w:rFonts w:hint="eastAsia"/>
              </w:rPr>
              <w:t>mac</w:t>
            </w:r>
          </w:p>
        </w:tc>
        <w:tc>
          <w:tcPr>
            <w:tcW w:w="5758" w:type="dxa"/>
          </w:tcPr>
          <w:p w:rsidR="00760E3C" w:rsidRDefault="00760E3C">
            <w:pPr>
              <w:spacing w:line="360" w:lineRule="auto"/>
              <w:rPr>
                <w:rFonts w:ascii="Courier New" w:hAnsi="Courier New" w:cs="Courier New" w:hint="eastAsia"/>
                <w:color w:val="000000"/>
              </w:rPr>
            </w:pPr>
            <w:r>
              <w:rPr>
                <w:rFonts w:hint="eastAsia"/>
              </w:rPr>
              <w:t>客户端的</w:t>
            </w:r>
            <w:r>
              <w:rPr>
                <w:rFonts w:hint="eastAsia"/>
              </w:rPr>
              <w:t>mac</w:t>
            </w:r>
          </w:p>
        </w:tc>
      </w:tr>
      <w:tr w:rsidR="00760E3C">
        <w:tc>
          <w:tcPr>
            <w:tcW w:w="1609" w:type="dxa"/>
          </w:tcPr>
          <w:p w:rsidR="00760E3C" w:rsidRDefault="00760E3C">
            <w:pPr>
              <w:spacing w:line="360" w:lineRule="auto"/>
              <w:rPr>
                <w:rFonts w:ascii="Courier New" w:hAnsi="Courier New" w:cs="Courier New" w:hint="eastAsia"/>
                <w:color w:val="000000"/>
              </w:rPr>
            </w:pPr>
            <w:r>
              <w:rPr>
                <w:rFonts w:hint="eastAsia"/>
              </w:rPr>
              <w:t>clientType</w:t>
            </w:r>
          </w:p>
        </w:tc>
        <w:tc>
          <w:tcPr>
            <w:tcW w:w="5758" w:type="dxa"/>
          </w:tcPr>
          <w:p w:rsidR="00760E3C" w:rsidRDefault="00760E3C">
            <w:pPr>
              <w:spacing w:line="360" w:lineRule="auto"/>
              <w:rPr>
                <w:rFonts w:ascii="Courier New" w:hAnsi="Courier New" w:cs="Courier New" w:hint="eastAsia"/>
                <w:color w:val="000000"/>
              </w:rPr>
            </w:pPr>
            <w:r>
              <w:rPr>
                <w:rFonts w:hint="eastAsia"/>
              </w:rPr>
              <w:t>客户端的类型编码</w:t>
            </w:r>
            <w:r>
              <w:rPr>
                <w:rFonts w:hint="eastAsia"/>
              </w:rPr>
              <w:t>(</w:t>
            </w:r>
            <w:r>
              <w:rPr>
                <w:rFonts w:hint="eastAsia"/>
              </w:rPr>
              <w:t>此编码在升级系统配置</w:t>
            </w:r>
            <w:r>
              <w:rPr>
                <w:rFonts w:hint="eastAsia"/>
              </w:rPr>
              <w:t>)</w:t>
            </w:r>
          </w:p>
        </w:tc>
      </w:tr>
      <w:tr w:rsidR="00760E3C">
        <w:tc>
          <w:tcPr>
            <w:tcW w:w="1609" w:type="dxa"/>
          </w:tcPr>
          <w:p w:rsidR="00760E3C" w:rsidRDefault="00760E3C">
            <w:pPr>
              <w:spacing w:line="360" w:lineRule="auto"/>
              <w:rPr>
                <w:rFonts w:ascii="Courier New" w:hAnsi="Courier New" w:cs="Courier New" w:hint="eastAsia"/>
                <w:color w:val="000000"/>
              </w:rPr>
            </w:pPr>
            <w:r>
              <w:rPr>
                <w:rFonts w:hint="eastAsia"/>
              </w:rPr>
              <w:t>username</w:t>
            </w:r>
          </w:p>
        </w:tc>
        <w:tc>
          <w:tcPr>
            <w:tcW w:w="5758" w:type="dxa"/>
          </w:tcPr>
          <w:p w:rsidR="00760E3C" w:rsidRDefault="00760E3C">
            <w:pPr>
              <w:spacing w:line="360" w:lineRule="auto"/>
              <w:rPr>
                <w:rFonts w:ascii="Courier New" w:hAnsi="Courier New" w:cs="Courier New" w:hint="eastAsia"/>
                <w:color w:val="000000"/>
              </w:rPr>
            </w:pPr>
            <w:r>
              <w:rPr>
                <w:rFonts w:hint="eastAsia"/>
              </w:rPr>
              <w:t>MAC</w:t>
            </w:r>
            <w:r>
              <w:rPr>
                <w:rFonts w:hint="eastAsia"/>
              </w:rPr>
              <w:t>地址</w:t>
            </w:r>
          </w:p>
        </w:tc>
      </w:tr>
      <w:tr w:rsidR="00760E3C">
        <w:tc>
          <w:tcPr>
            <w:tcW w:w="1609" w:type="dxa"/>
          </w:tcPr>
          <w:p w:rsidR="00760E3C" w:rsidRDefault="00760E3C">
            <w:pPr>
              <w:spacing w:line="360" w:lineRule="auto"/>
              <w:rPr>
                <w:rFonts w:ascii="Courier New" w:hAnsi="Courier New" w:cs="Courier New" w:hint="eastAsia"/>
                <w:color w:val="000000"/>
              </w:rPr>
            </w:pPr>
            <w:r>
              <w:rPr>
                <w:rFonts w:hint="eastAsia"/>
              </w:rPr>
              <w:t>portal</w:t>
            </w:r>
          </w:p>
        </w:tc>
        <w:tc>
          <w:tcPr>
            <w:tcW w:w="5758" w:type="dxa"/>
          </w:tcPr>
          <w:p w:rsidR="00760E3C" w:rsidRDefault="00760E3C">
            <w:pPr>
              <w:spacing w:line="360" w:lineRule="auto"/>
              <w:rPr>
                <w:rFonts w:ascii="Courier New" w:hAnsi="Courier New" w:cs="Courier New" w:hint="eastAsia"/>
                <w:color w:val="000000"/>
              </w:rPr>
            </w:pPr>
            <w:r>
              <w:rPr>
                <w:rFonts w:hint="eastAsia"/>
              </w:rPr>
              <w:t>所属门户的</w:t>
            </w:r>
            <w:r>
              <w:rPr>
                <w:rFonts w:hint="eastAsia"/>
              </w:rPr>
              <w:t>IP</w:t>
            </w:r>
          </w:p>
        </w:tc>
      </w:tr>
      <w:tr w:rsidR="00760E3C">
        <w:tc>
          <w:tcPr>
            <w:tcW w:w="1609" w:type="dxa"/>
          </w:tcPr>
          <w:p w:rsidR="00760E3C" w:rsidRDefault="00760E3C">
            <w:pPr>
              <w:spacing w:line="360" w:lineRule="auto"/>
              <w:rPr>
                <w:rFonts w:ascii="Courier New" w:hAnsi="Courier New" w:cs="Courier New" w:hint="eastAsia"/>
                <w:color w:val="000000"/>
              </w:rPr>
            </w:pPr>
            <w:r>
              <w:rPr>
                <w:rFonts w:hint="eastAsia"/>
              </w:rPr>
              <w:t>softver</w:t>
            </w:r>
          </w:p>
        </w:tc>
        <w:tc>
          <w:tcPr>
            <w:tcW w:w="5758" w:type="dxa"/>
          </w:tcPr>
          <w:p w:rsidR="00760E3C" w:rsidRDefault="00760E3C">
            <w:pPr>
              <w:spacing w:line="360" w:lineRule="auto"/>
              <w:rPr>
                <w:rFonts w:ascii="Courier New" w:hAnsi="Courier New" w:cs="Courier New" w:hint="eastAsia"/>
                <w:color w:val="000000"/>
              </w:rPr>
            </w:pPr>
            <w:r>
              <w:rPr>
                <w:rFonts w:hint="eastAsia"/>
              </w:rPr>
              <w:t>客户端的当前版本号</w:t>
            </w:r>
          </w:p>
        </w:tc>
      </w:tr>
    </w:tbl>
    <w:p w:rsidR="00760E3C" w:rsidRDefault="00760E3C">
      <w:pPr>
        <w:rPr>
          <w:rFonts w:hint="eastAsia"/>
        </w:rPr>
      </w:pPr>
    </w:p>
    <w:p w:rsidR="00760E3C" w:rsidRDefault="00760E3C">
      <w:pPr>
        <w:widowControl w:val="0"/>
        <w:numPr>
          <w:ilvl w:val="0"/>
          <w:numId w:val="13"/>
        </w:numPr>
        <w:jc w:val="both"/>
        <w:rPr>
          <w:rFonts w:hint="eastAsia"/>
        </w:rPr>
      </w:pPr>
      <w:r>
        <w:rPr>
          <w:rFonts w:hint="eastAsia"/>
        </w:rPr>
        <w:t>服务器返回信息：</w:t>
      </w:r>
    </w:p>
    <w:p w:rsidR="00760E3C" w:rsidRDefault="00760E3C">
      <w:pPr>
        <w:ind w:firstLineChars="200" w:firstLine="480"/>
        <w:rPr>
          <w:rFonts w:hint="eastAsia"/>
        </w:rPr>
      </w:pPr>
      <w:r>
        <w:rPr>
          <w:rFonts w:hint="eastAsia"/>
        </w:rPr>
        <w:t>如果有新的版本，重定向到升级包的下载地址为：</w:t>
      </w:r>
    </w:p>
    <w:p w:rsidR="00760E3C" w:rsidRDefault="00760E3C">
      <w:pPr>
        <w:ind w:firstLineChars="200" w:firstLine="480"/>
      </w:pPr>
      <w:r>
        <w:t>http://downloadserverip:downloadport/pcupdate/typecode/softver/filename</w:t>
      </w:r>
    </w:p>
    <w:p w:rsidR="00760E3C" w:rsidRDefault="00760E3C">
      <w:pPr>
        <w:ind w:firstLineChars="200" w:firstLine="480"/>
        <w:rPr>
          <w:rFonts w:hint="eastAsia"/>
        </w:rPr>
      </w:pPr>
      <w:r>
        <w:rPr>
          <w:rFonts w:hint="eastAsia"/>
        </w:rPr>
        <w:t>其中</w:t>
      </w:r>
      <w:r>
        <w:rPr>
          <w:rFonts w:hint="eastAsia"/>
        </w:rPr>
        <w:t>typecode</w:t>
      </w:r>
      <w:r>
        <w:rPr>
          <w:rFonts w:hint="eastAsia"/>
        </w:rPr>
        <w:t>是</w:t>
      </w:r>
      <w:r>
        <w:rPr>
          <w:rFonts w:hint="eastAsia"/>
        </w:rPr>
        <w:t>PC</w:t>
      </w:r>
      <w:r>
        <w:rPr>
          <w:rFonts w:hint="eastAsia"/>
        </w:rPr>
        <w:t>客户端的类型编码，</w:t>
      </w:r>
      <w:r>
        <w:rPr>
          <w:rFonts w:hint="eastAsia"/>
        </w:rPr>
        <w:t>softver</w:t>
      </w:r>
      <w:r>
        <w:rPr>
          <w:rFonts w:hint="eastAsia"/>
        </w:rPr>
        <w:t>是新版本号，</w:t>
      </w:r>
      <w:r>
        <w:rPr>
          <w:rFonts w:hint="eastAsia"/>
        </w:rPr>
        <w:t>filename</w:t>
      </w:r>
      <w:r>
        <w:rPr>
          <w:rFonts w:hint="eastAsia"/>
        </w:rPr>
        <w:t>是升级包文件名</w:t>
      </w:r>
    </w:p>
    <w:p w:rsidR="00760E3C" w:rsidRDefault="00760E3C">
      <w:pPr>
        <w:ind w:firstLineChars="200" w:firstLine="480"/>
        <w:rPr>
          <w:rFonts w:hint="eastAsia"/>
        </w:rPr>
      </w:pPr>
    </w:p>
    <w:p w:rsidR="00760E3C" w:rsidRDefault="00760E3C">
      <w:pPr>
        <w:ind w:firstLineChars="200" w:firstLine="480"/>
        <w:rPr>
          <w:rFonts w:hint="eastAsia"/>
        </w:rPr>
      </w:pPr>
      <w:r>
        <w:rPr>
          <w:rFonts w:hint="eastAsia"/>
        </w:rPr>
        <w:t>如果没有新的版本，返回的响应头中加入</w:t>
      </w:r>
      <w:r>
        <w:rPr>
          <w:rFonts w:hint="eastAsia"/>
        </w:rPr>
        <w:t>usermsg=200</w:t>
      </w:r>
    </w:p>
    <w:p w:rsidR="00760E3C" w:rsidRDefault="00760E3C">
      <w:pPr>
        <w:ind w:firstLineChars="200" w:firstLine="480"/>
        <w:rPr>
          <w:rFonts w:hint="eastAsia"/>
        </w:rPr>
      </w:pPr>
      <w:r>
        <w:rPr>
          <w:rFonts w:hint="eastAsia"/>
        </w:rPr>
        <w:t>如果查找版本时出现异常情况，返回的响应头中加入</w:t>
      </w:r>
      <w:r>
        <w:rPr>
          <w:rFonts w:hint="eastAsia"/>
        </w:rPr>
        <w:t>usermsg=201</w:t>
      </w:r>
    </w:p>
    <w:p w:rsidR="00760E3C" w:rsidRDefault="00760E3C">
      <w:pPr>
        <w:pStyle w:val="2"/>
        <w:tabs>
          <w:tab w:val="clear" w:pos="576"/>
          <w:tab w:val="left" w:pos="432"/>
          <w:tab w:val="left" w:pos="567"/>
          <w:tab w:val="left" w:pos="840"/>
          <w:tab w:val="right" w:leader="dot" w:pos="8302"/>
        </w:tabs>
        <w:ind w:right="240"/>
        <w:rPr>
          <w:rFonts w:hAnsi="宋体" w:hint="eastAsia"/>
        </w:rPr>
      </w:pPr>
      <w:bookmarkStart w:id="54" w:name="_Toc291855958"/>
      <w:r>
        <w:rPr>
          <w:rFonts w:hAnsi="宋体" w:hint="eastAsia"/>
        </w:rPr>
        <w:t>升级包中的程序调用上报升级结果程序</w:t>
      </w:r>
      <w:bookmarkEnd w:id="54"/>
    </w:p>
    <w:p w:rsidR="00760E3C" w:rsidRDefault="00760E3C">
      <w:pPr>
        <w:widowControl w:val="0"/>
        <w:numPr>
          <w:ilvl w:val="0"/>
          <w:numId w:val="12"/>
        </w:numPr>
        <w:jc w:val="both"/>
      </w:pPr>
      <w:r>
        <w:rPr>
          <w:rFonts w:hint="eastAsia"/>
        </w:rPr>
        <w:t>承载协议：命令调用</w:t>
      </w:r>
    </w:p>
    <w:p w:rsidR="00760E3C" w:rsidRDefault="00760E3C">
      <w:pPr>
        <w:widowControl w:val="0"/>
        <w:numPr>
          <w:ilvl w:val="0"/>
          <w:numId w:val="12"/>
        </w:numPr>
        <w:jc w:val="both"/>
      </w:pPr>
      <w:r>
        <w:rPr>
          <w:rFonts w:hint="eastAsia"/>
        </w:rPr>
        <w:t>接口方向：</w:t>
      </w:r>
      <w:r>
        <w:t xml:space="preserve"> </w:t>
      </w:r>
      <w:r>
        <w:rPr>
          <w:rFonts w:hint="eastAsia"/>
        </w:rPr>
        <w:t>升级包中的程序——</w:t>
      </w:r>
      <w:r>
        <w:t>&gt;</w:t>
      </w:r>
      <w:r>
        <w:rPr>
          <w:rFonts w:hint="eastAsia"/>
        </w:rPr>
        <w:t>上报升级结果程序</w:t>
      </w:r>
    </w:p>
    <w:p w:rsidR="00760E3C" w:rsidRDefault="00760E3C">
      <w:pPr>
        <w:widowControl w:val="0"/>
        <w:numPr>
          <w:ilvl w:val="0"/>
          <w:numId w:val="12"/>
        </w:numPr>
        <w:jc w:val="both"/>
      </w:pPr>
      <w:r>
        <w:rPr>
          <w:rFonts w:hint="eastAsia"/>
        </w:rPr>
        <w:t>接口功能：升级包中的程序在升级完成后调用上报升级结果程序向升级服务上报结果</w:t>
      </w:r>
    </w:p>
    <w:p w:rsidR="00760E3C" w:rsidRDefault="00760E3C">
      <w:pPr>
        <w:widowControl w:val="0"/>
        <w:numPr>
          <w:ilvl w:val="0"/>
          <w:numId w:val="12"/>
        </w:numPr>
        <w:jc w:val="both"/>
      </w:pPr>
      <w:r>
        <w:rPr>
          <w:rFonts w:hint="eastAsia"/>
        </w:rPr>
        <w:t>备注说明：</w:t>
      </w:r>
      <w:r>
        <w:t xml:space="preserve"> </w:t>
      </w:r>
    </w:p>
    <w:p w:rsidR="00760E3C" w:rsidRDefault="00760E3C">
      <w:pPr>
        <w:widowControl w:val="0"/>
        <w:numPr>
          <w:ilvl w:val="0"/>
          <w:numId w:val="12"/>
        </w:numPr>
        <w:jc w:val="both"/>
        <w:rPr>
          <w:rFonts w:hint="eastAsia"/>
        </w:rPr>
      </w:pPr>
      <w:r>
        <w:rPr>
          <w:rFonts w:hint="eastAsia"/>
        </w:rPr>
        <w:t>数据项说明：</w:t>
      </w:r>
    </w:p>
    <w:p w:rsidR="00760E3C" w:rsidRDefault="00760E3C">
      <w:pPr>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9"/>
        <w:gridCol w:w="5758"/>
      </w:tblGrid>
      <w:tr w:rsidR="00760E3C">
        <w:tc>
          <w:tcPr>
            <w:tcW w:w="1609" w:type="dxa"/>
          </w:tcPr>
          <w:p w:rsidR="00760E3C" w:rsidRDefault="00760E3C">
            <w:pPr>
              <w:spacing w:line="360" w:lineRule="auto"/>
              <w:rPr>
                <w:rFonts w:ascii="Courier New" w:hAnsi="Courier New" w:cs="Courier New" w:hint="eastAsia"/>
                <w:color w:val="000000"/>
              </w:rPr>
            </w:pPr>
            <w:r>
              <w:rPr>
                <w:rFonts w:hint="eastAsia"/>
              </w:rPr>
              <w:t>softver</w:t>
            </w:r>
          </w:p>
        </w:tc>
        <w:tc>
          <w:tcPr>
            <w:tcW w:w="5758" w:type="dxa"/>
          </w:tcPr>
          <w:p w:rsidR="00760E3C" w:rsidRDefault="00760E3C">
            <w:pPr>
              <w:spacing w:line="360" w:lineRule="auto"/>
              <w:rPr>
                <w:rFonts w:ascii="Courier New" w:hAnsi="Courier New" w:cs="Courier New" w:hint="eastAsia"/>
                <w:color w:val="000000"/>
              </w:rPr>
            </w:pPr>
            <w:r>
              <w:rPr>
                <w:rFonts w:hint="eastAsia"/>
              </w:rPr>
              <w:t>客户端的当前版本号</w:t>
            </w:r>
          </w:p>
        </w:tc>
      </w:tr>
      <w:tr w:rsidR="00760E3C">
        <w:tc>
          <w:tcPr>
            <w:tcW w:w="1609" w:type="dxa"/>
          </w:tcPr>
          <w:p w:rsidR="00760E3C" w:rsidRDefault="00760E3C">
            <w:pPr>
              <w:spacing w:line="360" w:lineRule="auto"/>
              <w:rPr>
                <w:rFonts w:hint="eastAsia"/>
              </w:rPr>
            </w:pPr>
            <w:r>
              <w:rPr>
                <w:rFonts w:hint="eastAsia"/>
              </w:rPr>
              <w:t>result</w:t>
            </w:r>
          </w:p>
        </w:tc>
        <w:tc>
          <w:tcPr>
            <w:tcW w:w="5758" w:type="dxa"/>
          </w:tcPr>
          <w:p w:rsidR="00760E3C" w:rsidRDefault="00760E3C">
            <w:pPr>
              <w:spacing w:line="360" w:lineRule="auto"/>
              <w:rPr>
                <w:rFonts w:hint="eastAsia"/>
              </w:rPr>
            </w:pPr>
            <w:r>
              <w:rPr>
                <w:rFonts w:hint="eastAsia"/>
              </w:rPr>
              <w:t>升级结果，</w:t>
            </w:r>
            <w:r>
              <w:rPr>
                <w:rFonts w:hint="eastAsia"/>
              </w:rPr>
              <w:t>1</w:t>
            </w:r>
            <w:r>
              <w:rPr>
                <w:rFonts w:hint="eastAsia"/>
              </w:rPr>
              <w:t>表示升级成功，</w:t>
            </w:r>
            <w:r>
              <w:rPr>
                <w:rFonts w:hint="eastAsia"/>
              </w:rPr>
              <w:t>0</w:t>
            </w:r>
            <w:r>
              <w:rPr>
                <w:rFonts w:hint="eastAsia"/>
              </w:rPr>
              <w:t>表示升级失败</w:t>
            </w:r>
          </w:p>
        </w:tc>
      </w:tr>
      <w:tr w:rsidR="00760E3C">
        <w:tc>
          <w:tcPr>
            <w:tcW w:w="1609" w:type="dxa"/>
          </w:tcPr>
          <w:p w:rsidR="00760E3C" w:rsidRDefault="00760E3C">
            <w:pPr>
              <w:spacing w:line="360" w:lineRule="auto"/>
              <w:rPr>
                <w:rFonts w:hint="eastAsia"/>
              </w:rPr>
            </w:pPr>
            <w:r>
              <w:rPr>
                <w:rFonts w:hint="eastAsia"/>
              </w:rPr>
              <w:t>detail</w:t>
            </w:r>
          </w:p>
        </w:tc>
        <w:tc>
          <w:tcPr>
            <w:tcW w:w="5758" w:type="dxa"/>
          </w:tcPr>
          <w:p w:rsidR="00760E3C" w:rsidRDefault="00760E3C">
            <w:pPr>
              <w:spacing w:line="360" w:lineRule="auto"/>
              <w:rPr>
                <w:rFonts w:hint="eastAsia"/>
              </w:rPr>
            </w:pPr>
            <w:r>
              <w:rPr>
                <w:rFonts w:hint="eastAsia"/>
              </w:rPr>
              <w:t>升级失败的详细信息</w:t>
            </w:r>
          </w:p>
        </w:tc>
      </w:tr>
    </w:tbl>
    <w:p w:rsidR="00760E3C" w:rsidRDefault="00760E3C">
      <w:pPr>
        <w:rPr>
          <w:rFonts w:hint="eastAsia"/>
        </w:rPr>
      </w:pPr>
    </w:p>
    <w:p w:rsidR="00760E3C" w:rsidRDefault="00760E3C">
      <w:pPr>
        <w:rPr>
          <w:rFonts w:hint="eastAsia"/>
        </w:rPr>
      </w:pPr>
    </w:p>
    <w:p w:rsidR="00760E3C" w:rsidRDefault="00760E3C">
      <w:pPr>
        <w:pStyle w:val="2"/>
        <w:tabs>
          <w:tab w:val="clear" w:pos="576"/>
          <w:tab w:val="left" w:pos="432"/>
          <w:tab w:val="left" w:pos="567"/>
          <w:tab w:val="left" w:pos="840"/>
          <w:tab w:val="right" w:leader="dot" w:pos="8302"/>
        </w:tabs>
        <w:ind w:right="240"/>
        <w:rPr>
          <w:rFonts w:hAnsi="宋体" w:hint="eastAsia"/>
        </w:rPr>
      </w:pPr>
      <w:bookmarkStart w:id="55" w:name="_Toc291855959"/>
      <w:r>
        <w:rPr>
          <w:rFonts w:hAnsi="宋体" w:hint="eastAsia"/>
        </w:rPr>
        <w:t>向升级服务上报升级结果</w:t>
      </w:r>
      <w:bookmarkEnd w:id="55"/>
    </w:p>
    <w:p w:rsidR="00760E3C" w:rsidRDefault="00760E3C">
      <w:pPr>
        <w:pStyle w:val="a0"/>
        <w:ind w:firstLine="0"/>
        <w:rPr>
          <w:rFonts w:hint="eastAsia"/>
        </w:rPr>
      </w:pPr>
    </w:p>
    <w:p w:rsidR="00760E3C" w:rsidRDefault="00760E3C">
      <w:pPr>
        <w:widowControl w:val="0"/>
        <w:numPr>
          <w:ilvl w:val="0"/>
          <w:numId w:val="13"/>
        </w:numPr>
        <w:jc w:val="both"/>
        <w:rPr>
          <w:rFonts w:hint="eastAsia"/>
        </w:rPr>
      </w:pPr>
      <w:r>
        <w:rPr>
          <w:rFonts w:hint="eastAsia"/>
        </w:rPr>
        <w:t>承载协议：</w:t>
      </w:r>
      <w:r>
        <w:rPr>
          <w:rFonts w:hint="eastAsia"/>
        </w:rPr>
        <w:t>HTTP+Post</w:t>
      </w:r>
    </w:p>
    <w:p w:rsidR="00760E3C" w:rsidRDefault="00760E3C">
      <w:pPr>
        <w:widowControl w:val="0"/>
        <w:numPr>
          <w:ilvl w:val="0"/>
          <w:numId w:val="13"/>
        </w:numPr>
        <w:jc w:val="both"/>
        <w:rPr>
          <w:rFonts w:hint="eastAsia"/>
        </w:rPr>
      </w:pPr>
      <w:r>
        <w:rPr>
          <w:rFonts w:hint="eastAsia"/>
        </w:rPr>
        <w:t>接口方向：主代理</w:t>
      </w:r>
      <w:r>
        <w:sym w:font="Wingdings" w:char="F0E0"/>
      </w:r>
      <w:r>
        <w:rPr>
          <w:rFonts w:hint="eastAsia"/>
        </w:rPr>
        <w:t>升级服务</w:t>
      </w:r>
    </w:p>
    <w:p w:rsidR="00760E3C" w:rsidRDefault="00760E3C">
      <w:pPr>
        <w:widowControl w:val="0"/>
        <w:numPr>
          <w:ilvl w:val="0"/>
          <w:numId w:val="13"/>
        </w:numPr>
        <w:jc w:val="both"/>
        <w:rPr>
          <w:rFonts w:hint="eastAsia"/>
        </w:rPr>
      </w:pPr>
      <w:r>
        <w:rPr>
          <w:rFonts w:hint="eastAsia"/>
        </w:rPr>
        <w:t>接口功能：主代理升级完成后向升级服务上报升级结果</w:t>
      </w:r>
    </w:p>
    <w:p w:rsidR="00760E3C" w:rsidRDefault="00760E3C">
      <w:pPr>
        <w:widowControl w:val="0"/>
        <w:numPr>
          <w:ilvl w:val="0"/>
          <w:numId w:val="13"/>
        </w:numPr>
        <w:jc w:val="both"/>
        <w:rPr>
          <w:rFonts w:hint="eastAsia"/>
        </w:rPr>
      </w:pPr>
      <w:r>
        <w:rPr>
          <w:rFonts w:hint="eastAsia"/>
        </w:rPr>
        <w:t>备注说明：</w:t>
      </w:r>
    </w:p>
    <w:p w:rsidR="00760E3C" w:rsidRDefault="00760E3C">
      <w:pPr>
        <w:ind w:left="1260" w:firstLine="420"/>
        <w:rPr>
          <w:rFonts w:hint="eastAsia"/>
        </w:rPr>
      </w:pPr>
    </w:p>
    <w:p w:rsidR="00760E3C" w:rsidRDefault="00760E3C">
      <w:pPr>
        <w:widowControl w:val="0"/>
        <w:numPr>
          <w:ilvl w:val="0"/>
          <w:numId w:val="13"/>
        </w:numPr>
        <w:jc w:val="both"/>
        <w:rPr>
          <w:rFonts w:hint="eastAsia"/>
        </w:rPr>
      </w:pPr>
      <w:r>
        <w:rPr>
          <w:rFonts w:hint="eastAsia"/>
        </w:rPr>
        <w:t>主代理发送内容：</w:t>
      </w: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http://ip:port/updateresult?clientType=clientType&amp;username=username&amp;portal=portal</w:t>
      </w:r>
      <w:r>
        <w:rPr>
          <w:rFonts w:ascii="Courier New" w:hAnsi="Courier New" w:cs="Courier New" w:hint="eastAsia"/>
        </w:rPr>
        <w:t>&amp;so</w:t>
      </w:r>
      <w:r>
        <w:rPr>
          <w:rFonts w:ascii="Courier New" w:hAnsi="Courier New" w:cs="Courier New" w:hint="eastAsia"/>
          <w:color w:val="000000"/>
        </w:rPr>
        <w:t>ftver=softver&amp;result=result&amp;detail=detail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9"/>
        <w:gridCol w:w="5758"/>
      </w:tblGrid>
      <w:tr w:rsidR="00760E3C">
        <w:tc>
          <w:tcPr>
            <w:tcW w:w="1609" w:type="dxa"/>
          </w:tcPr>
          <w:p w:rsidR="00760E3C" w:rsidRDefault="00760E3C">
            <w:pPr>
              <w:spacing w:line="360" w:lineRule="auto"/>
              <w:rPr>
                <w:rFonts w:ascii="Courier New" w:hAnsi="Courier New" w:cs="Courier New" w:hint="eastAsia"/>
                <w:color w:val="000000"/>
              </w:rPr>
            </w:pPr>
            <w:r>
              <w:rPr>
                <w:rFonts w:hint="eastAsia"/>
              </w:rPr>
              <w:t>clientType</w:t>
            </w:r>
          </w:p>
        </w:tc>
        <w:tc>
          <w:tcPr>
            <w:tcW w:w="5758" w:type="dxa"/>
          </w:tcPr>
          <w:p w:rsidR="00760E3C" w:rsidRDefault="00760E3C">
            <w:pPr>
              <w:spacing w:line="360" w:lineRule="auto"/>
              <w:rPr>
                <w:rFonts w:ascii="Courier New" w:hAnsi="Courier New" w:cs="Courier New" w:hint="eastAsia"/>
                <w:color w:val="000000"/>
              </w:rPr>
            </w:pPr>
            <w:r>
              <w:rPr>
                <w:rFonts w:hint="eastAsia"/>
              </w:rPr>
              <w:t>客户端的类型编码</w:t>
            </w:r>
          </w:p>
        </w:tc>
      </w:tr>
      <w:tr w:rsidR="00760E3C">
        <w:tc>
          <w:tcPr>
            <w:tcW w:w="1609" w:type="dxa"/>
          </w:tcPr>
          <w:p w:rsidR="00760E3C" w:rsidRDefault="00760E3C">
            <w:pPr>
              <w:spacing w:line="360" w:lineRule="auto"/>
              <w:rPr>
                <w:rFonts w:ascii="Courier New" w:hAnsi="Courier New" w:cs="Courier New" w:hint="eastAsia"/>
                <w:color w:val="000000"/>
              </w:rPr>
            </w:pPr>
            <w:r>
              <w:rPr>
                <w:rFonts w:hint="eastAsia"/>
              </w:rPr>
              <w:t>username</w:t>
            </w:r>
          </w:p>
        </w:tc>
        <w:tc>
          <w:tcPr>
            <w:tcW w:w="5758" w:type="dxa"/>
          </w:tcPr>
          <w:p w:rsidR="00760E3C" w:rsidRDefault="00760E3C">
            <w:pPr>
              <w:spacing w:line="360" w:lineRule="auto"/>
              <w:rPr>
                <w:rFonts w:ascii="Courier New" w:hAnsi="Courier New" w:cs="Courier New" w:hint="eastAsia"/>
                <w:color w:val="000000"/>
              </w:rPr>
            </w:pPr>
            <w:r>
              <w:rPr>
                <w:rFonts w:hint="eastAsia"/>
              </w:rPr>
              <w:t>PC</w:t>
            </w:r>
            <w:r>
              <w:rPr>
                <w:rFonts w:hint="eastAsia"/>
              </w:rPr>
              <w:t>客户端的</w:t>
            </w:r>
            <w:r>
              <w:rPr>
                <w:rFonts w:hint="eastAsia"/>
              </w:rPr>
              <w:t>MAC</w:t>
            </w:r>
            <w:r>
              <w:rPr>
                <w:rFonts w:hint="eastAsia"/>
              </w:rPr>
              <w:t>地址</w:t>
            </w:r>
          </w:p>
        </w:tc>
      </w:tr>
      <w:tr w:rsidR="00760E3C">
        <w:tc>
          <w:tcPr>
            <w:tcW w:w="1609" w:type="dxa"/>
          </w:tcPr>
          <w:p w:rsidR="00760E3C" w:rsidRDefault="00760E3C">
            <w:pPr>
              <w:spacing w:line="360" w:lineRule="auto"/>
              <w:rPr>
                <w:rFonts w:ascii="Courier New" w:hAnsi="Courier New" w:cs="Courier New" w:hint="eastAsia"/>
                <w:color w:val="000000"/>
              </w:rPr>
            </w:pPr>
            <w:r>
              <w:rPr>
                <w:rFonts w:hint="eastAsia"/>
              </w:rPr>
              <w:t>portal</w:t>
            </w:r>
          </w:p>
        </w:tc>
        <w:tc>
          <w:tcPr>
            <w:tcW w:w="5758" w:type="dxa"/>
          </w:tcPr>
          <w:p w:rsidR="00760E3C" w:rsidRDefault="00760E3C">
            <w:pPr>
              <w:spacing w:line="360" w:lineRule="auto"/>
              <w:rPr>
                <w:rFonts w:ascii="Courier New" w:hAnsi="Courier New" w:cs="Courier New" w:hint="eastAsia"/>
                <w:color w:val="000000"/>
              </w:rPr>
            </w:pPr>
            <w:r>
              <w:rPr>
                <w:rFonts w:hint="eastAsia"/>
              </w:rPr>
              <w:t>所属门户的</w:t>
            </w:r>
            <w:r>
              <w:rPr>
                <w:rFonts w:hint="eastAsia"/>
              </w:rPr>
              <w:t>IP</w:t>
            </w:r>
            <w:r>
              <w:rPr>
                <w:rFonts w:hint="eastAsia"/>
              </w:rPr>
              <w:t>（与授课</w:t>
            </w:r>
            <w:r>
              <w:rPr>
                <w:rFonts w:hint="eastAsia"/>
              </w:rPr>
              <w:t>IP</w:t>
            </w:r>
            <w:r>
              <w:rPr>
                <w:rFonts w:hint="eastAsia"/>
              </w:rPr>
              <w:t>一致）</w:t>
            </w:r>
          </w:p>
        </w:tc>
      </w:tr>
      <w:tr w:rsidR="00760E3C">
        <w:tc>
          <w:tcPr>
            <w:tcW w:w="1609" w:type="dxa"/>
          </w:tcPr>
          <w:p w:rsidR="00760E3C" w:rsidRDefault="00760E3C">
            <w:pPr>
              <w:spacing w:line="360" w:lineRule="auto"/>
              <w:rPr>
                <w:rFonts w:ascii="Courier New" w:hAnsi="Courier New" w:cs="Courier New" w:hint="eastAsia"/>
                <w:color w:val="000000"/>
              </w:rPr>
            </w:pPr>
            <w:r>
              <w:rPr>
                <w:rFonts w:hint="eastAsia"/>
              </w:rPr>
              <w:t>softver</w:t>
            </w:r>
          </w:p>
        </w:tc>
        <w:tc>
          <w:tcPr>
            <w:tcW w:w="5758" w:type="dxa"/>
          </w:tcPr>
          <w:p w:rsidR="00760E3C" w:rsidRDefault="00760E3C">
            <w:pPr>
              <w:spacing w:line="360" w:lineRule="auto"/>
              <w:rPr>
                <w:rFonts w:ascii="Courier New" w:hAnsi="Courier New" w:cs="Courier New" w:hint="eastAsia"/>
                <w:color w:val="000000"/>
              </w:rPr>
            </w:pPr>
            <w:r>
              <w:rPr>
                <w:rFonts w:hint="eastAsia"/>
              </w:rPr>
              <w:t>客户端的当前版本号</w:t>
            </w:r>
          </w:p>
        </w:tc>
      </w:tr>
      <w:tr w:rsidR="00760E3C">
        <w:tc>
          <w:tcPr>
            <w:tcW w:w="1609" w:type="dxa"/>
          </w:tcPr>
          <w:p w:rsidR="00760E3C" w:rsidRDefault="00760E3C">
            <w:pPr>
              <w:spacing w:line="360" w:lineRule="auto"/>
              <w:rPr>
                <w:rFonts w:hint="eastAsia"/>
              </w:rPr>
            </w:pPr>
            <w:r>
              <w:rPr>
                <w:rFonts w:hint="eastAsia"/>
              </w:rPr>
              <w:t>result</w:t>
            </w:r>
          </w:p>
        </w:tc>
        <w:tc>
          <w:tcPr>
            <w:tcW w:w="5758" w:type="dxa"/>
          </w:tcPr>
          <w:p w:rsidR="00760E3C" w:rsidRDefault="00760E3C">
            <w:pPr>
              <w:spacing w:line="360" w:lineRule="auto"/>
              <w:rPr>
                <w:rFonts w:hint="eastAsia"/>
              </w:rPr>
            </w:pPr>
            <w:r>
              <w:rPr>
                <w:rFonts w:hint="eastAsia"/>
              </w:rPr>
              <w:t>升级结果，</w:t>
            </w:r>
            <w:r>
              <w:rPr>
                <w:rFonts w:hint="eastAsia"/>
              </w:rPr>
              <w:t>1</w:t>
            </w:r>
            <w:r>
              <w:rPr>
                <w:rFonts w:hint="eastAsia"/>
              </w:rPr>
              <w:t>表示升级成功，</w:t>
            </w:r>
            <w:r>
              <w:rPr>
                <w:rFonts w:hint="eastAsia"/>
              </w:rPr>
              <w:t>0</w:t>
            </w:r>
            <w:r>
              <w:rPr>
                <w:rFonts w:hint="eastAsia"/>
              </w:rPr>
              <w:t>表示升级失败</w:t>
            </w:r>
          </w:p>
        </w:tc>
      </w:tr>
      <w:tr w:rsidR="00760E3C">
        <w:tc>
          <w:tcPr>
            <w:tcW w:w="1609" w:type="dxa"/>
          </w:tcPr>
          <w:p w:rsidR="00760E3C" w:rsidRDefault="00760E3C">
            <w:pPr>
              <w:spacing w:line="360" w:lineRule="auto"/>
              <w:rPr>
                <w:rFonts w:hint="eastAsia"/>
              </w:rPr>
            </w:pPr>
            <w:r>
              <w:rPr>
                <w:rFonts w:hint="eastAsia"/>
              </w:rPr>
              <w:t>detail</w:t>
            </w:r>
          </w:p>
        </w:tc>
        <w:tc>
          <w:tcPr>
            <w:tcW w:w="5758" w:type="dxa"/>
          </w:tcPr>
          <w:p w:rsidR="00760E3C" w:rsidRDefault="00760E3C">
            <w:pPr>
              <w:spacing w:line="360" w:lineRule="auto"/>
              <w:rPr>
                <w:rFonts w:hint="eastAsia"/>
              </w:rPr>
            </w:pPr>
            <w:r>
              <w:rPr>
                <w:rFonts w:hint="eastAsia"/>
              </w:rPr>
              <w:t>升级失败的详细信息</w:t>
            </w:r>
          </w:p>
        </w:tc>
      </w:tr>
    </w:tbl>
    <w:p w:rsidR="00760E3C" w:rsidRDefault="00760E3C">
      <w:pPr>
        <w:pStyle w:val="2"/>
        <w:tabs>
          <w:tab w:val="clear" w:pos="576"/>
          <w:tab w:val="left" w:pos="432"/>
          <w:tab w:val="left" w:pos="567"/>
          <w:tab w:val="left" w:pos="840"/>
          <w:tab w:val="right" w:leader="dot" w:pos="8302"/>
        </w:tabs>
        <w:ind w:right="240"/>
        <w:rPr>
          <w:rFonts w:hAnsi="宋体" w:hint="eastAsia"/>
        </w:rPr>
      </w:pPr>
      <w:bookmarkStart w:id="56" w:name="_Toc291855960"/>
      <w:r>
        <w:rPr>
          <w:rFonts w:hAnsi="宋体" w:hint="eastAsia"/>
        </w:rPr>
        <w:t>统计系统从教学机管理采集数据</w:t>
      </w:r>
      <w:bookmarkEnd w:id="56"/>
    </w:p>
    <w:p w:rsidR="00760E3C" w:rsidRDefault="00760E3C">
      <w:pPr>
        <w:pStyle w:val="a0"/>
        <w:ind w:firstLine="0"/>
        <w:rPr>
          <w:rFonts w:hint="eastAsia"/>
        </w:rPr>
      </w:pPr>
    </w:p>
    <w:p w:rsidR="00760E3C" w:rsidRDefault="00760E3C">
      <w:pPr>
        <w:widowControl w:val="0"/>
        <w:numPr>
          <w:ilvl w:val="0"/>
          <w:numId w:val="13"/>
        </w:numPr>
        <w:jc w:val="both"/>
        <w:rPr>
          <w:rFonts w:hint="eastAsia"/>
        </w:rPr>
      </w:pPr>
      <w:r>
        <w:rPr>
          <w:rFonts w:hint="eastAsia"/>
        </w:rPr>
        <w:t>承载协议：</w:t>
      </w:r>
      <w:r>
        <w:rPr>
          <w:rFonts w:hint="eastAsia"/>
        </w:rPr>
        <w:t>jdbc</w:t>
      </w:r>
    </w:p>
    <w:p w:rsidR="00760E3C" w:rsidRDefault="00760E3C">
      <w:pPr>
        <w:widowControl w:val="0"/>
        <w:numPr>
          <w:ilvl w:val="0"/>
          <w:numId w:val="13"/>
        </w:numPr>
        <w:jc w:val="both"/>
        <w:rPr>
          <w:rFonts w:hint="eastAsia"/>
        </w:rPr>
      </w:pPr>
      <w:r>
        <w:rPr>
          <w:rFonts w:hint="eastAsia"/>
        </w:rPr>
        <w:t>接口方向：统计系统</w:t>
      </w:r>
      <w:r>
        <w:sym w:font="Wingdings" w:char="F0E0"/>
      </w:r>
      <w:r>
        <w:rPr>
          <w:rFonts w:hint="eastAsia"/>
        </w:rPr>
        <w:t>教学机管理数据库</w:t>
      </w:r>
    </w:p>
    <w:p w:rsidR="00760E3C" w:rsidRDefault="00760E3C">
      <w:pPr>
        <w:widowControl w:val="0"/>
        <w:numPr>
          <w:ilvl w:val="0"/>
          <w:numId w:val="13"/>
        </w:numPr>
        <w:jc w:val="both"/>
        <w:rPr>
          <w:rFonts w:hint="eastAsia"/>
        </w:rPr>
      </w:pPr>
      <w:r>
        <w:rPr>
          <w:rFonts w:hint="eastAsia"/>
        </w:rPr>
        <w:t>接口功能：统计系统从教学机管理的数据库采集数据</w:t>
      </w:r>
    </w:p>
    <w:p w:rsidR="00760E3C" w:rsidRDefault="00760E3C">
      <w:pPr>
        <w:widowControl w:val="0"/>
        <w:numPr>
          <w:ilvl w:val="0"/>
          <w:numId w:val="13"/>
        </w:numPr>
        <w:jc w:val="both"/>
        <w:rPr>
          <w:rFonts w:hint="eastAsia"/>
        </w:rPr>
      </w:pPr>
      <w:r>
        <w:rPr>
          <w:rFonts w:hint="eastAsia"/>
        </w:rPr>
        <w:t>备注说明：</w:t>
      </w:r>
    </w:p>
    <w:p w:rsidR="00760E3C" w:rsidRDefault="00760E3C">
      <w:pPr>
        <w:ind w:left="1260" w:firstLine="420"/>
        <w:rPr>
          <w:rFonts w:hint="eastAsia"/>
        </w:rPr>
      </w:pPr>
    </w:p>
    <w:p w:rsidR="00760E3C" w:rsidRDefault="00760E3C">
      <w:pPr>
        <w:widowControl w:val="0"/>
        <w:numPr>
          <w:ilvl w:val="0"/>
          <w:numId w:val="13"/>
        </w:numPr>
        <w:jc w:val="both"/>
        <w:rPr>
          <w:rFonts w:hint="eastAsia"/>
        </w:rPr>
      </w:pPr>
      <w:r>
        <w:rPr>
          <w:rFonts w:hint="eastAsia"/>
        </w:rPr>
        <w:t>相关的数据库表：</w:t>
      </w:r>
    </w:p>
    <w:p w:rsidR="00760E3C" w:rsidRDefault="00760E3C">
      <w:pPr>
        <w:widowControl w:val="0"/>
        <w:ind w:firstLine="240"/>
        <w:jc w:val="both"/>
        <w:rPr>
          <w:rFonts w:hint="eastAsia"/>
        </w:rPr>
      </w:pP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教学机使用时长；</w:t>
      </w: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应用程序在线时长；</w:t>
      </w: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教学机</w:t>
      </w:r>
      <w:r>
        <w:rPr>
          <w:rFonts w:ascii="Courier New" w:hAnsi="Courier New" w:cs="Courier New" w:hint="eastAsia"/>
          <w:color w:val="000000"/>
        </w:rPr>
        <w:t>CPU</w:t>
      </w:r>
      <w:r>
        <w:rPr>
          <w:rFonts w:ascii="Courier New" w:hAnsi="Courier New" w:cs="Courier New" w:hint="eastAsia"/>
          <w:color w:val="000000"/>
        </w:rPr>
        <w:t>利用率；</w:t>
      </w: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教学机内存利用率；</w:t>
      </w: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教学机网络利用率；</w:t>
      </w: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教学机磁盘分区利用率；</w:t>
      </w:r>
    </w:p>
    <w:p w:rsidR="00760E3C" w:rsidRDefault="00760E3C">
      <w:pPr>
        <w:pStyle w:val="2"/>
        <w:tabs>
          <w:tab w:val="clear" w:pos="576"/>
          <w:tab w:val="left" w:pos="432"/>
          <w:tab w:val="left" w:pos="567"/>
          <w:tab w:val="left" w:pos="840"/>
          <w:tab w:val="right" w:leader="dot" w:pos="8302"/>
        </w:tabs>
        <w:ind w:right="240"/>
        <w:rPr>
          <w:rFonts w:hAnsi="宋体" w:hint="eastAsia"/>
        </w:rPr>
      </w:pPr>
      <w:bookmarkStart w:id="57" w:name="_Toc291855961"/>
      <w:r>
        <w:rPr>
          <w:rFonts w:hAnsi="宋体" w:hint="eastAsia"/>
        </w:rPr>
        <w:t>从市平台同步镜像包</w:t>
      </w:r>
      <w:bookmarkEnd w:id="57"/>
    </w:p>
    <w:p w:rsidR="00760E3C" w:rsidRDefault="00760E3C">
      <w:pPr>
        <w:pStyle w:val="a0"/>
        <w:ind w:firstLine="0"/>
        <w:rPr>
          <w:rFonts w:hint="eastAsia"/>
        </w:rPr>
      </w:pPr>
    </w:p>
    <w:p w:rsidR="00760E3C" w:rsidRDefault="00760E3C">
      <w:pPr>
        <w:widowControl w:val="0"/>
        <w:numPr>
          <w:ilvl w:val="0"/>
          <w:numId w:val="13"/>
        </w:numPr>
        <w:jc w:val="both"/>
        <w:rPr>
          <w:rFonts w:hint="eastAsia"/>
        </w:rPr>
      </w:pPr>
      <w:r>
        <w:rPr>
          <w:rFonts w:hint="eastAsia"/>
        </w:rPr>
        <w:t>承载协议：读文件</w:t>
      </w:r>
    </w:p>
    <w:p w:rsidR="00760E3C" w:rsidRDefault="00760E3C">
      <w:pPr>
        <w:widowControl w:val="0"/>
        <w:numPr>
          <w:ilvl w:val="0"/>
          <w:numId w:val="13"/>
        </w:numPr>
        <w:jc w:val="both"/>
        <w:rPr>
          <w:rFonts w:hint="eastAsia"/>
        </w:rPr>
      </w:pPr>
      <w:r>
        <w:rPr>
          <w:rFonts w:hint="eastAsia"/>
        </w:rPr>
        <w:t>接口方向：升级系统</w:t>
      </w:r>
      <w:r>
        <w:sym w:font="Wingdings" w:char="F0E0"/>
      </w:r>
      <w:r>
        <w:rPr>
          <w:rFonts w:hint="eastAsia"/>
        </w:rPr>
        <w:t>教学机管理数据库</w:t>
      </w:r>
    </w:p>
    <w:p w:rsidR="00760E3C" w:rsidRDefault="00760E3C">
      <w:pPr>
        <w:widowControl w:val="0"/>
        <w:numPr>
          <w:ilvl w:val="0"/>
          <w:numId w:val="13"/>
        </w:numPr>
        <w:jc w:val="both"/>
        <w:rPr>
          <w:rFonts w:hint="eastAsia"/>
        </w:rPr>
      </w:pPr>
      <w:r>
        <w:rPr>
          <w:rFonts w:hint="eastAsia"/>
        </w:rPr>
        <w:t>接口功能：从市平台同步镜像包</w:t>
      </w:r>
    </w:p>
    <w:p w:rsidR="00760E3C" w:rsidRDefault="00760E3C">
      <w:pPr>
        <w:widowControl w:val="0"/>
        <w:numPr>
          <w:ilvl w:val="0"/>
          <w:numId w:val="13"/>
        </w:numPr>
        <w:jc w:val="both"/>
        <w:rPr>
          <w:rFonts w:hint="eastAsia"/>
        </w:rPr>
      </w:pPr>
      <w:r>
        <w:rPr>
          <w:rFonts w:hint="eastAsia"/>
        </w:rPr>
        <w:t>备注说明：由升级系统将镜像包下载到样平台服务器，教学机管理系统定时读取校服务器上的镜像包明细文件，更新镜像包数据表</w:t>
      </w:r>
    </w:p>
    <w:p w:rsidR="00760E3C" w:rsidRDefault="00760E3C">
      <w:pPr>
        <w:ind w:left="1260" w:firstLine="420"/>
        <w:rPr>
          <w:rFonts w:hint="eastAsia"/>
        </w:rPr>
      </w:pPr>
    </w:p>
    <w:p w:rsidR="00760E3C" w:rsidRDefault="00760E3C">
      <w:pPr>
        <w:widowControl w:val="0"/>
        <w:numPr>
          <w:ilvl w:val="0"/>
          <w:numId w:val="13"/>
        </w:numPr>
        <w:jc w:val="both"/>
        <w:rPr>
          <w:rFonts w:hint="eastAsia"/>
        </w:rPr>
      </w:pPr>
      <w:r>
        <w:rPr>
          <w:rFonts w:hint="eastAsia"/>
        </w:rPr>
        <w:t>相关的数据库表：</w:t>
      </w:r>
    </w:p>
    <w:p w:rsidR="00760E3C" w:rsidRDefault="00760E3C">
      <w:pPr>
        <w:widowControl w:val="0"/>
        <w:ind w:firstLine="240"/>
        <w:jc w:val="both"/>
        <w:rPr>
          <w:rFonts w:hint="eastAsia"/>
        </w:rPr>
      </w:pPr>
    </w:p>
    <w:p w:rsidR="00760E3C" w:rsidRDefault="00760E3C">
      <w:pPr>
        <w:spacing w:line="360" w:lineRule="auto"/>
        <w:ind w:firstLineChars="100" w:firstLine="240"/>
        <w:rPr>
          <w:rFonts w:ascii="Courier New" w:hAnsi="Courier New" w:cs="Courier New" w:hint="eastAsia"/>
          <w:color w:val="000000"/>
        </w:rPr>
      </w:pPr>
      <w:r>
        <w:rPr>
          <w:rFonts w:ascii="Courier New" w:hAnsi="Courier New" w:cs="Courier New" w:hint="eastAsia"/>
          <w:color w:val="000000"/>
        </w:rPr>
        <w:t>镜像包表；</w:t>
      </w:r>
    </w:p>
    <w:p w:rsidR="00760E3C" w:rsidRDefault="00760E3C">
      <w:pPr>
        <w:spacing w:line="360" w:lineRule="auto"/>
        <w:ind w:firstLineChars="100" w:firstLine="240"/>
        <w:rPr>
          <w:rFonts w:ascii="Courier New" w:hAnsi="Courier New" w:cs="Courier New" w:hint="eastAsia"/>
          <w:color w:val="000000"/>
        </w:rPr>
      </w:pPr>
    </w:p>
    <w:p w:rsidR="00760E3C" w:rsidRDefault="00760E3C">
      <w:pPr>
        <w:pStyle w:val="a0"/>
        <w:ind w:firstLine="0"/>
        <w:rPr>
          <w:rFonts w:hint="eastAsia"/>
        </w:rPr>
      </w:pPr>
    </w:p>
    <w:p w:rsidR="00760E3C" w:rsidRDefault="00760E3C">
      <w:pPr>
        <w:pStyle w:val="1"/>
        <w:tabs>
          <w:tab w:val="left" w:pos="432"/>
        </w:tabs>
        <w:ind w:right="240"/>
        <w:rPr>
          <w:rFonts w:hint="eastAsia"/>
        </w:rPr>
      </w:pPr>
      <w:bookmarkStart w:id="58" w:name="_Toc291855962"/>
      <w:r>
        <w:rPr>
          <w:rFonts w:hint="eastAsia"/>
        </w:rPr>
        <w:t>物理部署及网络拓扑</w:t>
      </w:r>
      <w:bookmarkEnd w:id="58"/>
    </w:p>
    <w:p w:rsidR="00760E3C" w:rsidRDefault="00760E3C">
      <w:pPr>
        <w:spacing w:line="360" w:lineRule="auto"/>
        <w:rPr>
          <w:rFonts w:hint="eastAsia"/>
        </w:rPr>
      </w:pPr>
    </w:p>
    <w:p w:rsidR="00760E3C" w:rsidRDefault="00760E3C">
      <w:pPr>
        <w:rPr>
          <w:rFonts w:hint="eastAsia"/>
        </w:rPr>
      </w:pPr>
      <w:r>
        <w:object w:dxaOrig="9068" w:dyaOrig="5846">
          <v:shape id="_x0000_i1035" type="#_x0000_t75" style="width:481.5pt;height:310.5pt;mso-position-horizontal-relative:page;mso-position-vertical-relative:page" o:ole="">
            <v:imagedata r:id="rId29" o:title=""/>
          </v:shape>
          <o:OLEObject Type="Embed" ProgID="Visio.Drawing.11" ShapeID="_x0000_i1035" DrawAspect="Content" ObjectID="_1535564008" r:id="rId30"/>
        </w:object>
      </w:r>
    </w:p>
    <w:p w:rsidR="00760E3C" w:rsidRDefault="00760E3C">
      <w:pPr>
        <w:rPr>
          <w:rFonts w:hint="eastAsia"/>
        </w:rPr>
      </w:pPr>
    </w:p>
    <w:p w:rsidR="00760E3C" w:rsidRDefault="00760E3C">
      <w:pPr>
        <w:rPr>
          <w:rFonts w:hint="eastAsia"/>
        </w:rPr>
      </w:pPr>
      <w:r>
        <w:rPr>
          <w:rFonts w:hint="eastAsia"/>
        </w:rPr>
        <w:t>说明</w:t>
      </w:r>
      <w:r>
        <w:rPr>
          <w:rFonts w:hint="eastAsia"/>
        </w:rPr>
        <w:t xml:space="preserve"> </w:t>
      </w:r>
      <w:r>
        <w:rPr>
          <w:rFonts w:hint="eastAsia"/>
        </w:rPr>
        <w:t>：</w:t>
      </w:r>
    </w:p>
    <w:p w:rsidR="00760E3C" w:rsidRDefault="00760E3C">
      <w:pPr>
        <w:widowControl w:val="0"/>
        <w:numPr>
          <w:ilvl w:val="0"/>
          <w:numId w:val="14"/>
        </w:numPr>
        <w:spacing w:line="360" w:lineRule="auto"/>
        <w:jc w:val="both"/>
        <w:rPr>
          <w:rFonts w:hint="eastAsia"/>
        </w:rPr>
      </w:pPr>
      <w:r>
        <w:rPr>
          <w:rFonts w:hint="eastAsia"/>
        </w:rPr>
        <w:t>web</w:t>
      </w:r>
      <w:r>
        <w:rPr>
          <w:rFonts w:hint="eastAsia"/>
        </w:rPr>
        <w:t>管理平台部署在校服务器，原来校服务器已有</w:t>
      </w:r>
      <w:r>
        <w:rPr>
          <w:rFonts w:hint="eastAsia"/>
        </w:rPr>
        <w:t>jboss</w:t>
      </w:r>
      <w:r>
        <w:rPr>
          <w:rFonts w:hint="eastAsia"/>
        </w:rPr>
        <w:t>服务只需要将管理平台工程包部署到</w:t>
      </w:r>
      <w:r>
        <w:rPr>
          <w:rFonts w:hint="eastAsia"/>
        </w:rPr>
        <w:t>jboss</w:t>
      </w:r>
      <w:r>
        <w:rPr>
          <w:rFonts w:hint="eastAsia"/>
        </w:rPr>
        <w:t>中即可。</w:t>
      </w:r>
    </w:p>
    <w:p w:rsidR="00760E3C" w:rsidRDefault="00760E3C">
      <w:pPr>
        <w:widowControl w:val="0"/>
        <w:numPr>
          <w:ilvl w:val="0"/>
          <w:numId w:val="14"/>
        </w:numPr>
        <w:spacing w:line="360" w:lineRule="auto"/>
        <w:jc w:val="both"/>
        <w:rPr>
          <w:rFonts w:hint="eastAsia"/>
        </w:rPr>
      </w:pPr>
      <w:r>
        <w:rPr>
          <w:rFonts w:hint="eastAsia"/>
        </w:rPr>
        <w:t>管理服务</w:t>
      </w:r>
      <w:r>
        <w:rPr>
          <w:rFonts w:hint="eastAsia"/>
        </w:rPr>
        <w:t>java</w:t>
      </w:r>
      <w:r>
        <w:rPr>
          <w:rFonts w:hint="eastAsia"/>
        </w:rPr>
        <w:t>进程部署在校服务器</w:t>
      </w:r>
    </w:p>
    <w:p w:rsidR="00760E3C" w:rsidRDefault="00760E3C">
      <w:pPr>
        <w:widowControl w:val="0"/>
        <w:numPr>
          <w:ilvl w:val="0"/>
          <w:numId w:val="14"/>
        </w:numPr>
        <w:spacing w:line="360" w:lineRule="auto"/>
        <w:jc w:val="both"/>
        <w:rPr>
          <w:rFonts w:hint="eastAsia"/>
        </w:rPr>
      </w:pPr>
      <w:r>
        <w:rPr>
          <w:rFonts w:hint="eastAsia"/>
        </w:rPr>
        <w:t>统一配置服务</w:t>
      </w:r>
      <w:r>
        <w:rPr>
          <w:rFonts w:hint="eastAsia"/>
        </w:rPr>
        <w:t>java</w:t>
      </w:r>
      <w:r>
        <w:rPr>
          <w:rFonts w:hint="eastAsia"/>
        </w:rPr>
        <w:t>进程部署在校服务器</w:t>
      </w:r>
    </w:p>
    <w:p w:rsidR="00760E3C" w:rsidRDefault="00760E3C">
      <w:pPr>
        <w:widowControl w:val="0"/>
        <w:numPr>
          <w:ilvl w:val="0"/>
          <w:numId w:val="14"/>
        </w:numPr>
        <w:spacing w:line="360" w:lineRule="auto"/>
        <w:jc w:val="both"/>
        <w:rPr>
          <w:rFonts w:hint="eastAsia"/>
        </w:rPr>
      </w:pPr>
      <w:r>
        <w:rPr>
          <w:rFonts w:hint="eastAsia"/>
        </w:rPr>
        <w:t>数据库使用校服务器上原有</w:t>
      </w:r>
      <w:r>
        <w:rPr>
          <w:rFonts w:hint="eastAsia"/>
        </w:rPr>
        <w:t>mysql</w:t>
      </w:r>
    </w:p>
    <w:p w:rsidR="00760E3C" w:rsidRDefault="00760E3C">
      <w:pPr>
        <w:widowControl w:val="0"/>
        <w:numPr>
          <w:ilvl w:val="0"/>
          <w:numId w:val="14"/>
        </w:numPr>
        <w:spacing w:line="360" w:lineRule="auto"/>
        <w:jc w:val="both"/>
        <w:rPr>
          <w:rFonts w:hint="eastAsia"/>
        </w:rPr>
      </w:pPr>
      <w:r>
        <w:rPr>
          <w:rFonts w:hint="eastAsia"/>
        </w:rPr>
        <w:t>管理代理</w:t>
      </w:r>
      <w:r>
        <w:rPr>
          <w:rFonts w:hint="eastAsia"/>
        </w:rPr>
        <w:t>Agent</w:t>
      </w:r>
      <w:r>
        <w:rPr>
          <w:rFonts w:hint="eastAsia"/>
        </w:rPr>
        <w:t>部署在每一个教学机上</w:t>
      </w:r>
    </w:p>
    <w:p w:rsidR="00760E3C" w:rsidRDefault="00760E3C">
      <w:pPr>
        <w:spacing w:line="360" w:lineRule="auto"/>
        <w:rPr>
          <w:rFonts w:hint="eastAsia"/>
        </w:rPr>
      </w:pPr>
    </w:p>
    <w:p w:rsidR="00760E3C" w:rsidRDefault="00760E3C">
      <w:pPr>
        <w:pStyle w:val="ad"/>
        <w:rPr>
          <w:rFonts w:hint="eastAsia"/>
          <w:szCs w:val="24"/>
        </w:rPr>
      </w:pPr>
      <w:r>
        <w:rPr>
          <w:rFonts w:hint="eastAsia"/>
          <w:szCs w:val="24"/>
        </w:rPr>
        <w:t>服务器要求如下：</w:t>
      </w:r>
    </w:p>
    <w:p w:rsidR="00760E3C" w:rsidRDefault="00760E3C">
      <w:pPr>
        <w:pStyle w:val="ad"/>
        <w:rPr>
          <w:rFonts w:hint="eastAsia"/>
          <w:szCs w:val="24"/>
        </w:rPr>
      </w:pPr>
    </w:p>
    <w:p w:rsidR="00760E3C" w:rsidRDefault="00760E3C">
      <w:pPr>
        <w:pStyle w:val="ad"/>
        <w:rPr>
          <w:rFonts w:hint="eastAsia"/>
          <w:szCs w:val="24"/>
        </w:rPr>
      </w:pPr>
    </w:p>
    <w:tbl>
      <w:tblPr>
        <w:tblW w:w="0" w:type="auto"/>
        <w:tblInd w:w="95" w:type="dxa"/>
        <w:tblLayout w:type="fixed"/>
        <w:tblLook w:val="0000" w:firstRow="0" w:lastRow="0" w:firstColumn="0" w:lastColumn="0" w:noHBand="0" w:noVBand="0"/>
      </w:tblPr>
      <w:tblGrid>
        <w:gridCol w:w="1289"/>
        <w:gridCol w:w="1276"/>
        <w:gridCol w:w="1417"/>
        <w:gridCol w:w="4491"/>
      </w:tblGrid>
      <w:tr w:rsidR="00760E3C">
        <w:trPr>
          <w:trHeight w:val="146"/>
        </w:trPr>
        <w:tc>
          <w:tcPr>
            <w:tcW w:w="1289" w:type="dxa"/>
            <w:tcBorders>
              <w:top w:val="single" w:sz="4" w:space="0" w:color="auto"/>
              <w:left w:val="single" w:sz="4" w:space="0" w:color="auto"/>
              <w:bottom w:val="single" w:sz="4" w:space="0" w:color="auto"/>
              <w:right w:val="single" w:sz="4" w:space="0" w:color="auto"/>
            </w:tcBorders>
            <w:shd w:val="clear" w:color="auto" w:fill="D9D9D9"/>
            <w:vAlign w:val="center"/>
          </w:tcPr>
          <w:p w:rsidR="00760E3C" w:rsidRDefault="00760E3C">
            <w:pPr>
              <w:spacing w:line="360" w:lineRule="auto"/>
              <w:jc w:val="center"/>
              <w:rPr>
                <w:rFonts w:ascii="仿宋_GB2312" w:eastAsia="仿宋_GB2312" w:hAnsi="宋体" w:hint="eastAsia"/>
                <w:bCs/>
              </w:rPr>
            </w:pPr>
            <w:r>
              <w:rPr>
                <w:rFonts w:ascii="仿宋_GB2312" w:eastAsia="仿宋_GB2312" w:hAnsi="宋体" w:hint="eastAsia"/>
                <w:bCs/>
              </w:rPr>
              <w:t>产品名称</w:t>
            </w:r>
          </w:p>
        </w:tc>
        <w:tc>
          <w:tcPr>
            <w:tcW w:w="1276" w:type="dxa"/>
            <w:tcBorders>
              <w:top w:val="single" w:sz="4" w:space="0" w:color="auto"/>
              <w:left w:val="nil"/>
              <w:bottom w:val="single" w:sz="4" w:space="0" w:color="auto"/>
              <w:right w:val="single" w:sz="4" w:space="0" w:color="auto"/>
            </w:tcBorders>
            <w:shd w:val="clear" w:color="auto" w:fill="D9D9D9"/>
            <w:vAlign w:val="center"/>
          </w:tcPr>
          <w:p w:rsidR="00760E3C" w:rsidRDefault="00760E3C">
            <w:pPr>
              <w:spacing w:line="360" w:lineRule="auto"/>
              <w:jc w:val="center"/>
              <w:rPr>
                <w:rFonts w:ascii="仿宋_GB2312" w:eastAsia="仿宋_GB2312" w:hAnsi="宋体" w:hint="eastAsia"/>
                <w:bCs/>
              </w:rPr>
            </w:pPr>
            <w:r>
              <w:rPr>
                <w:rFonts w:ascii="仿宋_GB2312" w:eastAsia="仿宋_GB2312" w:hAnsi="宋体" w:hint="eastAsia"/>
                <w:bCs/>
              </w:rPr>
              <w:t>子系统名称</w:t>
            </w:r>
          </w:p>
        </w:tc>
        <w:tc>
          <w:tcPr>
            <w:tcW w:w="1417" w:type="dxa"/>
            <w:tcBorders>
              <w:top w:val="single" w:sz="4" w:space="0" w:color="auto"/>
              <w:left w:val="nil"/>
              <w:bottom w:val="single" w:sz="4" w:space="0" w:color="auto"/>
              <w:right w:val="single" w:sz="4" w:space="0" w:color="auto"/>
            </w:tcBorders>
            <w:shd w:val="clear" w:color="auto" w:fill="D9D9D9"/>
            <w:vAlign w:val="center"/>
          </w:tcPr>
          <w:p w:rsidR="00760E3C" w:rsidRDefault="00760E3C">
            <w:pPr>
              <w:spacing w:line="360" w:lineRule="auto"/>
              <w:jc w:val="center"/>
              <w:rPr>
                <w:rFonts w:ascii="仿宋_GB2312" w:eastAsia="仿宋_GB2312" w:hAnsi="宋体" w:hint="eastAsia"/>
                <w:bCs/>
              </w:rPr>
            </w:pPr>
            <w:r>
              <w:rPr>
                <w:rFonts w:ascii="仿宋_GB2312" w:eastAsia="仿宋_GB2312" w:hAnsi="宋体" w:hint="eastAsia"/>
                <w:bCs/>
              </w:rPr>
              <w:t>设备名称</w:t>
            </w:r>
          </w:p>
        </w:tc>
        <w:tc>
          <w:tcPr>
            <w:tcW w:w="4491" w:type="dxa"/>
            <w:tcBorders>
              <w:top w:val="single" w:sz="4" w:space="0" w:color="auto"/>
              <w:left w:val="nil"/>
              <w:bottom w:val="single" w:sz="4" w:space="0" w:color="auto"/>
              <w:right w:val="single" w:sz="4" w:space="0" w:color="auto"/>
            </w:tcBorders>
            <w:shd w:val="clear" w:color="auto" w:fill="D9D9D9"/>
            <w:vAlign w:val="center"/>
          </w:tcPr>
          <w:p w:rsidR="00760E3C" w:rsidRDefault="00760E3C">
            <w:pPr>
              <w:spacing w:line="360" w:lineRule="auto"/>
              <w:jc w:val="center"/>
              <w:rPr>
                <w:rFonts w:ascii="仿宋_GB2312" w:eastAsia="仿宋_GB2312" w:hAnsi="宋体" w:hint="eastAsia"/>
                <w:bCs/>
              </w:rPr>
            </w:pPr>
            <w:r>
              <w:rPr>
                <w:rFonts w:ascii="仿宋_GB2312" w:eastAsia="仿宋_GB2312" w:hAnsi="宋体" w:hint="eastAsia"/>
                <w:bCs/>
              </w:rPr>
              <w:t>硬件实际配置描述/软件详细描述</w:t>
            </w:r>
          </w:p>
        </w:tc>
      </w:tr>
      <w:tr w:rsidR="00760E3C">
        <w:trPr>
          <w:trHeight w:val="667"/>
        </w:trPr>
        <w:tc>
          <w:tcPr>
            <w:tcW w:w="1289" w:type="dxa"/>
            <w:vMerge w:val="restart"/>
            <w:tcBorders>
              <w:top w:val="nil"/>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r>
              <w:rPr>
                <w:rFonts w:ascii="仿宋_GB2312" w:eastAsia="仿宋_GB2312" w:hAnsi="宋体" w:hint="eastAsia"/>
                <w:bCs/>
              </w:rPr>
              <w:t>教学机管理系统1.0</w:t>
            </w:r>
          </w:p>
        </w:tc>
        <w:tc>
          <w:tcPr>
            <w:tcW w:w="1276" w:type="dxa"/>
            <w:vMerge w:val="restart"/>
            <w:tcBorders>
              <w:top w:val="nil"/>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r>
              <w:rPr>
                <w:rFonts w:ascii="仿宋_GB2312" w:eastAsia="仿宋_GB2312" w:hAnsi="宋体" w:hint="eastAsia"/>
                <w:bCs/>
              </w:rPr>
              <w:t>教学机管理系统管理服务</w:t>
            </w:r>
          </w:p>
        </w:tc>
        <w:tc>
          <w:tcPr>
            <w:tcW w:w="5908" w:type="dxa"/>
            <w:gridSpan w:val="2"/>
            <w:tcBorders>
              <w:top w:val="nil"/>
              <w:left w:val="nil"/>
              <w:bottom w:val="single" w:sz="4" w:space="0" w:color="auto"/>
              <w:right w:val="single" w:sz="4" w:space="0" w:color="auto"/>
            </w:tcBorders>
            <w:vAlign w:val="center"/>
          </w:tcPr>
          <w:p w:rsidR="00760E3C" w:rsidRDefault="007F081C">
            <w:pPr>
              <w:spacing w:line="360" w:lineRule="auto"/>
              <w:rPr>
                <w:rFonts w:ascii="仿宋_GB2312" w:eastAsia="仿宋_GB2312" w:hAnsi="宋体" w:hint="eastAsia"/>
              </w:rPr>
            </w:pPr>
            <w:r>
              <w:rPr>
                <w:noProof/>
              </w:rPr>
              <w:drawing>
                <wp:anchor distT="0" distB="0" distL="114300" distR="114300" simplePos="0" relativeHeight="251657728" behindDoc="0" locked="0" layoutInCell="1" allowOverlap="1">
                  <wp:simplePos x="0" y="0"/>
                  <wp:positionH relativeFrom="column">
                    <wp:posOffset>869950</wp:posOffset>
                  </wp:positionH>
                  <wp:positionV relativeFrom="paragraph">
                    <wp:posOffset>635</wp:posOffset>
                  </wp:positionV>
                  <wp:extent cx="1440180" cy="478155"/>
                  <wp:effectExtent l="0" t="0" r="0" b="0"/>
                  <wp:wrapSquare wrapText="bothSides"/>
                  <wp:docPr id="2" name="图片 2" descr="产品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产品主图"/>
                          <pic:cNvPicPr>
                            <a:picLocks noChangeAspect="1" noChangeArrowheads="1"/>
                          </pic:cNvPicPr>
                        </pic:nvPicPr>
                        <pic:blipFill>
                          <a:blip r:embed="rId31" r:link="rId32">
                            <a:extLst>
                              <a:ext uri="{28A0092B-C50C-407E-A947-70E740481C1C}">
                                <a14:useLocalDpi xmlns:a14="http://schemas.microsoft.com/office/drawing/2010/main" val="0"/>
                              </a:ext>
                            </a:extLst>
                          </a:blip>
                          <a:srcRect l="7938" t="32283" r="9071" b="31024"/>
                          <a:stretch>
                            <a:fillRect/>
                          </a:stretch>
                        </pic:blipFill>
                        <pic:spPr bwMode="auto">
                          <a:xfrm>
                            <a:off x="0" y="0"/>
                            <a:ext cx="1440180" cy="478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60E3C">
        <w:trPr>
          <w:trHeight w:val="783"/>
        </w:trPr>
        <w:tc>
          <w:tcPr>
            <w:tcW w:w="1289" w:type="dxa"/>
            <w:vMerge/>
            <w:tcBorders>
              <w:top w:val="nil"/>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276" w:type="dxa"/>
            <w:vMerge/>
            <w:tcBorders>
              <w:top w:val="nil"/>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417"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服务器</w:t>
            </w:r>
          </w:p>
        </w:tc>
        <w:tc>
          <w:tcPr>
            <w:tcW w:w="4491"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CPU ：1*E5405（至强四核</w:t>
            </w:r>
            <w:smartTag w:uri="urn:schemas-microsoft-com:office:smarttags" w:element="chmetcnv">
              <w:smartTagPr>
                <w:attr w:name="TCSC" w:val="0"/>
                <w:attr w:name="NumberType" w:val="1"/>
                <w:attr w:name="Negative" w:val="False"/>
                <w:attr w:name="HasSpace" w:val="False"/>
                <w:attr w:name="SourceValue" w:val="2"/>
                <w:attr w:name="UnitName" w:val="g"/>
              </w:smartTagPr>
              <w:r>
                <w:rPr>
                  <w:rFonts w:ascii="仿宋_GB2312" w:eastAsia="仿宋_GB2312" w:hAnsi="宋体" w:hint="eastAsia"/>
                </w:rPr>
                <w:t>2.0G</w:t>
              </w:r>
            </w:smartTag>
            <w:r>
              <w:rPr>
                <w:rFonts w:ascii="仿宋_GB2312" w:eastAsia="仿宋_GB2312" w:hAnsi="宋体" w:hint="eastAsia"/>
              </w:rPr>
              <w:t>）/内存</w:t>
            </w:r>
            <w:smartTag w:uri="urn:schemas-microsoft-com:office:smarttags" w:element="chmetcnv">
              <w:smartTagPr>
                <w:attr w:name="TCSC" w:val="0"/>
                <w:attr w:name="NumberType" w:val="1"/>
                <w:attr w:name="Negative" w:val="False"/>
                <w:attr w:name="HasSpace" w:val="False"/>
                <w:attr w:name="SourceValue" w:val="4"/>
                <w:attr w:name="UnitName" w:val="g"/>
              </w:smartTagPr>
              <w:r>
                <w:rPr>
                  <w:rFonts w:ascii="仿宋_GB2312" w:eastAsia="仿宋_GB2312" w:hAnsi="宋体" w:hint="eastAsia"/>
                </w:rPr>
                <w:t>4G</w:t>
              </w:r>
            </w:smartTag>
            <w:r>
              <w:rPr>
                <w:rFonts w:ascii="仿宋_GB2312" w:eastAsia="仿宋_GB2312" w:hAnsi="宋体" w:hint="eastAsia"/>
              </w:rPr>
              <w:t xml:space="preserve"> /硬盘</w:t>
            </w:r>
            <w:smartTag w:uri="urn:schemas-microsoft-com:office:smarttags" w:element="chmetcnv">
              <w:smartTagPr>
                <w:attr w:name="TCSC" w:val="0"/>
                <w:attr w:name="NumberType" w:val="1"/>
                <w:attr w:name="Negative" w:val="False"/>
                <w:attr w:name="HasSpace" w:val="False"/>
                <w:attr w:name="SourceValue" w:val="146"/>
                <w:attr w:name="UnitName" w:val="g"/>
              </w:smartTagPr>
              <w:r>
                <w:rPr>
                  <w:rFonts w:ascii="仿宋_GB2312" w:eastAsia="仿宋_GB2312" w:hAnsi="宋体" w:hint="eastAsia"/>
                </w:rPr>
                <w:t>146G</w:t>
              </w:r>
            </w:smartTag>
            <w:r>
              <w:rPr>
                <w:rFonts w:ascii="仿宋_GB2312" w:eastAsia="仿宋_GB2312" w:hAnsi="宋体" w:hint="eastAsia"/>
              </w:rPr>
              <w:t xml:space="preserve"> 10K SAS*2/ </w:t>
            </w:r>
          </w:p>
        </w:tc>
      </w:tr>
      <w:tr w:rsidR="00760E3C">
        <w:trPr>
          <w:trHeight w:val="311"/>
        </w:trPr>
        <w:tc>
          <w:tcPr>
            <w:tcW w:w="1289" w:type="dxa"/>
            <w:vMerge/>
            <w:tcBorders>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276" w:type="dxa"/>
            <w:vMerge/>
            <w:tcBorders>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417"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操作系统</w:t>
            </w:r>
          </w:p>
        </w:tc>
        <w:tc>
          <w:tcPr>
            <w:tcW w:w="4491"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RadHat AS4.4</w:t>
            </w:r>
          </w:p>
        </w:tc>
      </w:tr>
      <w:tr w:rsidR="00760E3C">
        <w:trPr>
          <w:trHeight w:val="253"/>
        </w:trPr>
        <w:tc>
          <w:tcPr>
            <w:tcW w:w="1289" w:type="dxa"/>
            <w:vMerge/>
            <w:tcBorders>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276" w:type="dxa"/>
            <w:vMerge/>
            <w:tcBorders>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417"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第三方软件</w:t>
            </w:r>
          </w:p>
        </w:tc>
        <w:tc>
          <w:tcPr>
            <w:tcW w:w="4491"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JBOSS</w:t>
            </w:r>
            <w:smartTag w:uri="urn:schemas-microsoft-com:office:smarttags" w:element="chsdate">
              <w:smartTagPr>
                <w:attr w:name="IsROCDate" w:val="False"/>
                <w:attr w:name="IsLunarDate" w:val="False"/>
                <w:attr w:name="Day" w:val="30"/>
                <w:attr w:name="Month" w:val="12"/>
                <w:attr w:name="Year" w:val="1899"/>
              </w:smartTagPr>
              <w:r>
                <w:rPr>
                  <w:rFonts w:ascii="仿宋_GB2312" w:eastAsia="仿宋_GB2312" w:hAnsi="宋体" w:hint="eastAsia"/>
                </w:rPr>
                <w:t>4.3.0</w:t>
              </w:r>
            </w:smartTag>
            <w:r>
              <w:rPr>
                <w:rFonts w:ascii="仿宋_GB2312" w:eastAsia="仿宋_GB2312" w:hAnsi="宋体" w:hint="eastAsia"/>
              </w:rPr>
              <w:t xml:space="preserve"> FOR AS4.4</w:t>
            </w:r>
          </w:p>
          <w:p w:rsidR="00760E3C" w:rsidRDefault="00760E3C">
            <w:pPr>
              <w:spacing w:line="360" w:lineRule="auto"/>
              <w:rPr>
                <w:rFonts w:ascii="仿宋_GB2312" w:eastAsia="仿宋_GB2312" w:hAnsi="宋体" w:hint="eastAsia"/>
              </w:rPr>
            </w:pPr>
            <w:r>
              <w:rPr>
                <w:rFonts w:ascii="仿宋_GB2312" w:eastAsia="仿宋_GB2312" w:hAnsi="宋体"/>
              </w:rPr>
              <w:t>M</w:t>
            </w:r>
            <w:r>
              <w:rPr>
                <w:rFonts w:ascii="仿宋_GB2312" w:eastAsia="仿宋_GB2312" w:hAnsi="宋体" w:hint="eastAsia"/>
              </w:rPr>
              <w:t>ysql5.1</w:t>
            </w:r>
          </w:p>
        </w:tc>
      </w:tr>
      <w:tr w:rsidR="00760E3C">
        <w:trPr>
          <w:trHeight w:val="253"/>
        </w:trPr>
        <w:tc>
          <w:tcPr>
            <w:tcW w:w="1289" w:type="dxa"/>
            <w:vMerge/>
            <w:tcBorders>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276" w:type="dxa"/>
            <w:vMerge/>
            <w:tcBorders>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417"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应用软件</w:t>
            </w:r>
          </w:p>
        </w:tc>
        <w:tc>
          <w:tcPr>
            <w:tcW w:w="4491"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color w:val="FF0000"/>
              </w:rPr>
            </w:pPr>
            <w:r>
              <w:rPr>
                <w:rFonts w:ascii="仿宋_GB2312" w:eastAsia="仿宋_GB2312" w:hAnsi="宋体" w:hint="eastAsia"/>
                <w:color w:val="FF0000"/>
              </w:rPr>
              <w:t>教学机管理服务</w:t>
            </w:r>
          </w:p>
        </w:tc>
      </w:tr>
      <w:tr w:rsidR="00760E3C">
        <w:trPr>
          <w:trHeight w:val="611"/>
        </w:trPr>
        <w:tc>
          <w:tcPr>
            <w:tcW w:w="1289" w:type="dxa"/>
            <w:vMerge/>
            <w:tcBorders>
              <w:left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276" w:type="dxa"/>
            <w:vMerge/>
            <w:tcBorders>
              <w:left w:val="single" w:sz="4" w:space="0" w:color="auto"/>
              <w:bottom w:val="single" w:sz="4" w:space="0" w:color="auto"/>
              <w:right w:val="single" w:sz="4" w:space="0" w:color="auto"/>
            </w:tcBorders>
            <w:vAlign w:val="center"/>
          </w:tcPr>
          <w:p w:rsidR="00760E3C" w:rsidRDefault="00760E3C">
            <w:pPr>
              <w:spacing w:line="360" w:lineRule="auto"/>
              <w:jc w:val="center"/>
              <w:rPr>
                <w:rFonts w:ascii="仿宋_GB2312" w:eastAsia="仿宋_GB2312" w:hAnsi="宋体" w:hint="eastAsia"/>
                <w:bCs/>
              </w:rPr>
            </w:pPr>
          </w:p>
        </w:tc>
        <w:tc>
          <w:tcPr>
            <w:tcW w:w="1417"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扩容原则</w:t>
            </w:r>
          </w:p>
        </w:tc>
        <w:tc>
          <w:tcPr>
            <w:tcW w:w="4491" w:type="dxa"/>
            <w:tcBorders>
              <w:top w:val="single" w:sz="4" w:space="0" w:color="auto"/>
              <w:left w:val="nil"/>
              <w:bottom w:val="single" w:sz="4" w:space="0" w:color="auto"/>
              <w:right w:val="single" w:sz="4" w:space="0" w:color="auto"/>
            </w:tcBorders>
            <w:vAlign w:val="center"/>
          </w:tcPr>
          <w:p w:rsidR="00760E3C" w:rsidRDefault="00760E3C">
            <w:pPr>
              <w:spacing w:line="360" w:lineRule="auto"/>
              <w:rPr>
                <w:rFonts w:ascii="仿宋_GB2312" w:eastAsia="仿宋_GB2312" w:hAnsi="宋体" w:hint="eastAsia"/>
              </w:rPr>
            </w:pPr>
            <w:r>
              <w:rPr>
                <w:rFonts w:ascii="仿宋_GB2312" w:eastAsia="仿宋_GB2312" w:hAnsi="宋体" w:hint="eastAsia"/>
              </w:rPr>
              <w:t>单台即可满足需求</w:t>
            </w:r>
          </w:p>
        </w:tc>
      </w:tr>
    </w:tbl>
    <w:p w:rsidR="00760E3C" w:rsidRDefault="00760E3C">
      <w:pPr>
        <w:pStyle w:val="ad"/>
        <w:rPr>
          <w:rFonts w:hint="eastAsia"/>
          <w:szCs w:val="24"/>
        </w:rPr>
      </w:pPr>
    </w:p>
    <w:p w:rsidR="00760E3C" w:rsidRDefault="00760E3C">
      <w:pPr>
        <w:pStyle w:val="ad"/>
        <w:rPr>
          <w:szCs w:val="24"/>
        </w:rPr>
      </w:pPr>
      <w:r>
        <w:rPr>
          <w:rFonts w:hint="eastAsia"/>
          <w:szCs w:val="24"/>
        </w:rPr>
        <w:t>服务器部署软件要求：</w:t>
      </w:r>
    </w:p>
    <w:p w:rsidR="00760E3C" w:rsidRDefault="00760E3C">
      <w:pPr>
        <w:pStyle w:val="ad"/>
        <w:rPr>
          <w:rFonts w:hint="eastAsia"/>
          <w:szCs w:val="24"/>
        </w:rPr>
      </w:pPr>
    </w:p>
    <w:tbl>
      <w:tblPr>
        <w:tblW w:w="0" w:type="auto"/>
        <w:tblLayout w:type="fixed"/>
        <w:tblLook w:val="0000" w:firstRow="0" w:lastRow="0" w:firstColumn="0" w:lastColumn="0" w:noHBand="0" w:noVBand="0"/>
      </w:tblPr>
      <w:tblGrid>
        <w:gridCol w:w="1970"/>
        <w:gridCol w:w="2458"/>
        <w:gridCol w:w="3518"/>
        <w:gridCol w:w="1770"/>
      </w:tblGrid>
      <w:tr w:rsidR="00760E3C">
        <w:tc>
          <w:tcPr>
            <w:tcW w:w="1970" w:type="dxa"/>
            <w:shd w:val="clear" w:color="auto" w:fill="CCFFCC"/>
            <w:vAlign w:val="center"/>
          </w:tcPr>
          <w:p w:rsidR="00760E3C" w:rsidRDefault="00760E3C">
            <w:pPr>
              <w:pStyle w:val="ad"/>
              <w:ind w:left="1440" w:hanging="480"/>
              <w:jc w:val="center"/>
              <w:rPr>
                <w:rFonts w:hint="eastAsia"/>
                <w:szCs w:val="24"/>
              </w:rPr>
            </w:pPr>
            <w:r>
              <w:rPr>
                <w:rFonts w:hint="eastAsia"/>
                <w:szCs w:val="24"/>
              </w:rPr>
              <w:t>服务器</w:t>
            </w:r>
          </w:p>
        </w:tc>
        <w:tc>
          <w:tcPr>
            <w:tcW w:w="2458" w:type="dxa"/>
            <w:shd w:val="clear" w:color="auto" w:fill="CCFFCC"/>
          </w:tcPr>
          <w:p w:rsidR="00760E3C" w:rsidRDefault="00760E3C">
            <w:pPr>
              <w:pStyle w:val="ad"/>
              <w:ind w:left="1440" w:hanging="480"/>
              <w:jc w:val="center"/>
              <w:rPr>
                <w:rFonts w:hint="eastAsia"/>
                <w:szCs w:val="24"/>
              </w:rPr>
            </w:pPr>
            <w:r>
              <w:rPr>
                <w:rFonts w:hint="eastAsia"/>
                <w:szCs w:val="24"/>
              </w:rPr>
              <w:t>类型</w:t>
            </w:r>
          </w:p>
        </w:tc>
        <w:tc>
          <w:tcPr>
            <w:tcW w:w="3518" w:type="dxa"/>
            <w:shd w:val="clear" w:color="auto" w:fill="CCFFCC"/>
          </w:tcPr>
          <w:p w:rsidR="00760E3C" w:rsidRDefault="00760E3C">
            <w:pPr>
              <w:pStyle w:val="ad"/>
              <w:ind w:left="1440" w:hanging="480"/>
              <w:jc w:val="center"/>
              <w:rPr>
                <w:rFonts w:hint="eastAsia"/>
                <w:szCs w:val="24"/>
              </w:rPr>
            </w:pPr>
            <w:r>
              <w:rPr>
                <w:rFonts w:hint="eastAsia"/>
                <w:szCs w:val="24"/>
              </w:rPr>
              <w:t>环境</w:t>
            </w:r>
          </w:p>
        </w:tc>
        <w:tc>
          <w:tcPr>
            <w:tcW w:w="1770" w:type="dxa"/>
            <w:shd w:val="clear" w:color="auto" w:fill="CCFFCC"/>
          </w:tcPr>
          <w:p w:rsidR="00760E3C" w:rsidRDefault="00760E3C">
            <w:pPr>
              <w:pStyle w:val="ad"/>
              <w:ind w:left="1440" w:hanging="480"/>
              <w:jc w:val="center"/>
              <w:rPr>
                <w:rFonts w:hint="eastAsia"/>
                <w:szCs w:val="24"/>
              </w:rPr>
            </w:pPr>
            <w:r>
              <w:rPr>
                <w:rFonts w:hint="eastAsia"/>
                <w:szCs w:val="24"/>
              </w:rPr>
              <w:t>备注</w:t>
            </w:r>
          </w:p>
        </w:tc>
      </w:tr>
      <w:tr w:rsidR="00760E3C">
        <w:tc>
          <w:tcPr>
            <w:tcW w:w="1970" w:type="dxa"/>
            <w:vMerge w:val="restart"/>
            <w:vAlign w:val="center"/>
          </w:tcPr>
          <w:p w:rsidR="00760E3C" w:rsidRDefault="00760E3C">
            <w:pPr>
              <w:pStyle w:val="ad"/>
              <w:ind w:left="0"/>
              <w:rPr>
                <w:szCs w:val="24"/>
              </w:rPr>
            </w:pPr>
            <w:r>
              <w:rPr>
                <w:rFonts w:hint="eastAsia"/>
                <w:szCs w:val="24"/>
              </w:rPr>
              <w:t>教学机管理服务</w:t>
            </w:r>
          </w:p>
        </w:tc>
        <w:tc>
          <w:tcPr>
            <w:tcW w:w="2458" w:type="dxa"/>
          </w:tcPr>
          <w:p w:rsidR="00760E3C" w:rsidRDefault="00760E3C">
            <w:pPr>
              <w:pStyle w:val="ad"/>
              <w:ind w:left="1440" w:hanging="480"/>
              <w:rPr>
                <w:rFonts w:hint="eastAsia"/>
                <w:szCs w:val="24"/>
              </w:rPr>
            </w:pPr>
            <w:r>
              <w:rPr>
                <w:rFonts w:hint="eastAsia"/>
                <w:szCs w:val="24"/>
              </w:rPr>
              <w:t>操作系统</w:t>
            </w:r>
          </w:p>
        </w:tc>
        <w:tc>
          <w:tcPr>
            <w:tcW w:w="3518" w:type="dxa"/>
          </w:tcPr>
          <w:p w:rsidR="00760E3C" w:rsidRDefault="00760E3C">
            <w:pPr>
              <w:pStyle w:val="ad"/>
              <w:ind w:left="1440" w:hanging="480"/>
              <w:rPr>
                <w:szCs w:val="24"/>
              </w:rPr>
            </w:pPr>
            <w:r>
              <w:rPr>
                <w:rFonts w:hint="eastAsia"/>
                <w:szCs w:val="24"/>
              </w:rPr>
              <w:t>Linux AS 4</w:t>
            </w:r>
          </w:p>
        </w:tc>
        <w:tc>
          <w:tcPr>
            <w:tcW w:w="1770" w:type="dxa"/>
          </w:tcPr>
          <w:p w:rsidR="00760E3C" w:rsidRDefault="00760E3C">
            <w:pPr>
              <w:pStyle w:val="ad"/>
              <w:ind w:left="1440" w:hanging="480"/>
              <w:rPr>
                <w:rFonts w:hint="eastAsia"/>
                <w:szCs w:val="24"/>
              </w:rPr>
            </w:pPr>
          </w:p>
        </w:tc>
      </w:tr>
      <w:tr w:rsidR="00760E3C">
        <w:tc>
          <w:tcPr>
            <w:tcW w:w="1970" w:type="dxa"/>
            <w:vMerge/>
            <w:vAlign w:val="center"/>
          </w:tcPr>
          <w:p w:rsidR="00760E3C" w:rsidRDefault="00760E3C">
            <w:pPr>
              <w:pStyle w:val="ad"/>
              <w:ind w:left="1440" w:hanging="480"/>
              <w:jc w:val="center"/>
              <w:rPr>
                <w:rFonts w:hint="eastAsia"/>
                <w:szCs w:val="24"/>
              </w:rPr>
            </w:pPr>
          </w:p>
        </w:tc>
        <w:tc>
          <w:tcPr>
            <w:tcW w:w="2458" w:type="dxa"/>
          </w:tcPr>
          <w:p w:rsidR="00760E3C" w:rsidRDefault="00760E3C">
            <w:pPr>
              <w:pStyle w:val="ad"/>
              <w:ind w:left="1440" w:hanging="480"/>
              <w:rPr>
                <w:rFonts w:hint="eastAsia"/>
                <w:szCs w:val="24"/>
              </w:rPr>
            </w:pPr>
            <w:r>
              <w:rPr>
                <w:rFonts w:hint="eastAsia"/>
                <w:szCs w:val="24"/>
              </w:rPr>
              <w:t>JAVA</w:t>
            </w:r>
            <w:r>
              <w:rPr>
                <w:rFonts w:hint="eastAsia"/>
                <w:szCs w:val="24"/>
              </w:rPr>
              <w:t>环境</w:t>
            </w:r>
          </w:p>
        </w:tc>
        <w:tc>
          <w:tcPr>
            <w:tcW w:w="3518" w:type="dxa"/>
          </w:tcPr>
          <w:p w:rsidR="00760E3C" w:rsidRDefault="00760E3C">
            <w:pPr>
              <w:pStyle w:val="ad"/>
              <w:ind w:left="1440" w:hanging="480"/>
              <w:rPr>
                <w:rFonts w:hint="eastAsia"/>
                <w:szCs w:val="24"/>
              </w:rPr>
            </w:pPr>
            <w:r>
              <w:t>jdk</w:t>
            </w:r>
            <w:smartTag w:uri="urn:schemas-microsoft-com:office:smarttags" w:element="chsdate">
              <w:smartTagPr>
                <w:attr w:name="IsROCDate" w:val="False"/>
                <w:attr w:name="IsLunarDate" w:val="False"/>
                <w:attr w:name="Day" w:val="30"/>
                <w:attr w:name="Month" w:val="12"/>
                <w:attr w:name="Year" w:val="1899"/>
              </w:smartTagPr>
              <w:r>
                <w:t>1.5.0</w:t>
              </w:r>
            </w:smartTag>
            <w:r>
              <w:t>_16</w:t>
            </w:r>
          </w:p>
        </w:tc>
        <w:tc>
          <w:tcPr>
            <w:tcW w:w="1770" w:type="dxa"/>
          </w:tcPr>
          <w:p w:rsidR="00760E3C" w:rsidRDefault="00760E3C">
            <w:pPr>
              <w:pStyle w:val="ad"/>
              <w:ind w:left="1440" w:hanging="480"/>
              <w:rPr>
                <w:rFonts w:hint="eastAsia"/>
                <w:szCs w:val="24"/>
              </w:rPr>
            </w:pPr>
          </w:p>
        </w:tc>
      </w:tr>
      <w:tr w:rsidR="00760E3C">
        <w:tc>
          <w:tcPr>
            <w:tcW w:w="1970" w:type="dxa"/>
            <w:vMerge/>
            <w:vAlign w:val="center"/>
          </w:tcPr>
          <w:p w:rsidR="00760E3C" w:rsidRDefault="00760E3C">
            <w:pPr>
              <w:pStyle w:val="ad"/>
              <w:ind w:left="1440" w:hanging="480"/>
              <w:jc w:val="center"/>
              <w:rPr>
                <w:rFonts w:hint="eastAsia"/>
                <w:szCs w:val="24"/>
              </w:rPr>
            </w:pPr>
          </w:p>
        </w:tc>
        <w:tc>
          <w:tcPr>
            <w:tcW w:w="2458" w:type="dxa"/>
          </w:tcPr>
          <w:p w:rsidR="00760E3C" w:rsidRDefault="00760E3C">
            <w:pPr>
              <w:pStyle w:val="ad"/>
              <w:ind w:left="1440" w:hanging="480"/>
              <w:rPr>
                <w:szCs w:val="24"/>
              </w:rPr>
            </w:pPr>
            <w:r>
              <w:rPr>
                <w:szCs w:val="24"/>
              </w:rPr>
              <w:t>W</w:t>
            </w:r>
            <w:r>
              <w:rPr>
                <w:rFonts w:hint="eastAsia"/>
                <w:szCs w:val="24"/>
              </w:rPr>
              <w:t>eb</w:t>
            </w:r>
            <w:r>
              <w:rPr>
                <w:rFonts w:hint="eastAsia"/>
                <w:szCs w:val="24"/>
              </w:rPr>
              <w:t>环境</w:t>
            </w:r>
          </w:p>
        </w:tc>
        <w:tc>
          <w:tcPr>
            <w:tcW w:w="3518" w:type="dxa"/>
          </w:tcPr>
          <w:p w:rsidR="00760E3C" w:rsidRDefault="00760E3C">
            <w:pPr>
              <w:pStyle w:val="ad"/>
              <w:ind w:left="1440" w:hanging="480"/>
            </w:pPr>
            <w:r>
              <w:rPr>
                <w:rFonts w:ascii="仿宋_GB2312" w:eastAsia="仿宋_GB2312" w:hAnsi="宋体" w:hint="eastAsia"/>
              </w:rPr>
              <w:t>JBOSS</w:t>
            </w:r>
            <w:smartTag w:uri="urn:schemas-microsoft-com:office:smarttags" w:element="chsdate">
              <w:smartTagPr>
                <w:attr w:name="IsROCDate" w:val="False"/>
                <w:attr w:name="IsLunarDate" w:val="False"/>
                <w:attr w:name="Day" w:val="30"/>
                <w:attr w:name="Month" w:val="12"/>
                <w:attr w:name="Year" w:val="1899"/>
              </w:smartTagPr>
              <w:r>
                <w:rPr>
                  <w:rFonts w:ascii="仿宋_GB2312" w:eastAsia="仿宋_GB2312" w:hAnsi="宋体" w:hint="eastAsia"/>
                </w:rPr>
                <w:t>4.3.0</w:t>
              </w:r>
            </w:smartTag>
            <w:r>
              <w:rPr>
                <w:rFonts w:ascii="仿宋_GB2312" w:eastAsia="仿宋_GB2312" w:hAnsi="宋体" w:hint="eastAsia"/>
              </w:rPr>
              <w:t xml:space="preserve"> FOR AS4.4</w:t>
            </w:r>
          </w:p>
        </w:tc>
        <w:tc>
          <w:tcPr>
            <w:tcW w:w="1770" w:type="dxa"/>
          </w:tcPr>
          <w:p w:rsidR="00760E3C" w:rsidRDefault="00760E3C">
            <w:pPr>
              <w:pStyle w:val="ad"/>
              <w:ind w:left="1440" w:hanging="480"/>
              <w:rPr>
                <w:rFonts w:hint="eastAsia"/>
                <w:szCs w:val="24"/>
              </w:rPr>
            </w:pPr>
          </w:p>
        </w:tc>
      </w:tr>
      <w:tr w:rsidR="00760E3C">
        <w:tc>
          <w:tcPr>
            <w:tcW w:w="1970" w:type="dxa"/>
            <w:vMerge/>
            <w:vAlign w:val="center"/>
          </w:tcPr>
          <w:p w:rsidR="00760E3C" w:rsidRDefault="00760E3C">
            <w:pPr>
              <w:pStyle w:val="ad"/>
              <w:ind w:left="1440" w:hanging="480"/>
              <w:jc w:val="center"/>
              <w:rPr>
                <w:rFonts w:hint="eastAsia"/>
                <w:szCs w:val="24"/>
              </w:rPr>
            </w:pPr>
          </w:p>
        </w:tc>
        <w:tc>
          <w:tcPr>
            <w:tcW w:w="2458" w:type="dxa"/>
          </w:tcPr>
          <w:p w:rsidR="00760E3C" w:rsidRDefault="00760E3C">
            <w:pPr>
              <w:pStyle w:val="ad"/>
              <w:ind w:left="1440" w:hanging="480"/>
              <w:rPr>
                <w:rFonts w:hint="eastAsia"/>
                <w:szCs w:val="24"/>
              </w:rPr>
            </w:pPr>
            <w:r>
              <w:rPr>
                <w:rFonts w:hint="eastAsia"/>
                <w:szCs w:val="24"/>
              </w:rPr>
              <w:t>应用软件</w:t>
            </w:r>
          </w:p>
        </w:tc>
        <w:tc>
          <w:tcPr>
            <w:tcW w:w="3518" w:type="dxa"/>
          </w:tcPr>
          <w:p w:rsidR="00760E3C" w:rsidRDefault="00760E3C">
            <w:pPr>
              <w:pStyle w:val="ad"/>
              <w:ind w:left="1440" w:hanging="480"/>
              <w:rPr>
                <w:rFonts w:hint="eastAsia"/>
              </w:rPr>
            </w:pPr>
            <w:r>
              <w:rPr>
                <w:rFonts w:ascii="仿宋_GB2312" w:eastAsia="仿宋_GB2312" w:hAnsi="宋体" w:hint="eastAsia"/>
                <w:bCs/>
              </w:rPr>
              <w:t>教学机管理服务</w:t>
            </w:r>
          </w:p>
        </w:tc>
        <w:tc>
          <w:tcPr>
            <w:tcW w:w="1770" w:type="dxa"/>
          </w:tcPr>
          <w:p w:rsidR="00760E3C" w:rsidRDefault="00760E3C">
            <w:pPr>
              <w:pStyle w:val="ad"/>
              <w:ind w:left="1440" w:hanging="480"/>
              <w:rPr>
                <w:rFonts w:hint="eastAsia"/>
                <w:szCs w:val="24"/>
              </w:rPr>
            </w:pPr>
          </w:p>
        </w:tc>
      </w:tr>
    </w:tbl>
    <w:p w:rsidR="00760E3C" w:rsidRDefault="00760E3C">
      <w:pPr>
        <w:pStyle w:val="ad"/>
        <w:ind w:left="0"/>
        <w:rPr>
          <w:rFonts w:hint="eastAsia"/>
          <w:szCs w:val="24"/>
        </w:rPr>
      </w:pPr>
    </w:p>
    <w:p w:rsidR="00760E3C" w:rsidRDefault="00760E3C">
      <w:pPr>
        <w:pStyle w:val="1"/>
        <w:tabs>
          <w:tab w:val="left" w:pos="432"/>
        </w:tabs>
        <w:ind w:right="240"/>
        <w:rPr>
          <w:rFonts w:hint="eastAsia"/>
        </w:rPr>
      </w:pPr>
      <w:bookmarkStart w:id="59" w:name="_Toc291855963"/>
      <w:r>
        <w:rPr>
          <w:rFonts w:hint="eastAsia"/>
        </w:rPr>
        <w:t>数据库</w:t>
      </w:r>
      <w:bookmarkEnd w:id="59"/>
    </w:p>
    <w:p w:rsidR="00760E3C" w:rsidRDefault="00760E3C">
      <w:pPr>
        <w:pStyle w:val="2"/>
        <w:widowControl w:val="0"/>
        <w:tabs>
          <w:tab w:val="clear" w:pos="576"/>
          <w:tab w:val="left" w:pos="432"/>
        </w:tabs>
        <w:adjustRightInd/>
        <w:spacing w:before="340" w:after="330" w:line="576" w:lineRule="auto"/>
        <w:ind w:left="425" w:rightChars="0" w:right="240" w:hanging="425"/>
        <w:jc w:val="both"/>
        <w:rPr>
          <w:rFonts w:hint="eastAsia"/>
          <w:sz w:val="32"/>
        </w:rPr>
      </w:pPr>
      <w:bookmarkStart w:id="60" w:name="_Toc260231942"/>
      <w:bookmarkStart w:id="61" w:name="_Toc260232277"/>
      <w:bookmarkStart w:id="62" w:name="_Toc291855964"/>
      <w:r>
        <w:rPr>
          <w:rFonts w:hint="eastAsia"/>
          <w:sz w:val="32"/>
        </w:rPr>
        <w:t>教学机管理系统数据表结构</w:t>
      </w:r>
      <w:bookmarkEnd w:id="60"/>
      <w:bookmarkEnd w:id="61"/>
      <w:bookmarkEnd w:id="62"/>
    </w:p>
    <w:p w:rsidR="00760E3C" w:rsidRDefault="00760E3C">
      <w:pPr>
        <w:pStyle w:val="3"/>
        <w:widowControl w:val="0"/>
        <w:tabs>
          <w:tab w:val="clear" w:pos="720"/>
        </w:tabs>
        <w:ind w:left="567" w:right="240" w:hanging="567"/>
      </w:pPr>
      <w:bookmarkStart w:id="63" w:name="_Toc291855965"/>
      <w:r>
        <w:rPr>
          <w:rFonts w:hint="eastAsia"/>
          <w:b w:val="0"/>
          <w:bCs/>
        </w:rPr>
        <w:t>(</w:t>
      </w:r>
      <w:bookmarkStart w:id="64" w:name="_Toc260232278"/>
      <w:bookmarkStart w:id="65" w:name="_Toc260231943"/>
      <w:r>
        <w:rPr>
          <w:rFonts w:hint="eastAsia"/>
          <w:b w:val="0"/>
          <w:bCs/>
        </w:rPr>
        <w:t>n</w:t>
      </w:r>
      <w:r>
        <w:rPr>
          <w:b w:val="0"/>
          <w:bCs/>
        </w:rPr>
        <w:t>einfo</w:t>
      </w:r>
      <w:bookmarkEnd w:id="64"/>
      <w:bookmarkEnd w:id="65"/>
      <w:r>
        <w:rPr>
          <w:rFonts w:hint="eastAsia"/>
          <w:b w:val="0"/>
          <w:bCs/>
        </w:rPr>
        <w:t>)教学机信息表</w:t>
      </w:r>
      <w:bookmarkEnd w:id="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w:t>
            </w:r>
            <w:r>
              <w:rPr>
                <w:rFonts w:hint="eastAsia"/>
              </w:rPr>
              <w:t>id</w:t>
            </w:r>
            <w:r>
              <w:rPr>
                <w:rFonts w:hint="eastAsia"/>
              </w:rPr>
              <w:t>，里边存储设备的</w:t>
            </w:r>
            <w:r>
              <w:rPr>
                <w:rFonts w:hint="eastAsia"/>
              </w:rPr>
              <w:t>mac</w:t>
            </w:r>
            <w:r>
              <w:rPr>
                <w:rFonts w:hint="eastAsia"/>
              </w:rPr>
              <w:t>地址</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number</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20</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设备编号，用户自己定义</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ip</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30</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设备</w:t>
            </w:r>
            <w:r>
              <w:rPr>
                <w:rFonts w:hint="eastAsia"/>
              </w:rPr>
              <w:t>ip</w:t>
            </w:r>
            <w:r>
              <w:rPr>
                <w:rFonts w:hint="eastAsia"/>
              </w:rPr>
              <w:t>，暂时不用</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buildcode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楼宇号</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roomnumber</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10</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门牌号</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classcode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16</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行政区域</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admininfo</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128</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管理员信息</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setuptime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日期</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设备安装时间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remark</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128</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设备备注信息</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groupcode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设备组别</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location</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128</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物理位置信息</w:t>
            </w:r>
          </w:p>
        </w:tc>
      </w:tr>
    </w:tbl>
    <w:p w:rsidR="00760E3C" w:rsidRDefault="00760E3C"/>
    <w:p w:rsidR="00760E3C" w:rsidRDefault="00760E3C">
      <w:pPr>
        <w:pStyle w:val="3"/>
        <w:widowControl w:val="0"/>
        <w:tabs>
          <w:tab w:val="clear" w:pos="720"/>
        </w:tabs>
        <w:ind w:left="567" w:right="240" w:hanging="567"/>
      </w:pPr>
      <w:bookmarkStart w:id="66" w:name="_Toc291855966"/>
      <w:r>
        <w:rPr>
          <w:rFonts w:hint="eastAsia"/>
          <w:b w:val="0"/>
          <w:bCs/>
        </w:rPr>
        <w:t>(time</w:t>
      </w:r>
      <w:r>
        <w:rPr>
          <w:b w:val="0"/>
          <w:bCs/>
        </w:rPr>
        <w:t>segment</w:t>
      </w:r>
      <w:r>
        <w:rPr>
          <w:rFonts w:hint="eastAsia"/>
          <w:b w:val="0"/>
          <w:bCs/>
        </w:rPr>
        <w:t>info)开放时间表</w:t>
      </w:r>
      <w:bookmarkEnd w:id="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neid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b/>
                <w:bCs/>
              </w:rPr>
              <w:t>time</w:t>
            </w:r>
            <w:r>
              <w:rPr>
                <w:bCs/>
              </w:rPr>
              <w:t>segment</w:t>
            </w:r>
            <w:r>
              <w:rPr>
                <w:rFonts w:hint="eastAsia"/>
                <w:bCs/>
              </w:rPr>
              <w:t>_id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时间段分类</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settype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1</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color w:val="000000"/>
                <w:szCs w:val="21"/>
              </w:rPr>
              <w:t>设置类型：</w:t>
            </w:r>
            <w:r>
              <w:rPr>
                <w:rFonts w:hint="eastAsia"/>
                <w:color w:val="000000"/>
                <w:szCs w:val="21"/>
              </w:rPr>
              <w:t>1</w:t>
            </w:r>
            <w:r>
              <w:rPr>
                <w:rFonts w:hint="eastAsia"/>
                <w:color w:val="000000"/>
                <w:szCs w:val="21"/>
              </w:rPr>
              <w:t>统一、</w:t>
            </w:r>
            <w:r>
              <w:rPr>
                <w:rFonts w:hint="eastAsia"/>
                <w:color w:val="000000"/>
                <w:szCs w:val="21"/>
              </w:rPr>
              <w:t>2</w:t>
            </w:r>
            <w:r>
              <w:rPr>
                <w:rFonts w:hint="eastAsia"/>
                <w:color w:val="000000"/>
                <w:szCs w:val="21"/>
              </w:rPr>
              <w:t>特殊</w:t>
            </w:r>
          </w:p>
        </w:tc>
      </w:tr>
    </w:tbl>
    <w:p w:rsidR="00760E3C" w:rsidRDefault="00760E3C"/>
    <w:p w:rsidR="00760E3C" w:rsidRDefault="00760E3C">
      <w:pPr>
        <w:pStyle w:val="3"/>
        <w:widowControl w:val="0"/>
        <w:tabs>
          <w:tab w:val="clear" w:pos="720"/>
        </w:tabs>
        <w:ind w:left="567" w:right="240" w:hanging="567"/>
      </w:pPr>
      <w:bookmarkStart w:id="67" w:name="_Toc291855967"/>
      <w:r>
        <w:rPr>
          <w:rFonts w:hint="eastAsia"/>
          <w:b w:val="0"/>
          <w:bCs/>
        </w:rPr>
        <w:t>(time</w:t>
      </w:r>
      <w:r>
        <w:rPr>
          <w:b w:val="0"/>
          <w:bCs/>
        </w:rPr>
        <w:t>segment</w:t>
      </w:r>
      <w:r>
        <w:rPr>
          <w:rFonts w:hint="eastAsia"/>
          <w:b w:val="0"/>
          <w:bCs/>
        </w:rPr>
        <w:t>type)时间段设置表</w:t>
      </w:r>
      <w:bookmarkEnd w:id="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color</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10</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色块</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b/>
                <w:bCs/>
              </w:rPr>
              <w:t>createdate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日期</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添加时间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settype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1</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color w:val="000000"/>
                <w:szCs w:val="21"/>
              </w:rPr>
              <w:t>类型：</w:t>
            </w:r>
            <w:r>
              <w:rPr>
                <w:rFonts w:hint="eastAsia"/>
                <w:color w:val="000000"/>
                <w:szCs w:val="21"/>
              </w:rPr>
              <w:t>1</w:t>
            </w:r>
            <w:r>
              <w:rPr>
                <w:rFonts w:hint="eastAsia"/>
                <w:color w:val="000000"/>
                <w:szCs w:val="21"/>
              </w:rPr>
              <w:t>统一</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vchar1</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p>
        </w:tc>
      </w:tr>
    </w:tbl>
    <w:p w:rsidR="00760E3C" w:rsidRDefault="00760E3C"/>
    <w:p w:rsidR="00760E3C" w:rsidRDefault="00760E3C">
      <w:pPr>
        <w:pStyle w:val="3"/>
        <w:widowControl w:val="0"/>
        <w:tabs>
          <w:tab w:val="clear" w:pos="720"/>
        </w:tabs>
        <w:ind w:left="567" w:right="240" w:hanging="567"/>
      </w:pPr>
      <w:bookmarkStart w:id="68" w:name="_Toc291855968"/>
      <w:r>
        <w:rPr>
          <w:rFonts w:hint="eastAsia"/>
          <w:b w:val="0"/>
          <w:bCs/>
        </w:rPr>
        <w:t>(time</w:t>
      </w:r>
      <w:r>
        <w:rPr>
          <w:b w:val="0"/>
          <w:bCs/>
        </w:rPr>
        <w:t>segment</w:t>
      </w:r>
      <w:r>
        <w:rPr>
          <w:rFonts w:hint="eastAsia"/>
          <w:b w:val="0"/>
          <w:bCs/>
        </w:rPr>
        <w:t>typelist)时间段明细表</w:t>
      </w:r>
      <w:bookmarkEnd w:id="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startdate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日期</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起始时间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b/>
                <w:bCs/>
              </w:rPr>
              <w:t>enddate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日期</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结束时间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b/>
                <w:bCs/>
              </w:rPr>
              <w:t>time</w:t>
            </w:r>
            <w:r>
              <w:rPr>
                <w:bCs/>
              </w:rPr>
              <w:t>segment</w:t>
            </w:r>
            <w:r>
              <w:rPr>
                <w:rFonts w:hint="eastAsia"/>
                <w:b/>
                <w:bCs/>
              </w:rPr>
              <w:t>typeid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color w:val="000000"/>
                <w:szCs w:val="21"/>
              </w:rPr>
              <w:t>对应时间段类型</w:t>
            </w:r>
            <w:r>
              <w:rPr>
                <w:rFonts w:hint="eastAsia"/>
                <w:color w:val="000000"/>
                <w:szCs w:val="21"/>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vchar1</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p>
        </w:tc>
      </w:tr>
    </w:tbl>
    <w:p w:rsidR="00760E3C" w:rsidRDefault="00760E3C">
      <w:pPr>
        <w:pStyle w:val="3"/>
        <w:widowControl w:val="0"/>
        <w:tabs>
          <w:tab w:val="clear" w:pos="720"/>
        </w:tabs>
        <w:ind w:left="567" w:right="240" w:hanging="567"/>
      </w:pPr>
      <w:bookmarkStart w:id="69" w:name="_Toc291855969"/>
      <w:r>
        <w:rPr>
          <w:rFonts w:hint="eastAsia"/>
          <w:b w:val="0"/>
          <w:bCs/>
        </w:rPr>
        <w:t>(configinfolist)信息配置明细表，neid和</w:t>
      </w:r>
      <w:r>
        <w:rPr>
          <w:rFonts w:hint="eastAsia"/>
        </w:rPr>
        <w:t>infotype为联合主键</w:t>
      </w:r>
      <w:bookmarkEnd w:id="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neid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infotype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信息分类</w:t>
            </w:r>
            <w:r>
              <w:rPr>
                <w:rFonts w:hint="eastAsia"/>
              </w:rPr>
              <w:t>id</w:t>
            </w:r>
            <w:r>
              <w:rPr>
                <w:rFonts w:hint="eastAsia"/>
              </w:rPr>
              <w:t>，对应</w:t>
            </w:r>
            <w:r>
              <w:rPr>
                <w:rFonts w:hint="eastAsia"/>
              </w:rPr>
              <w:t>basicinfo</w:t>
            </w:r>
            <w:r>
              <w:rPr>
                <w:rFonts w:hint="eastAsia"/>
              </w:rPr>
              <w:t>中的配置</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operation</w:t>
            </w: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32</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操作</w:t>
            </w:r>
            <w:r>
              <w:rPr>
                <w:rFonts w:hint="eastAsia"/>
              </w:rPr>
              <w:t>id</w:t>
            </w:r>
            <w:r>
              <w:rPr>
                <w:rFonts w:hint="eastAsia"/>
              </w:rPr>
              <w:t>，记录每次更改信息的标记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b/>
                <w:bCs/>
              </w:rPr>
              <w:t>configstate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字符（</w:t>
            </w:r>
            <w:r>
              <w:rPr>
                <w:rFonts w:hint="eastAsia"/>
              </w:rPr>
              <w:t>1</w:t>
            </w:r>
            <w:r>
              <w:rPr>
                <w:rFonts w:hint="eastAsia"/>
              </w:rP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color w:val="000000"/>
                <w:szCs w:val="21"/>
              </w:rPr>
              <w:t>1</w:t>
            </w:r>
            <w:r>
              <w:rPr>
                <w:rFonts w:hint="eastAsia"/>
                <w:color w:val="000000"/>
                <w:szCs w:val="21"/>
              </w:rPr>
              <w:t>未下发</w:t>
            </w:r>
            <w:r>
              <w:rPr>
                <w:rFonts w:hint="eastAsia"/>
                <w:color w:val="000000"/>
                <w:szCs w:val="21"/>
              </w:rPr>
              <w:t xml:space="preserve"> 2</w:t>
            </w:r>
            <w:r>
              <w:rPr>
                <w:rFonts w:hint="eastAsia"/>
                <w:color w:val="000000"/>
                <w:szCs w:val="21"/>
              </w:rPr>
              <w:t>成功</w:t>
            </w:r>
            <w:r>
              <w:rPr>
                <w:rFonts w:hint="eastAsia"/>
                <w:color w:val="000000"/>
                <w:szCs w:val="21"/>
              </w:rPr>
              <w:t xml:space="preserve">  3</w:t>
            </w:r>
            <w:r>
              <w:rPr>
                <w:rFonts w:hint="eastAsia"/>
                <w:color w:val="000000"/>
                <w:szCs w:val="21"/>
              </w:rPr>
              <w:t>失败</w:t>
            </w:r>
          </w:p>
        </w:tc>
      </w:tr>
    </w:tbl>
    <w:p w:rsidR="00760E3C" w:rsidRDefault="00760E3C">
      <w:pPr>
        <w:pStyle w:val="3"/>
        <w:widowControl w:val="0"/>
        <w:tabs>
          <w:tab w:val="clear" w:pos="720"/>
        </w:tabs>
        <w:ind w:left="567" w:right="240" w:hanging="567"/>
      </w:pPr>
      <w:bookmarkStart w:id="70" w:name="_Toc291855970"/>
      <w:r>
        <w:rPr>
          <w:rFonts w:hint="eastAsia"/>
          <w:b w:val="0"/>
          <w:bCs/>
        </w:rPr>
        <w:t>(basicinfo)参数配置表</w:t>
      </w:r>
      <w:bookmarkEnd w:id="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配置</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配置项名称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value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varchar(200)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配置项目值</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b/>
                <w:bCs/>
              </w:rPr>
              <w:t>type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varchar(20)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配置项目类型</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b/>
                <w:bCs/>
              </w:rPr>
            </w:pPr>
            <w:r>
              <w:rPr>
                <w:rFonts w:hint="eastAsia"/>
                <w:b/>
                <w:bCs/>
              </w:rPr>
              <w:t>tag</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rPr>
              <w:t>配置标签</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b/>
                <w:bCs/>
              </w:rPr>
            </w:pPr>
            <w:r>
              <w:rPr>
                <w:b/>
                <w:bCs/>
              </w:rPr>
              <w:t>isalive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是否可用</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b/>
                <w:bCs/>
              </w:rPr>
            </w:pPr>
            <w:r>
              <w:rPr>
                <w:b/>
                <w:bCs/>
              </w:rPr>
              <w:t>vchar1</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b/>
                <w:bCs/>
              </w:rPr>
            </w:pPr>
            <w:r>
              <w:rPr>
                <w:b/>
                <w:bCs/>
              </w:rPr>
              <w:t>vchar3</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varchar(60)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p>
        </w:tc>
      </w:tr>
    </w:tbl>
    <w:p w:rsidR="00760E3C" w:rsidRDefault="00760E3C"/>
    <w:p w:rsidR="00760E3C" w:rsidRDefault="00760E3C">
      <w:pPr>
        <w:pStyle w:val="3"/>
        <w:widowControl w:val="0"/>
        <w:tabs>
          <w:tab w:val="clear" w:pos="720"/>
        </w:tabs>
        <w:ind w:left="567" w:right="240" w:hanging="567"/>
        <w:rPr>
          <w:rFonts w:hint="eastAsia"/>
        </w:rPr>
      </w:pPr>
      <w:bookmarkStart w:id="71" w:name="_Toc291855971"/>
      <w:r>
        <w:rPr>
          <w:rFonts w:hint="eastAsia"/>
        </w:rPr>
        <w:t>(p</w:t>
      </w:r>
      <w:r>
        <w:t>reventlist</w:t>
      </w:r>
      <w:r>
        <w:rPr>
          <w:rFonts w:hint="eastAsia"/>
        </w:rPr>
        <w:t>_app)应用程序黑名单</w:t>
      </w:r>
      <w:bookmarkEnd w:id="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appname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00)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进程名称</w:t>
            </w:r>
          </w:p>
        </w:tc>
      </w:tr>
    </w:tbl>
    <w:p w:rsidR="00760E3C" w:rsidRDefault="00760E3C">
      <w:pPr>
        <w:pStyle w:val="a0"/>
        <w:rPr>
          <w:rFonts w:hint="eastAsia"/>
        </w:rPr>
      </w:pPr>
    </w:p>
    <w:p w:rsidR="00760E3C" w:rsidRDefault="00760E3C">
      <w:pPr>
        <w:pStyle w:val="3"/>
        <w:widowControl w:val="0"/>
        <w:tabs>
          <w:tab w:val="clear" w:pos="720"/>
        </w:tabs>
        <w:ind w:left="567" w:right="240" w:hanging="567"/>
        <w:rPr>
          <w:rFonts w:hint="eastAsia"/>
        </w:rPr>
      </w:pPr>
      <w:bookmarkStart w:id="72" w:name="_Toc291855972"/>
      <w:r>
        <w:rPr>
          <w:rFonts w:hint="eastAsia"/>
        </w:rPr>
        <w:t>(</w:t>
      </w:r>
      <w:r>
        <w:t>allow</w:t>
      </w:r>
      <w:r>
        <w:rPr>
          <w:rFonts w:hint="eastAsia"/>
        </w:rPr>
        <w:t>list_url)网站浏览白名单</w:t>
      </w:r>
      <w:bookmarkEnd w:id="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url</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00)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网址</w:t>
            </w:r>
          </w:p>
        </w:tc>
      </w:tr>
    </w:tbl>
    <w:p w:rsidR="00760E3C" w:rsidRDefault="00760E3C">
      <w:pPr>
        <w:pStyle w:val="a0"/>
        <w:rPr>
          <w:rFonts w:hint="eastAsia"/>
        </w:rPr>
      </w:pPr>
    </w:p>
    <w:p w:rsidR="00760E3C" w:rsidRDefault="00760E3C">
      <w:pPr>
        <w:pStyle w:val="3"/>
        <w:widowControl w:val="0"/>
        <w:tabs>
          <w:tab w:val="clear" w:pos="720"/>
        </w:tabs>
        <w:ind w:left="567" w:right="240" w:hanging="567"/>
        <w:rPr>
          <w:rFonts w:hint="eastAsia"/>
        </w:rPr>
      </w:pPr>
      <w:bookmarkStart w:id="73" w:name="_Toc291855973"/>
      <w:r>
        <w:rPr>
          <w:rFonts w:hint="eastAsia"/>
        </w:rPr>
        <w:t>(p</w:t>
      </w:r>
      <w:r>
        <w:t>reventlist</w:t>
      </w:r>
      <w:r>
        <w:rPr>
          <w:rFonts w:hint="eastAsia"/>
        </w:rPr>
        <w:t>_url) 网站浏览黑名单</w:t>
      </w:r>
      <w:bookmarkEnd w:id="73"/>
    </w:p>
    <w:p w:rsidR="00760E3C" w:rsidRDefault="00760E3C">
      <w:pPr>
        <w:tabs>
          <w:tab w:val="left" w:pos="2370"/>
        </w:tabs>
        <w:rPr>
          <w:rFonts w:hint="eastAsi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url</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00)</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网址</w:t>
            </w:r>
          </w:p>
        </w:tc>
      </w:tr>
    </w:tbl>
    <w:p w:rsidR="00760E3C" w:rsidRDefault="00760E3C">
      <w:pPr>
        <w:pStyle w:val="a0"/>
        <w:rPr>
          <w:rFonts w:hint="eastAsia"/>
        </w:rPr>
      </w:pPr>
    </w:p>
    <w:p w:rsidR="00760E3C" w:rsidRDefault="00760E3C">
      <w:pPr>
        <w:pStyle w:val="3"/>
        <w:widowControl w:val="0"/>
        <w:tabs>
          <w:tab w:val="clear" w:pos="720"/>
        </w:tabs>
        <w:ind w:left="567" w:right="240" w:hanging="567"/>
        <w:rPr>
          <w:rFonts w:hint="eastAsia"/>
        </w:rPr>
      </w:pPr>
      <w:bookmarkStart w:id="74" w:name="_Toc291855974"/>
      <w:r>
        <w:rPr>
          <w:rFonts w:hint="eastAsia"/>
        </w:rPr>
        <w:t>(messagelist)发送消息明细表</w:t>
      </w:r>
      <w:bookmarkEnd w:id="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title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标题</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content</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00</w:t>
            </w:r>
            <w:r>
              <w:rPr>
                <w:rFonts w:hint="eastAsia"/>
              </w:rPr>
              <w:t>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内容</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showtype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消息展示方式</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subtyep</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发送方式</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subdate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发送时间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subuser</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发送人的</w:t>
            </w:r>
            <w:r>
              <w:rPr>
                <w:rFonts w:hint="eastAsia"/>
              </w:rPr>
              <w:t>id</w:t>
            </w:r>
          </w:p>
        </w:tc>
      </w:tr>
    </w:tbl>
    <w:p w:rsidR="00760E3C" w:rsidRDefault="00760E3C">
      <w:pPr>
        <w:pStyle w:val="a0"/>
        <w:rPr>
          <w:rFonts w:hint="eastAsia"/>
        </w:rPr>
      </w:pPr>
    </w:p>
    <w:p w:rsidR="00760E3C" w:rsidRDefault="00760E3C">
      <w:pPr>
        <w:pStyle w:val="a0"/>
        <w:rPr>
          <w:rFonts w:hint="eastAsia"/>
        </w:rPr>
      </w:pPr>
    </w:p>
    <w:p w:rsidR="00760E3C" w:rsidRDefault="00760E3C">
      <w:pPr>
        <w:pStyle w:val="3"/>
        <w:widowControl w:val="0"/>
        <w:tabs>
          <w:tab w:val="clear" w:pos="720"/>
        </w:tabs>
        <w:ind w:left="567" w:right="240" w:hanging="567"/>
        <w:rPr>
          <w:rFonts w:hint="eastAsia"/>
        </w:rPr>
      </w:pPr>
      <w:bookmarkStart w:id="75" w:name="_Toc291855975"/>
      <w:r>
        <w:rPr>
          <w:rFonts w:hint="eastAsia"/>
        </w:rPr>
        <w:t>(messagelist_detail)发送消息明细表，消息id和设备id联合主键</w:t>
      </w:r>
      <w:bookmarkEnd w:id="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message</w:t>
            </w: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消息</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neid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设备</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result</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0</w:t>
            </w:r>
            <w:r>
              <w:rPr>
                <w:rFonts w:hint="eastAsia"/>
              </w:rPr>
              <w:t>失败</w:t>
            </w:r>
            <w:r>
              <w:rPr>
                <w:rFonts w:hint="eastAsia"/>
              </w:rPr>
              <w:t>1</w:t>
            </w:r>
            <w:r>
              <w:rPr>
                <w:rFonts w:hint="eastAsia"/>
              </w:rPr>
              <w:t>成功</w:t>
            </w:r>
          </w:p>
        </w:tc>
      </w:tr>
    </w:tbl>
    <w:p w:rsidR="00760E3C" w:rsidRDefault="00760E3C">
      <w:pPr>
        <w:pStyle w:val="3"/>
        <w:widowControl w:val="0"/>
        <w:tabs>
          <w:tab w:val="clear" w:pos="720"/>
        </w:tabs>
        <w:ind w:left="567" w:right="240" w:hanging="567"/>
        <w:rPr>
          <w:rFonts w:hint="eastAsia"/>
        </w:rPr>
      </w:pPr>
      <w:bookmarkStart w:id="76" w:name="_Toc291855976"/>
      <w:r>
        <w:rPr>
          <w:rFonts w:hint="eastAsia"/>
        </w:rPr>
        <w:t>(</w:t>
      </w:r>
      <w:r>
        <w:t>dicttype</w:t>
      </w:r>
      <w:r>
        <w:rPr>
          <w:rFonts w:hint="eastAsia"/>
        </w:rPr>
        <w:t>)用户配置分类表</w:t>
      </w:r>
      <w:bookmarkEnd w:id="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typecode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分类代码</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typename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varchar(64)</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分类名称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remark</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256</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备注信息</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typesort</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int(11)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排序，默认为</w:t>
            </w:r>
            <w:r>
              <w:rPr>
                <w:rFonts w:hint="eastAsia"/>
              </w:rPr>
              <w:t>0</w:t>
            </w:r>
          </w:p>
        </w:tc>
      </w:tr>
    </w:tbl>
    <w:p w:rsidR="00760E3C" w:rsidRDefault="00760E3C">
      <w:pPr>
        <w:pStyle w:val="a0"/>
        <w:rPr>
          <w:rFonts w:hint="eastAsia"/>
        </w:rPr>
      </w:pPr>
    </w:p>
    <w:p w:rsidR="00760E3C" w:rsidRDefault="00760E3C">
      <w:pPr>
        <w:pStyle w:val="3"/>
        <w:widowControl w:val="0"/>
        <w:tabs>
          <w:tab w:val="clear" w:pos="720"/>
        </w:tabs>
        <w:ind w:left="567" w:right="240" w:hanging="567"/>
        <w:rPr>
          <w:rFonts w:hint="eastAsia"/>
        </w:rPr>
      </w:pPr>
      <w:bookmarkStart w:id="77" w:name="_Toc291855977"/>
      <w:r>
        <w:rPr>
          <w:rFonts w:hint="eastAsia"/>
        </w:rPr>
        <w:t>(</w:t>
      </w:r>
      <w:r>
        <w:t>dictinfo</w:t>
      </w:r>
      <w:r>
        <w:rPr>
          <w:rFonts w:hint="eastAsia"/>
        </w:rPr>
        <w:t>)用户配置信息表</w:t>
      </w:r>
      <w:bookmarkEnd w:id="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dictcode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配置代码</w:t>
            </w:r>
            <w:r>
              <w:rPr>
                <w:rFonts w:hint="eastAsia"/>
              </w:rPr>
              <w:t>(</w:t>
            </w:r>
            <w:r>
              <w:rPr>
                <w:rFonts w:hint="eastAsia"/>
              </w:rPr>
              <w:t>目前不用</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typecode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配置分类代码对应</w:t>
            </w:r>
            <w:r>
              <w:t>dicttype</w:t>
            </w:r>
            <w:r>
              <w:rPr>
                <w:rFonts w:hint="eastAsia"/>
              </w:rPr>
              <w:t>的</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info</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varchar(64)</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配置信息</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remark</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varchar(256)</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备注信息</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updatetime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修改时间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dictsort</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int(11)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排序</w:t>
            </w:r>
          </w:p>
        </w:tc>
      </w:tr>
    </w:tbl>
    <w:p w:rsidR="00760E3C" w:rsidRDefault="00760E3C">
      <w:pPr>
        <w:pStyle w:val="3"/>
        <w:widowControl w:val="0"/>
        <w:tabs>
          <w:tab w:val="clear" w:pos="720"/>
        </w:tabs>
        <w:ind w:left="567" w:right="240" w:hanging="567"/>
        <w:rPr>
          <w:rFonts w:hint="eastAsia"/>
        </w:rPr>
      </w:pPr>
      <w:bookmarkStart w:id="78" w:name="_Toc291855978"/>
      <w:r>
        <w:rPr>
          <w:rFonts w:hint="eastAsia"/>
        </w:rPr>
        <w:t>(ip_</w:t>
      </w:r>
      <w:r>
        <w:t>segment</w:t>
      </w:r>
      <w:r>
        <w:rPr>
          <w:rFonts w:hint="eastAsia"/>
        </w:rPr>
        <w:t>)学校ip段表</w:t>
      </w:r>
      <w:bookmarkEnd w:id="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varchar(128)</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学校</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start</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15</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起始段</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end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15</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结束段</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79" w:name="_Toc291855979"/>
      <w:r>
        <w:rPr>
          <w:rFonts w:hint="eastAsia"/>
        </w:rPr>
        <w:t>(</w:t>
      </w:r>
      <w:r>
        <w:t>AREA</w:t>
      </w:r>
      <w:r>
        <w:rPr>
          <w:rFonts w:hint="eastAsia"/>
        </w:rPr>
        <w:t>)学校行政单位表</w:t>
      </w:r>
      <w:bookmarkEnd w:id="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varchar(128)</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区域</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AREACODE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varchar(128)</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区域代码</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AREANAME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varchar(128)</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区域名称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AREALEVEL</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区域等级，</w:t>
            </w:r>
            <w:r>
              <w:rPr>
                <w:rFonts w:hint="eastAsia"/>
              </w:rPr>
              <w:t>1</w:t>
            </w:r>
            <w:r>
              <w:rPr>
                <w:rFonts w:hint="eastAsia"/>
              </w:rPr>
              <w:t>：学校</w:t>
            </w:r>
            <w:r>
              <w:rPr>
                <w:rFonts w:hint="eastAsia"/>
              </w:rPr>
              <w:t xml:space="preserve">  2</w:t>
            </w:r>
            <w:r>
              <w:rPr>
                <w:rFonts w:hint="eastAsia"/>
              </w:rPr>
              <w:t>：年级</w:t>
            </w:r>
            <w:r>
              <w:rPr>
                <w:rFonts w:hint="eastAsia"/>
              </w:rPr>
              <w:t xml:space="preserve">  3</w:t>
            </w:r>
            <w:r>
              <w:rPr>
                <w:rFonts w:hint="eastAsia"/>
              </w:rPr>
              <w:t>：班级</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AREAFULLNAME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varchar(2</w:t>
            </w:r>
            <w:r>
              <w:rPr>
                <w:rFonts w:hint="eastAsia"/>
              </w:rPr>
              <w:t>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区域全称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PARENTID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varchar(128)</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父区域</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SHORTNAME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32</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区域缩写</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ISLOCK</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默认为</w:t>
            </w:r>
            <w:r>
              <w:rPr>
                <w:rFonts w:hint="eastAsia"/>
              </w:rPr>
              <w:t>0(</w:t>
            </w:r>
            <w:r>
              <w:rPr>
                <w:rFonts w:hint="eastAsia"/>
              </w:rPr>
              <w:t>暂时不用</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ISMANAGER</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默认为</w:t>
            </w:r>
            <w:r>
              <w:rPr>
                <w:rFonts w:hint="eastAsia"/>
              </w:rPr>
              <w:t>0 (</w:t>
            </w:r>
            <w:r>
              <w:rPr>
                <w:rFonts w:hint="eastAsia"/>
              </w:rPr>
              <w:t>暂时不用</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ISCENTER</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默认为</w:t>
            </w:r>
            <w:r>
              <w:rPr>
                <w:rFonts w:hint="eastAsia"/>
              </w:rPr>
              <w:t>0 (</w:t>
            </w:r>
            <w:r>
              <w:rPr>
                <w:rFonts w:hint="eastAsia"/>
              </w:rPr>
              <w:t>暂时不用</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t>orderid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int</w:t>
            </w:r>
            <w:r>
              <w:t>(</w:t>
            </w:r>
            <w:r>
              <w:rPr>
                <w:rFonts w:hint="eastAsia"/>
              </w:rPr>
              <w:t>3</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区域序号</w:t>
            </w:r>
            <w:r>
              <w:rPr>
                <w:rFonts w:hint="eastAsia"/>
              </w:rPr>
              <w:t>,</w:t>
            </w:r>
            <w:r>
              <w:rPr>
                <w:rFonts w:hint="eastAsia"/>
              </w:rPr>
              <w:t>用于显示排序</w:t>
            </w:r>
          </w:p>
        </w:tc>
      </w:tr>
    </w:tbl>
    <w:p w:rsidR="00760E3C" w:rsidRDefault="00760E3C">
      <w:pPr>
        <w:pStyle w:val="a0"/>
        <w:rPr>
          <w:rFonts w:hint="eastAsia"/>
        </w:rPr>
      </w:pPr>
    </w:p>
    <w:p w:rsidR="00760E3C" w:rsidRDefault="00760E3C">
      <w:pPr>
        <w:pStyle w:val="a0"/>
        <w:rPr>
          <w:rFonts w:hint="eastAsia"/>
        </w:rPr>
      </w:pPr>
    </w:p>
    <w:p w:rsidR="00760E3C" w:rsidRDefault="00760E3C">
      <w:pPr>
        <w:pStyle w:val="3"/>
        <w:widowControl w:val="0"/>
        <w:tabs>
          <w:tab w:val="clear" w:pos="720"/>
        </w:tabs>
        <w:ind w:left="567" w:right="240" w:hanging="567"/>
        <w:rPr>
          <w:rFonts w:hint="eastAsia"/>
        </w:rPr>
      </w:pPr>
      <w:bookmarkStart w:id="80" w:name="_Toc291855980"/>
      <w:r>
        <w:rPr>
          <w:rFonts w:hint="eastAsia"/>
        </w:rPr>
        <w:t>以下各表与网管系统相同</w:t>
      </w:r>
      <w:bookmarkEnd w:id="80"/>
    </w:p>
    <w:p w:rsidR="00760E3C" w:rsidRDefault="00760E3C">
      <w:pPr>
        <w:pStyle w:val="a0"/>
        <w:rPr>
          <w:rFonts w:hint="eastAsia"/>
        </w:rPr>
      </w:pPr>
      <w:r>
        <w:t>Indexnavigation</w:t>
      </w:r>
    </w:p>
    <w:p w:rsidR="00760E3C" w:rsidRDefault="00760E3C">
      <w:pPr>
        <w:pStyle w:val="a0"/>
        <w:rPr>
          <w:rFonts w:hint="eastAsia"/>
        </w:rPr>
      </w:pPr>
      <w:r>
        <w:t>Syslog</w:t>
      </w:r>
    </w:p>
    <w:p w:rsidR="00760E3C" w:rsidRDefault="00760E3C">
      <w:pPr>
        <w:pStyle w:val="a0"/>
        <w:rPr>
          <w:rFonts w:hint="eastAsia"/>
        </w:rPr>
      </w:pPr>
      <w:r>
        <w:rPr>
          <w:rFonts w:hint="eastAsia"/>
        </w:rPr>
        <w:t>c</w:t>
      </w:r>
      <w:r>
        <w:t>enteruser</w:t>
      </w:r>
    </w:p>
    <w:p w:rsidR="00760E3C" w:rsidRDefault="00760E3C">
      <w:pPr>
        <w:pStyle w:val="a0"/>
        <w:rPr>
          <w:rFonts w:hint="eastAsia"/>
        </w:rPr>
      </w:pPr>
      <w:r>
        <w:rPr>
          <w:rFonts w:hint="eastAsia"/>
        </w:rPr>
        <w:t>u</w:t>
      </w:r>
      <w:r>
        <w:t>ser</w:t>
      </w:r>
    </w:p>
    <w:p w:rsidR="00760E3C" w:rsidRDefault="00760E3C">
      <w:pPr>
        <w:pStyle w:val="a0"/>
        <w:rPr>
          <w:rFonts w:hint="eastAsia"/>
        </w:rPr>
      </w:pPr>
      <w:r>
        <w:t>userarea</w:t>
      </w:r>
    </w:p>
    <w:p w:rsidR="00760E3C" w:rsidRDefault="00760E3C">
      <w:pPr>
        <w:pStyle w:val="3"/>
        <w:widowControl w:val="0"/>
        <w:tabs>
          <w:tab w:val="clear" w:pos="720"/>
        </w:tabs>
        <w:ind w:left="567" w:right="240" w:hanging="567"/>
        <w:rPr>
          <w:rFonts w:hint="eastAsia"/>
        </w:rPr>
      </w:pPr>
      <w:bookmarkStart w:id="81" w:name="_Toc291855981"/>
      <w:r>
        <w:rPr>
          <w:rFonts w:hint="eastAsia"/>
        </w:rPr>
        <w:t>（softinfo软件信息表）</w:t>
      </w:r>
      <w:bookmarkEnd w:id="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title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软件名称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content</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500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软件介绍</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sftype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软件包类型：</w:t>
            </w:r>
            <w:r>
              <w:rPr>
                <w:rFonts w:hint="eastAsia"/>
              </w:rPr>
              <w:t>1:</w:t>
            </w:r>
            <w:r>
              <w:rPr>
                <w:rFonts w:hint="eastAsia"/>
              </w:rPr>
              <w:t>目录，</w:t>
            </w:r>
            <w:r>
              <w:rPr>
                <w:rFonts w:hint="eastAsia"/>
              </w:rPr>
              <w:t>2</w:t>
            </w:r>
            <w:r>
              <w:rPr>
                <w:rFonts w:hint="eastAsia"/>
              </w:rPr>
              <w:t>：文件</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sfname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软件包名称</w:t>
            </w:r>
            <w:r>
              <w:rPr>
                <w:rFonts w:hint="eastAsia"/>
              </w:rPr>
              <w:t>(</w:t>
            </w:r>
            <w:r>
              <w:rPr>
                <w:rFonts w:hint="eastAsia"/>
                <w:color w:val="000000"/>
                <w:szCs w:val="21"/>
              </w:rPr>
              <w:t>目录名或文件名</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sfsize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int</w:t>
            </w:r>
            <w:r>
              <w:t>(</w:t>
            </w:r>
            <w:r>
              <w:rPr>
                <w:rFonts w:hint="eastAsia"/>
              </w:rPr>
              <w:t>20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软件包大小</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addtime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添加时间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upstate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上传状态</w:t>
            </w:r>
            <w:r>
              <w:rPr>
                <w:rFonts w:hint="eastAsia"/>
                <w:color w:val="000000"/>
                <w:szCs w:val="21"/>
              </w:rPr>
              <w:t>(1</w:t>
            </w:r>
            <w:r>
              <w:rPr>
                <w:rFonts w:hint="eastAsia"/>
                <w:color w:val="000000"/>
                <w:szCs w:val="21"/>
              </w:rPr>
              <w:t>：成功，</w:t>
            </w:r>
            <w:r>
              <w:rPr>
                <w:rFonts w:hint="eastAsia"/>
                <w:color w:val="000000"/>
                <w:szCs w:val="21"/>
              </w:rPr>
              <w:t>2</w:t>
            </w:r>
            <w:r>
              <w:rPr>
                <w:rFonts w:hint="eastAsia"/>
                <w:color w:val="000000"/>
                <w:szCs w:val="21"/>
              </w:rPr>
              <w:t>：失败，</w:t>
            </w:r>
            <w:r>
              <w:rPr>
                <w:rFonts w:hint="eastAsia"/>
                <w:color w:val="000000"/>
                <w:szCs w:val="21"/>
              </w:rPr>
              <w:t>0</w:t>
            </w:r>
            <w:r>
              <w:rPr>
                <w:rFonts w:hint="eastAsia"/>
                <w:color w:val="000000"/>
                <w:szCs w:val="21"/>
              </w:rPr>
              <w:t>：未上传</w:t>
            </w:r>
            <w:r>
              <w:rPr>
                <w:rFonts w:hint="eastAsia"/>
                <w:color w:val="000000"/>
                <w:szCs w:val="21"/>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linkstate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快捷方式设置状态</w:t>
            </w:r>
            <w:r>
              <w:rPr>
                <w:rFonts w:hint="eastAsia"/>
                <w:color w:val="000000"/>
                <w:szCs w:val="21"/>
              </w:rPr>
              <w:t>(1</w:t>
            </w:r>
            <w:r>
              <w:rPr>
                <w:rFonts w:hint="eastAsia"/>
                <w:color w:val="000000"/>
                <w:szCs w:val="21"/>
              </w:rPr>
              <w:t>：成功，</w:t>
            </w:r>
            <w:r>
              <w:rPr>
                <w:rFonts w:hint="eastAsia"/>
                <w:color w:val="000000"/>
                <w:szCs w:val="21"/>
              </w:rPr>
              <w:t>0</w:t>
            </w:r>
            <w:r>
              <w:rPr>
                <w:rFonts w:hint="eastAsia"/>
                <w:color w:val="000000"/>
                <w:szCs w:val="21"/>
              </w:rPr>
              <w:t>：失败</w:t>
            </w:r>
            <w:r>
              <w:rPr>
                <w:rFonts w:hint="eastAsia"/>
                <w:color w:val="000000"/>
                <w:szCs w:val="21"/>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setupstate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安装状态</w:t>
            </w:r>
            <w:r>
              <w:rPr>
                <w:rFonts w:hint="eastAsia"/>
                <w:color w:val="000000"/>
                <w:szCs w:val="21"/>
              </w:rPr>
              <w:t>(0</w:t>
            </w:r>
            <w:r>
              <w:rPr>
                <w:rFonts w:hint="eastAsia"/>
                <w:color w:val="000000"/>
                <w:szCs w:val="21"/>
              </w:rPr>
              <w:t>：未安装，</w:t>
            </w:r>
            <w:r>
              <w:rPr>
                <w:rFonts w:hint="eastAsia"/>
                <w:color w:val="000000"/>
                <w:szCs w:val="21"/>
              </w:rPr>
              <w:t>1</w:t>
            </w:r>
            <w:r>
              <w:rPr>
                <w:rFonts w:hint="eastAsia"/>
                <w:color w:val="000000"/>
                <w:szCs w:val="21"/>
              </w:rPr>
              <w:t>：已安装</w:t>
            </w:r>
            <w:r>
              <w:rPr>
                <w:rFonts w:hint="eastAsia"/>
                <w:color w:val="000000"/>
                <w:szCs w:val="21"/>
              </w:rPr>
              <w:t>2</w:t>
            </w:r>
            <w:r>
              <w:rPr>
                <w:rFonts w:hint="eastAsia"/>
                <w:color w:val="000000"/>
                <w:szCs w:val="21"/>
              </w:rPr>
              <w:t>：已卸载</w:t>
            </w:r>
            <w:r>
              <w:rPr>
                <w:rFonts w:hint="eastAsia"/>
                <w:color w:val="000000"/>
                <w:szCs w:val="21"/>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adderrorinfo</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50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添加失败原因</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学校</w:t>
            </w:r>
            <w:r>
              <w:rPr>
                <w:rFonts w:hint="eastAsia"/>
                <w:color w:val="000000"/>
                <w:szCs w:val="21"/>
              </w:rPr>
              <w:t>id</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82" w:name="_Toc291855982"/>
      <w:r>
        <w:rPr>
          <w:rFonts w:hint="eastAsia"/>
        </w:rPr>
        <w:t>（softlink软件快捷方式）</w:t>
      </w:r>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softid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32</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软件</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linkname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50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快捷方式名称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linkpath</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200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可执行文件路径</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83" w:name="_Toc291855983"/>
      <w:r>
        <w:rPr>
          <w:rFonts w:hint="eastAsia"/>
        </w:rPr>
        <w:t>（softsetuplist软件安装明细）</w:t>
      </w:r>
      <w:bookmarkEnd w:id="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id  (</w:t>
            </w:r>
            <w:r>
              <w:rPr>
                <w:rFonts w:hint="eastAsia"/>
              </w:rPr>
              <w:t>与</w:t>
            </w:r>
            <w:r>
              <w:rPr>
                <w:rFonts w:hint="eastAsia"/>
              </w:rPr>
              <w:t>softid</w:t>
            </w:r>
            <w:r>
              <w:rPr>
                <w:rFonts w:hint="eastAsia"/>
              </w:rPr>
              <w:t>为联合主键</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softid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32</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软件</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setupdate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安装时间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setupstate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状态</w:t>
            </w:r>
            <w:r>
              <w:rPr>
                <w:rFonts w:hint="eastAsia"/>
                <w:color w:val="000000"/>
                <w:szCs w:val="21"/>
              </w:rPr>
              <w:t>(1</w:t>
            </w:r>
            <w:r>
              <w:rPr>
                <w:rFonts w:hint="eastAsia"/>
                <w:color w:val="000000"/>
                <w:szCs w:val="21"/>
              </w:rPr>
              <w:t>未安装，</w:t>
            </w:r>
            <w:r>
              <w:rPr>
                <w:rFonts w:hint="eastAsia"/>
                <w:color w:val="000000"/>
                <w:szCs w:val="21"/>
              </w:rPr>
              <w:t>2</w:t>
            </w:r>
            <w:r>
              <w:rPr>
                <w:rFonts w:hint="eastAsia"/>
                <w:color w:val="000000"/>
                <w:szCs w:val="21"/>
              </w:rPr>
              <w:t>安装成功，</w:t>
            </w:r>
            <w:r>
              <w:rPr>
                <w:rFonts w:hint="eastAsia"/>
                <w:color w:val="000000"/>
                <w:szCs w:val="21"/>
              </w:rPr>
              <w:t>3</w:t>
            </w:r>
            <w:r>
              <w:rPr>
                <w:rFonts w:hint="eastAsia"/>
                <w:color w:val="000000"/>
                <w:szCs w:val="21"/>
              </w:rPr>
              <w:t>安装失败，</w:t>
            </w:r>
            <w:r>
              <w:rPr>
                <w:rFonts w:hint="eastAsia"/>
                <w:color w:val="000000"/>
                <w:szCs w:val="21"/>
              </w:rPr>
              <w:t>4</w:t>
            </w:r>
            <w:r>
              <w:rPr>
                <w:rFonts w:hint="eastAsia"/>
                <w:color w:val="000000"/>
                <w:szCs w:val="21"/>
              </w:rPr>
              <w:t>卸载成功，</w:t>
            </w:r>
            <w:r>
              <w:rPr>
                <w:rFonts w:hint="eastAsia"/>
                <w:color w:val="000000"/>
                <w:szCs w:val="21"/>
              </w:rPr>
              <w:t>5</w:t>
            </w:r>
            <w:r>
              <w:rPr>
                <w:rFonts w:hint="eastAsia"/>
                <w:color w:val="000000"/>
                <w:szCs w:val="21"/>
              </w:rPr>
              <w:t>卸载失败</w:t>
            </w:r>
            <w:r>
              <w:rPr>
                <w:rFonts w:hint="eastAsia"/>
                <w:color w:val="000000"/>
                <w:szCs w:val="21"/>
              </w:rPr>
              <w:t>)</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r>
        <w:rPr>
          <w:rFonts w:hint="eastAsia"/>
        </w:rPr>
        <w:t>ghostinfo镜像包信息表）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镜像包</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ghostname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50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ghostpath</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200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rPr>
              <w:t>镜像包地址</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ghostsize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int</w:t>
            </w:r>
            <w:r>
              <w:t>(</w:t>
            </w:r>
            <w:r>
              <w:rPr>
                <w:rFonts w:hint="eastAsia"/>
              </w:rPr>
              <w:t>20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镜像包</w:t>
            </w:r>
            <w:r>
              <w:rPr>
                <w:rFonts w:hint="eastAsia"/>
                <w:color w:val="000000"/>
                <w:szCs w:val="21"/>
              </w:rPr>
              <w:t>大小</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addtime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添加时间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addstate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上传状态</w:t>
            </w:r>
            <w:r>
              <w:rPr>
                <w:rFonts w:hint="eastAsia"/>
                <w:color w:val="000000"/>
                <w:szCs w:val="21"/>
              </w:rPr>
              <w:t>(0</w:t>
            </w:r>
            <w:r>
              <w:rPr>
                <w:rFonts w:hint="eastAsia"/>
                <w:color w:val="000000"/>
                <w:szCs w:val="21"/>
              </w:rPr>
              <w:t>未上传、</w:t>
            </w:r>
            <w:r>
              <w:rPr>
                <w:rFonts w:hint="eastAsia"/>
                <w:color w:val="000000"/>
                <w:szCs w:val="21"/>
              </w:rPr>
              <w:t>1</w:t>
            </w:r>
            <w:r>
              <w:rPr>
                <w:rFonts w:hint="eastAsia"/>
                <w:color w:val="000000"/>
                <w:szCs w:val="21"/>
              </w:rPr>
              <w:t>上传失败、</w:t>
            </w:r>
            <w:r>
              <w:rPr>
                <w:rFonts w:hint="eastAsia"/>
                <w:color w:val="000000"/>
                <w:szCs w:val="21"/>
              </w:rPr>
              <w:t>2</w:t>
            </w:r>
            <w:r>
              <w:rPr>
                <w:rFonts w:hint="eastAsia"/>
                <w:color w:val="000000"/>
                <w:szCs w:val="21"/>
              </w:rPr>
              <w:t>上传成功</w:t>
            </w:r>
            <w:r>
              <w:rPr>
                <w:rFonts w:hint="eastAsia"/>
                <w:color w:val="000000"/>
                <w:szCs w:val="21"/>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adderrorinfo</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50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上传失败原因</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84" w:name="_Toc291855985"/>
      <w:r>
        <w:rPr>
          <w:rFonts w:hint="eastAsia"/>
        </w:rPr>
        <w:t>（ghostjob系统恢复任务）</w:t>
      </w:r>
      <w:bookmarkEnd w:id="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任务</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学校</w:t>
            </w:r>
            <w:r>
              <w:rPr>
                <w:rFonts w:hint="eastAsia"/>
                <w:color w:val="000000"/>
                <w:szCs w:val="21"/>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ghostdate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添加时间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ghostid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100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镜像包</w:t>
            </w:r>
            <w:r>
              <w:rPr>
                <w:rFonts w:hint="eastAsia"/>
                <w:color w:val="000000"/>
                <w:szCs w:val="21"/>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ghoststate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暂时不用</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85" w:name="_Toc291855986"/>
      <w:r>
        <w:rPr>
          <w:rFonts w:hint="eastAsia"/>
        </w:rPr>
        <w:t>（ghostjoblist系统恢复明细）</w:t>
      </w:r>
      <w:bookmarkEnd w:id="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id  (</w:t>
            </w:r>
            <w:r>
              <w:rPr>
                <w:rFonts w:hint="eastAsia"/>
              </w:rPr>
              <w:t>与</w:t>
            </w:r>
            <w:r>
              <w:rPr>
                <w:rFonts w:hint="eastAsia"/>
              </w:rPr>
              <w:t>ghostjobid</w:t>
            </w:r>
            <w:r>
              <w:rPr>
                <w:rFonts w:hint="eastAsia"/>
              </w:rPr>
              <w:t>为联合主键</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ghostjobid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32</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系统恢复任务</w:t>
            </w:r>
            <w:r>
              <w:rPr>
                <w:rFonts w:hint="eastAsia"/>
              </w:rPr>
              <w:t>id</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jobdate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w:t>
            </w:r>
            <w:r>
              <w:rPr>
                <w:rFonts w:hint="eastAsia"/>
              </w:rPr>
              <w:t>har(1)</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状态</w:t>
            </w:r>
            <w:r>
              <w:rPr>
                <w:rFonts w:hint="eastAsia"/>
                <w:color w:val="000000"/>
                <w:szCs w:val="21"/>
              </w:rPr>
              <w:t>(0</w:t>
            </w:r>
            <w:r>
              <w:rPr>
                <w:rFonts w:hint="eastAsia"/>
                <w:color w:val="000000"/>
                <w:szCs w:val="21"/>
              </w:rPr>
              <w:t>、未执行、</w:t>
            </w:r>
            <w:r>
              <w:rPr>
                <w:rFonts w:hint="eastAsia"/>
                <w:color w:val="000000"/>
                <w:szCs w:val="21"/>
              </w:rPr>
              <w:t>1</w:t>
            </w:r>
            <w:r>
              <w:rPr>
                <w:rFonts w:hint="eastAsia"/>
                <w:color w:val="000000"/>
                <w:szCs w:val="21"/>
              </w:rPr>
              <w:t>：成功</w:t>
            </w:r>
            <w:r>
              <w:rPr>
                <w:rFonts w:hint="eastAsia"/>
                <w:color w:val="000000"/>
                <w:szCs w:val="21"/>
              </w:rPr>
              <w:t>, 2</w:t>
            </w:r>
            <w:r>
              <w:rPr>
                <w:rFonts w:hint="eastAsia"/>
                <w:color w:val="000000"/>
                <w:szCs w:val="21"/>
              </w:rPr>
              <w:t>：失败、</w:t>
            </w:r>
            <w:r>
              <w:rPr>
                <w:rFonts w:hint="eastAsia"/>
                <w:color w:val="000000"/>
                <w:szCs w:val="21"/>
              </w:rPr>
              <w:t>3</w:t>
            </w:r>
            <w:r>
              <w:rPr>
                <w:rFonts w:hint="eastAsia"/>
                <w:color w:val="000000"/>
                <w:szCs w:val="21"/>
              </w:rPr>
              <w:t>：正在执行</w:t>
            </w:r>
            <w:r>
              <w:rPr>
                <w:rFonts w:hint="eastAsia"/>
                <w:color w:val="000000"/>
                <w:szCs w:val="21"/>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errmsg</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varchar(64)</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否</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失败原因</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starttime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否</w:t>
            </w:r>
          </w:p>
        </w:tc>
        <w:tc>
          <w:tcPr>
            <w:tcW w:w="3780" w:type="dxa"/>
            <w:tcBorders>
              <w:top w:val="single" w:sz="4" w:space="0" w:color="auto"/>
              <w:left w:val="single" w:sz="4" w:space="0" w:color="auto"/>
              <w:bottom w:val="single" w:sz="4" w:space="0" w:color="auto"/>
              <w:right w:val="single" w:sz="4" w:space="0" w:color="auto"/>
            </w:tcBorders>
          </w:tcPr>
          <w:p w:rsidR="00760E3C" w:rsidRDefault="00FA6427">
            <w:pPr>
              <w:rPr>
                <w:rFonts w:hint="eastAsia"/>
                <w:color w:val="000000"/>
                <w:szCs w:val="21"/>
              </w:rPr>
            </w:pPr>
            <w:r>
              <w:rPr>
                <w:rFonts w:hint="eastAsia"/>
                <w:color w:val="000000"/>
                <w:szCs w:val="21"/>
              </w:rPr>
              <w:t>教学机</w:t>
            </w:r>
            <w:r w:rsidR="00760E3C">
              <w:rPr>
                <w:rFonts w:hint="eastAsia"/>
                <w:color w:val="000000"/>
                <w:szCs w:val="21"/>
              </w:rPr>
              <w:t>开始执行恢复的时间</w:t>
            </w:r>
          </w:p>
        </w:tc>
      </w:tr>
      <w:tr w:rsidR="00FA6427">
        <w:trPr>
          <w:trHeight w:val="525"/>
        </w:trPr>
        <w:tc>
          <w:tcPr>
            <w:tcW w:w="2340" w:type="dxa"/>
            <w:tcBorders>
              <w:top w:val="single" w:sz="4" w:space="0" w:color="auto"/>
              <w:left w:val="single" w:sz="4" w:space="0" w:color="auto"/>
              <w:bottom w:val="single" w:sz="4" w:space="0" w:color="auto"/>
              <w:right w:val="single" w:sz="4" w:space="0" w:color="auto"/>
            </w:tcBorders>
          </w:tcPr>
          <w:p w:rsidR="00FA6427" w:rsidRDefault="00FA6427">
            <w:pPr>
              <w:rPr>
                <w:rFonts w:hint="eastAsia"/>
              </w:rPr>
            </w:pPr>
            <w:r>
              <w:rPr>
                <w:rFonts w:hint="eastAsia"/>
              </w:rPr>
              <w:t>exectime</w:t>
            </w:r>
          </w:p>
        </w:tc>
        <w:tc>
          <w:tcPr>
            <w:tcW w:w="1620" w:type="dxa"/>
            <w:tcBorders>
              <w:top w:val="single" w:sz="4" w:space="0" w:color="auto"/>
              <w:left w:val="single" w:sz="4" w:space="0" w:color="auto"/>
              <w:bottom w:val="single" w:sz="4" w:space="0" w:color="auto"/>
              <w:right w:val="single" w:sz="4" w:space="0" w:color="auto"/>
            </w:tcBorders>
          </w:tcPr>
          <w:p w:rsidR="00FA6427" w:rsidRDefault="00FA6427">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FA6427" w:rsidRDefault="00FA6427">
            <w:pPr>
              <w:rPr>
                <w:rFonts w:hint="eastAsia"/>
              </w:rPr>
            </w:pPr>
            <w:r>
              <w:rPr>
                <w:rFonts w:hint="eastAsia"/>
              </w:rPr>
              <w:t>否</w:t>
            </w:r>
          </w:p>
        </w:tc>
        <w:tc>
          <w:tcPr>
            <w:tcW w:w="3780" w:type="dxa"/>
            <w:tcBorders>
              <w:top w:val="single" w:sz="4" w:space="0" w:color="auto"/>
              <w:left w:val="single" w:sz="4" w:space="0" w:color="auto"/>
              <w:bottom w:val="single" w:sz="4" w:space="0" w:color="auto"/>
              <w:right w:val="single" w:sz="4" w:space="0" w:color="auto"/>
            </w:tcBorders>
          </w:tcPr>
          <w:p w:rsidR="00FA6427" w:rsidRDefault="00FA6427">
            <w:pPr>
              <w:rPr>
                <w:rFonts w:hint="eastAsia"/>
                <w:color w:val="000000"/>
                <w:szCs w:val="21"/>
              </w:rPr>
            </w:pPr>
            <w:r>
              <w:rPr>
                <w:rFonts w:hint="eastAsia"/>
                <w:color w:val="000000"/>
                <w:szCs w:val="21"/>
              </w:rPr>
              <w:t>用户在页面上开始执行的时间</w:t>
            </w:r>
          </w:p>
        </w:tc>
      </w:tr>
    </w:tbl>
    <w:p w:rsidR="00760E3C" w:rsidRDefault="00760E3C">
      <w:pPr>
        <w:pStyle w:val="a0"/>
        <w:ind w:firstLine="0"/>
        <w:rPr>
          <w:rFonts w:hint="eastAsia"/>
        </w:rPr>
      </w:pPr>
    </w:p>
    <w:p w:rsidR="00760E3C" w:rsidRDefault="00760E3C">
      <w:pPr>
        <w:pStyle w:val="a0"/>
        <w:ind w:firstLine="0"/>
        <w:rPr>
          <w:rFonts w:hint="eastAsia"/>
        </w:rPr>
      </w:pPr>
    </w:p>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86" w:name="_Toc291855987"/>
      <w:r>
        <w:rPr>
          <w:rFonts w:hint="eastAsia"/>
        </w:rPr>
        <w:t>（stbontime教学机使用时长）</w:t>
      </w:r>
      <w:bookmarkEnd w:id="86"/>
    </w:p>
    <w:p w:rsidR="00760E3C" w:rsidRDefault="00760E3C">
      <w:pPr>
        <w:pStyle w:val="a0"/>
        <w:ind w:firstLine="0"/>
        <w:rPr>
          <w:rFonts w:hint="eastAsia"/>
        </w:rPr>
      </w:pPr>
      <w:r>
        <w:rPr>
          <w:rFonts w:hint="eastAsia"/>
        </w:rPr>
        <w:t>每年一个数据库</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班级</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学校</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colldate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采集时间</w:t>
            </w:r>
            <w:r>
              <w:rPr>
                <w:rFonts w:hint="eastAsia"/>
              </w:rPr>
              <w:t>(</w:t>
            </w:r>
            <w:r>
              <w:rPr>
                <w:rFonts w:hint="eastAsia"/>
              </w:rPr>
              <w:t>到天</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O</w:t>
            </w:r>
            <w:r>
              <w:rPr>
                <w:rFonts w:hint="eastAsia"/>
              </w:rPr>
              <w:t>pentime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开机时间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closetime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关机时间</w:t>
            </w:r>
          </w:p>
        </w:tc>
      </w:tr>
    </w:tbl>
    <w:p w:rsidR="00760E3C" w:rsidRDefault="00760E3C">
      <w:pPr>
        <w:pStyle w:val="3"/>
        <w:widowControl w:val="0"/>
        <w:tabs>
          <w:tab w:val="clear" w:pos="720"/>
        </w:tabs>
        <w:ind w:left="567" w:right="240" w:hanging="567"/>
        <w:rPr>
          <w:rFonts w:hint="eastAsia"/>
        </w:rPr>
      </w:pPr>
      <w:bookmarkStart w:id="87" w:name="_Toc291855988"/>
      <w:r>
        <w:rPr>
          <w:rFonts w:hint="eastAsia"/>
        </w:rPr>
        <w:t>（</w:t>
      </w:r>
      <w:r>
        <w:t>process</w:t>
      </w:r>
      <w:r>
        <w:rPr>
          <w:rFonts w:hint="eastAsia"/>
        </w:rPr>
        <w:t>ontime</w:t>
      </w:r>
      <w:r>
        <w:rPr>
          <w:rFonts w:hint="eastAsia"/>
          <w:color w:val="000000"/>
          <w:szCs w:val="21"/>
        </w:rPr>
        <w:t>应用程序在线时长</w:t>
      </w:r>
      <w:r>
        <w:rPr>
          <w:rFonts w:hint="eastAsia"/>
        </w:rPr>
        <w:t>）</w:t>
      </w:r>
      <w:bookmarkEnd w:id="87"/>
    </w:p>
    <w:p w:rsidR="00760E3C" w:rsidRDefault="00760E3C">
      <w:pPr>
        <w:pStyle w:val="a0"/>
        <w:ind w:firstLine="0"/>
        <w:rPr>
          <w:rFonts w:hint="eastAsia"/>
        </w:rPr>
      </w:pPr>
      <w:r>
        <w:rPr>
          <w:rFonts w:hint="eastAsia"/>
        </w:rPr>
        <w:t>每年一个数据库</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班级</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学校</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process</w:t>
            </w:r>
            <w:r>
              <w:rPr>
                <w:rFonts w:hint="eastAsia"/>
              </w:rPr>
              <w:t>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20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进程名称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colldate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采集时间</w:t>
            </w:r>
            <w:r>
              <w:rPr>
                <w:rFonts w:hint="eastAsia"/>
              </w:rPr>
              <w:t>(</w:t>
            </w:r>
            <w:r>
              <w:rPr>
                <w:rFonts w:hint="eastAsia"/>
              </w:rPr>
              <w:t>到天</w:t>
            </w:r>
            <w:r>
              <w:rPr>
                <w:rFonts w:hint="eastAsia"/>
              </w:rPr>
              <w:t>)</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O</w:t>
            </w:r>
            <w:r>
              <w:rPr>
                <w:rFonts w:hint="eastAsia"/>
              </w:rPr>
              <w:t>pentime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启动时间</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closetime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退出时间</w:t>
            </w:r>
          </w:p>
        </w:tc>
      </w:tr>
    </w:tbl>
    <w:p w:rsidR="00760E3C" w:rsidRDefault="00760E3C">
      <w:pPr>
        <w:pStyle w:val="a0"/>
        <w:ind w:firstLine="0"/>
        <w:rPr>
          <w:rFonts w:hint="eastAsia"/>
        </w:rPr>
      </w:pPr>
    </w:p>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88" w:name="_Toc291855989"/>
      <w:r>
        <w:rPr>
          <w:rFonts w:hint="eastAsia"/>
        </w:rPr>
        <w:t>（cpuinfo</w:t>
      </w:r>
      <w:r>
        <w:rPr>
          <w:rFonts w:hint="eastAsia"/>
          <w:color w:val="000000"/>
          <w:szCs w:val="21"/>
        </w:rPr>
        <w:t>采集cpu利用率</w:t>
      </w:r>
      <w:r>
        <w:rPr>
          <w:rFonts w:hint="eastAsia"/>
        </w:rPr>
        <w:t>）</w:t>
      </w:r>
      <w:bookmarkEnd w:id="88"/>
    </w:p>
    <w:p w:rsidR="00760E3C" w:rsidRDefault="00760E3C">
      <w:pPr>
        <w:pStyle w:val="a0"/>
        <w:ind w:firstLine="0"/>
        <w:rPr>
          <w:rFonts w:hint="eastAsia"/>
        </w:rPr>
      </w:pPr>
      <w:r>
        <w:rPr>
          <w:rFonts w:hint="eastAsia"/>
        </w:rPr>
        <w:t>每年一个数据库</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班级</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学校</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datevalue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C</w:t>
            </w:r>
            <w:r>
              <w:rPr>
                <w:rFonts w:hint="eastAsia"/>
              </w:rPr>
              <w:t>pu</w:t>
            </w:r>
            <w:r>
              <w:rPr>
                <w:rFonts w:hint="eastAsia"/>
              </w:rPr>
              <w:t>利用率</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colldate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采集时间点</w:t>
            </w:r>
            <w:r>
              <w:rPr>
                <w:rFonts w:hint="eastAsia"/>
              </w:rPr>
              <w:t>(</w:t>
            </w:r>
            <w:r>
              <w:rPr>
                <w:rFonts w:hint="eastAsia"/>
              </w:rPr>
              <w:t>精确到秒</w:t>
            </w:r>
            <w:r>
              <w:rPr>
                <w:rFonts w:hint="eastAsia"/>
              </w:rPr>
              <w:t>)</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89" w:name="_Toc291855990"/>
      <w:r>
        <w:rPr>
          <w:rFonts w:hint="eastAsia"/>
        </w:rPr>
        <w:t>（</w:t>
      </w:r>
      <w:r>
        <w:t>Memory</w:t>
      </w:r>
      <w:r>
        <w:rPr>
          <w:rFonts w:hint="eastAsia"/>
        </w:rPr>
        <w:t>info采</w:t>
      </w:r>
      <w:r>
        <w:rPr>
          <w:rFonts w:hint="eastAsia"/>
          <w:color w:val="000000"/>
          <w:szCs w:val="21"/>
        </w:rPr>
        <w:t>集内存利用率</w:t>
      </w:r>
      <w:r>
        <w:rPr>
          <w:rFonts w:hint="eastAsia"/>
        </w:rPr>
        <w:t>）</w:t>
      </w:r>
      <w:bookmarkEnd w:id="89"/>
    </w:p>
    <w:p w:rsidR="00760E3C" w:rsidRDefault="00760E3C">
      <w:pPr>
        <w:pStyle w:val="a0"/>
        <w:ind w:firstLine="0"/>
        <w:rPr>
          <w:rFonts w:hint="eastAsia"/>
        </w:rPr>
      </w:pPr>
      <w:r>
        <w:rPr>
          <w:rFonts w:hint="eastAsia"/>
        </w:rPr>
        <w:t>每年一个数据库</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班级</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学校</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datevalue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内存利用率</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colldate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采集时间点</w:t>
            </w:r>
            <w:r>
              <w:rPr>
                <w:rFonts w:hint="eastAsia"/>
              </w:rPr>
              <w:t>(</w:t>
            </w:r>
            <w:r>
              <w:rPr>
                <w:rFonts w:hint="eastAsia"/>
              </w:rPr>
              <w:t>精确到秒</w:t>
            </w:r>
            <w:r>
              <w:rPr>
                <w:rFonts w:hint="eastAsia"/>
              </w:rPr>
              <w:t>)</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90" w:name="_Toc291855991"/>
      <w:r>
        <w:rPr>
          <w:rFonts w:hint="eastAsia"/>
        </w:rPr>
        <w:t>（netinfo采</w:t>
      </w:r>
      <w:r>
        <w:rPr>
          <w:rFonts w:hint="eastAsia"/>
          <w:color w:val="000000"/>
          <w:szCs w:val="21"/>
        </w:rPr>
        <w:t>集网络利用率</w:t>
      </w:r>
      <w:r>
        <w:rPr>
          <w:rFonts w:hint="eastAsia"/>
        </w:rPr>
        <w:t>）</w:t>
      </w:r>
      <w:bookmarkEnd w:id="90"/>
    </w:p>
    <w:p w:rsidR="00760E3C" w:rsidRDefault="00760E3C">
      <w:pPr>
        <w:pStyle w:val="a0"/>
        <w:ind w:firstLine="0"/>
        <w:rPr>
          <w:rFonts w:hint="eastAsia"/>
        </w:rPr>
      </w:pPr>
      <w:r>
        <w:rPr>
          <w:rFonts w:hint="eastAsia"/>
        </w:rPr>
        <w:t>每年一个数据库</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班级</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学校</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datevalue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网络利用率</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colldate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采集时间点</w:t>
            </w:r>
            <w:r>
              <w:rPr>
                <w:rFonts w:hint="eastAsia"/>
              </w:rPr>
              <w:t>(</w:t>
            </w:r>
            <w:r>
              <w:rPr>
                <w:rFonts w:hint="eastAsia"/>
              </w:rPr>
              <w:t>精确到秒</w:t>
            </w:r>
            <w:r>
              <w:rPr>
                <w:rFonts w:hint="eastAsia"/>
              </w:rPr>
              <w:t>)</w:t>
            </w:r>
          </w:p>
        </w:tc>
      </w:tr>
    </w:tbl>
    <w:p w:rsidR="00760E3C" w:rsidRDefault="00760E3C">
      <w:pPr>
        <w:pStyle w:val="a0"/>
        <w:ind w:firstLine="0"/>
        <w:rPr>
          <w:rFonts w:hint="eastAsia"/>
        </w:rPr>
      </w:pPr>
    </w:p>
    <w:p w:rsidR="00760E3C" w:rsidRDefault="00760E3C">
      <w:pPr>
        <w:pStyle w:val="3"/>
        <w:widowControl w:val="0"/>
        <w:tabs>
          <w:tab w:val="clear" w:pos="720"/>
        </w:tabs>
        <w:ind w:left="567" w:right="240" w:hanging="567"/>
        <w:rPr>
          <w:rFonts w:hint="eastAsia"/>
        </w:rPr>
      </w:pPr>
      <w:bookmarkStart w:id="91" w:name="_Toc291855992"/>
      <w:r>
        <w:rPr>
          <w:rFonts w:hint="eastAsia"/>
        </w:rPr>
        <w:t>（diskinfo采</w:t>
      </w:r>
      <w:r>
        <w:rPr>
          <w:rFonts w:hint="eastAsia"/>
          <w:color w:val="000000"/>
          <w:szCs w:val="21"/>
        </w:rPr>
        <w:t>集磁盘空间利用率</w:t>
      </w:r>
      <w:r>
        <w:rPr>
          <w:rFonts w:hint="eastAsia"/>
        </w:rPr>
        <w:t>）</w:t>
      </w:r>
      <w:bookmarkEnd w:id="91"/>
    </w:p>
    <w:p w:rsidR="00760E3C" w:rsidRDefault="00760E3C">
      <w:pPr>
        <w:pStyle w:val="a0"/>
        <w:ind w:firstLine="0"/>
        <w:rPr>
          <w:rFonts w:hint="eastAsia"/>
        </w:rPr>
      </w:pPr>
      <w:r>
        <w:rPr>
          <w:rFonts w:hint="eastAsia"/>
        </w:rPr>
        <w:t>每年一个数据库</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620"/>
        <w:gridCol w:w="1260"/>
        <w:gridCol w:w="3780"/>
      </w:tblGrid>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字段名</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类型</w:t>
            </w:r>
            <w:r>
              <w:t>(</w:t>
            </w:r>
            <w:r>
              <w:rPr>
                <w:rFonts w:hint="eastAsia"/>
              </w:rPr>
              <w:t>位数</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是否必填</w:t>
            </w:r>
            <w:r>
              <w:rPr>
                <w:rFonts w:hint="eastAsia"/>
              </w:rPr>
              <w:t>(</w:t>
            </w:r>
            <w:r>
              <w:rPr>
                <w:rFonts w:hint="eastAsia"/>
              </w:rPr>
              <w:t>不填表示不必填</w:t>
            </w:r>
            <w:r>
              <w:rPr>
                <w:rFonts w:hint="eastAsia"/>
              </w:rPr>
              <w:t>)</w:t>
            </w:r>
          </w:p>
        </w:tc>
        <w:tc>
          <w:tcPr>
            <w:tcW w:w="378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说明</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主键</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mac</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教学机</w:t>
            </w:r>
            <w:r>
              <w:rPr>
                <w:rFonts w:hint="eastAsia"/>
              </w:rPr>
              <w:t xml:space="preserve">id </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areaid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班级</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schoolid</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t>varchar(</w:t>
            </w:r>
            <w:r>
              <w:rPr>
                <w:rFonts w:hint="eastAsia"/>
              </w:rPr>
              <w:t>64</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学校</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partitionname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varchar(32)</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分区名称</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datevalue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color w:val="000000"/>
                <w:szCs w:val="21"/>
              </w:rPr>
              <w:t>磁盘空间</w:t>
            </w:r>
            <w:r>
              <w:rPr>
                <w:rFonts w:hint="eastAsia"/>
              </w:rPr>
              <w:t>利用率</w:t>
            </w:r>
          </w:p>
        </w:tc>
      </w:tr>
      <w:tr w:rsidR="00760E3C">
        <w:trPr>
          <w:trHeight w:val="589"/>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totalspace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磁盘分区空间总量</w:t>
            </w:r>
            <w:r>
              <w:rPr>
                <w:rFonts w:hint="eastAsia"/>
                <w:color w:val="000000"/>
                <w:szCs w:val="21"/>
              </w:rPr>
              <w:t>(GB)</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usedspace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r>
              <w:t>varchar(</w:t>
            </w:r>
            <w:r>
              <w:rPr>
                <w:rFonts w:hint="eastAsia"/>
              </w:rPr>
              <w:t>10</w:t>
            </w:r>
            <w:r>
              <w:t>)</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color w:val="000000"/>
                <w:szCs w:val="21"/>
              </w:rPr>
            </w:pPr>
            <w:r>
              <w:rPr>
                <w:rFonts w:hint="eastAsia"/>
                <w:color w:val="000000"/>
                <w:szCs w:val="21"/>
              </w:rPr>
              <w:t>磁盘分区空间使用量</w:t>
            </w:r>
            <w:r>
              <w:rPr>
                <w:rFonts w:hint="eastAsia"/>
                <w:color w:val="000000"/>
                <w:szCs w:val="21"/>
              </w:rPr>
              <w:t>(GB)</w:t>
            </w:r>
          </w:p>
        </w:tc>
      </w:tr>
      <w:tr w:rsidR="00760E3C">
        <w:trPr>
          <w:trHeight w:val="525"/>
        </w:trPr>
        <w:tc>
          <w:tcPr>
            <w:tcW w:w="234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colldate</w:t>
            </w:r>
          </w:p>
        </w:tc>
        <w:tc>
          <w:tcPr>
            <w:tcW w:w="162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datetime</w:t>
            </w:r>
          </w:p>
        </w:tc>
        <w:tc>
          <w:tcPr>
            <w:tcW w:w="126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必填</w:t>
            </w:r>
          </w:p>
        </w:tc>
        <w:tc>
          <w:tcPr>
            <w:tcW w:w="3780" w:type="dxa"/>
            <w:tcBorders>
              <w:top w:val="single" w:sz="4" w:space="0" w:color="auto"/>
              <w:left w:val="single" w:sz="4" w:space="0" w:color="auto"/>
              <w:bottom w:val="single" w:sz="4" w:space="0" w:color="auto"/>
              <w:right w:val="single" w:sz="4" w:space="0" w:color="auto"/>
            </w:tcBorders>
          </w:tcPr>
          <w:p w:rsidR="00760E3C" w:rsidRDefault="00760E3C">
            <w:pPr>
              <w:rPr>
                <w:rFonts w:hint="eastAsia"/>
              </w:rPr>
            </w:pPr>
            <w:r>
              <w:rPr>
                <w:rFonts w:hint="eastAsia"/>
              </w:rPr>
              <w:t>采集时间点</w:t>
            </w:r>
            <w:r>
              <w:rPr>
                <w:rFonts w:hint="eastAsia"/>
              </w:rPr>
              <w:t>(</w:t>
            </w:r>
            <w:r>
              <w:rPr>
                <w:rFonts w:hint="eastAsia"/>
              </w:rPr>
              <w:t>精确到秒</w:t>
            </w:r>
            <w:r>
              <w:rPr>
                <w:rFonts w:hint="eastAsia"/>
              </w:rPr>
              <w:t>)</w:t>
            </w:r>
          </w:p>
        </w:tc>
      </w:tr>
    </w:tbl>
    <w:p w:rsidR="00760E3C" w:rsidRDefault="00760E3C">
      <w:pPr>
        <w:pStyle w:val="a0"/>
        <w:ind w:firstLine="0"/>
        <w:rPr>
          <w:rFonts w:hint="eastAsia"/>
        </w:rPr>
      </w:pPr>
    </w:p>
    <w:p w:rsidR="00760E3C" w:rsidRDefault="00760E3C">
      <w:pPr>
        <w:pStyle w:val="a0"/>
        <w:ind w:firstLine="0"/>
        <w:rPr>
          <w:rFonts w:hint="eastAsia"/>
        </w:rPr>
      </w:pPr>
    </w:p>
    <w:p w:rsidR="00760E3C" w:rsidRDefault="00760E3C">
      <w:pPr>
        <w:pStyle w:val="a0"/>
        <w:ind w:firstLine="0"/>
        <w:rPr>
          <w:rFonts w:hint="eastAsia"/>
        </w:rPr>
      </w:pPr>
    </w:p>
    <w:p w:rsidR="00760E3C" w:rsidRDefault="00760E3C">
      <w:pPr>
        <w:pStyle w:val="2"/>
        <w:widowControl w:val="0"/>
        <w:tabs>
          <w:tab w:val="clear" w:pos="576"/>
          <w:tab w:val="left" w:pos="432"/>
        </w:tabs>
        <w:adjustRightInd/>
        <w:spacing w:before="100" w:after="100" w:line="240" w:lineRule="auto"/>
        <w:ind w:left="567" w:rightChars="0" w:right="240" w:hanging="567"/>
        <w:rPr>
          <w:rFonts w:hint="eastAsia"/>
        </w:rPr>
      </w:pPr>
      <w:bookmarkStart w:id="92" w:name="_Toc291855993"/>
      <w:r>
        <w:rPr>
          <w:rFonts w:hAnsi="宋体" w:hint="eastAsia"/>
        </w:rPr>
        <w:t>数据库</w:t>
      </w:r>
      <w:r>
        <w:rPr>
          <w:rFonts w:hint="eastAsia"/>
        </w:rPr>
        <w:t>方案</w:t>
      </w:r>
      <w:bookmarkEnd w:id="92"/>
    </w:p>
    <w:p w:rsidR="00760E3C" w:rsidRDefault="00760E3C">
      <w:pPr>
        <w:spacing w:line="360" w:lineRule="auto"/>
        <w:rPr>
          <w:rFonts w:hint="eastAsia"/>
        </w:rPr>
      </w:pPr>
      <w:bookmarkStart w:id="93" w:name="_Toc106512806"/>
      <w:r>
        <w:rPr>
          <w:rFonts w:hint="eastAsia"/>
        </w:rPr>
        <w:t>详细的数据库方案参见数据库设计说明书。</w:t>
      </w:r>
    </w:p>
    <w:p w:rsidR="00760E3C" w:rsidRDefault="00760E3C">
      <w:pPr>
        <w:pStyle w:val="2"/>
        <w:widowControl w:val="0"/>
        <w:tabs>
          <w:tab w:val="clear" w:pos="576"/>
          <w:tab w:val="left" w:pos="432"/>
        </w:tabs>
        <w:adjustRightInd/>
        <w:spacing w:before="100" w:after="100" w:line="240" w:lineRule="auto"/>
        <w:ind w:left="567" w:rightChars="0" w:right="240" w:hanging="567"/>
        <w:rPr>
          <w:rFonts w:hint="eastAsia"/>
        </w:rPr>
      </w:pPr>
      <w:bookmarkStart w:id="94" w:name="_Toc291855994"/>
      <w:r>
        <w:rPr>
          <w:rFonts w:hAnsi="宋体" w:hint="eastAsia"/>
        </w:rPr>
        <w:t>产品化注意</w:t>
      </w:r>
      <w:bookmarkEnd w:id="94"/>
    </w:p>
    <w:p w:rsidR="00760E3C" w:rsidRDefault="00760E3C">
      <w:pPr>
        <w:numPr>
          <w:ilvl w:val="1"/>
          <w:numId w:val="9"/>
        </w:numPr>
        <w:spacing w:line="360" w:lineRule="auto"/>
        <w:rPr>
          <w:rFonts w:hint="eastAsia"/>
        </w:rPr>
      </w:pPr>
      <w:r>
        <w:rPr>
          <w:rFonts w:hint="eastAsia"/>
        </w:rPr>
        <w:t>注册</w:t>
      </w:r>
      <w:r>
        <w:rPr>
          <w:rFonts w:hint="eastAsia"/>
        </w:rPr>
        <w:t>viefilt</w:t>
      </w:r>
      <w:bookmarkStart w:id="95" w:name="_GoBack"/>
      <w:bookmarkEnd w:id="95"/>
      <w:r>
        <w:rPr>
          <w:rFonts w:hint="eastAsia"/>
        </w:rPr>
        <w:t>er.dll</w:t>
      </w:r>
    </w:p>
    <w:p w:rsidR="00760E3C" w:rsidRDefault="00760E3C">
      <w:pPr>
        <w:numPr>
          <w:ilvl w:val="1"/>
          <w:numId w:val="9"/>
        </w:numPr>
        <w:spacing w:line="360" w:lineRule="auto"/>
        <w:rPr>
          <w:rFonts w:hint="eastAsia"/>
        </w:rPr>
      </w:pPr>
      <w:r>
        <w:rPr>
          <w:rFonts w:hint="eastAsia"/>
        </w:rPr>
        <w:t>添加注册表项</w:t>
      </w:r>
      <w:r>
        <w:rPr>
          <w:rFonts w:hint="eastAsia"/>
        </w:rPr>
        <w:t>NoExplorer</w:t>
      </w:r>
    </w:p>
    <w:p w:rsidR="00760E3C" w:rsidRDefault="00760E3C">
      <w:pPr>
        <w:spacing w:line="360" w:lineRule="auto"/>
        <w:rPr>
          <w:rFonts w:hint="eastAsia"/>
        </w:rPr>
      </w:pPr>
    </w:p>
    <w:p w:rsidR="00760E3C" w:rsidRDefault="00760E3C">
      <w:pPr>
        <w:pStyle w:val="1"/>
        <w:tabs>
          <w:tab w:val="left" w:pos="432"/>
        </w:tabs>
        <w:ind w:right="240"/>
        <w:rPr>
          <w:rFonts w:hint="eastAsia"/>
        </w:rPr>
      </w:pPr>
      <w:bookmarkStart w:id="96" w:name="_Toc291855995"/>
      <w:bookmarkEnd w:id="93"/>
      <w:r>
        <w:rPr>
          <w:rFonts w:hint="eastAsia"/>
        </w:rPr>
        <w:t>质量特性设计</w:t>
      </w:r>
      <w:bookmarkEnd w:id="96"/>
    </w:p>
    <w:p w:rsidR="00760E3C" w:rsidRDefault="00760E3C">
      <w:pPr>
        <w:pStyle w:val="2"/>
        <w:tabs>
          <w:tab w:val="clear" w:pos="576"/>
          <w:tab w:val="left" w:pos="432"/>
          <w:tab w:val="left" w:pos="840"/>
          <w:tab w:val="right" w:leader="dot" w:pos="8302"/>
        </w:tabs>
        <w:ind w:right="240"/>
        <w:rPr>
          <w:rFonts w:hint="eastAsia"/>
        </w:rPr>
      </w:pPr>
      <w:bookmarkStart w:id="97" w:name="_Toc291855996"/>
      <w:r>
        <w:rPr>
          <w:rFonts w:hint="eastAsia"/>
        </w:rPr>
        <w:t>可靠性设计</w:t>
      </w:r>
      <w:bookmarkEnd w:id="97"/>
    </w:p>
    <w:p w:rsidR="00760E3C" w:rsidRDefault="00760E3C">
      <w:pPr>
        <w:rPr>
          <w:rFonts w:hint="eastAsia"/>
        </w:rPr>
      </w:pPr>
      <w:r>
        <w:rPr>
          <w:rFonts w:hint="eastAsia"/>
        </w:rPr>
        <w:t>将</w:t>
      </w:r>
      <w:r>
        <w:rPr>
          <w:rFonts w:hint="eastAsia"/>
        </w:rPr>
        <w:t>agent</w:t>
      </w:r>
      <w:r>
        <w:rPr>
          <w:rFonts w:hint="eastAsia"/>
        </w:rPr>
        <w:t>分为主代理、子代理提高运行的稳定性。</w:t>
      </w:r>
    </w:p>
    <w:p w:rsidR="00760E3C" w:rsidRDefault="00760E3C">
      <w:pPr>
        <w:pStyle w:val="2"/>
        <w:tabs>
          <w:tab w:val="clear" w:pos="576"/>
          <w:tab w:val="left" w:pos="432"/>
          <w:tab w:val="left" w:pos="840"/>
          <w:tab w:val="right" w:leader="dot" w:pos="8302"/>
        </w:tabs>
        <w:ind w:right="240"/>
        <w:rPr>
          <w:rFonts w:hint="eastAsia"/>
        </w:rPr>
      </w:pPr>
      <w:bookmarkStart w:id="98" w:name="_Toc291855997"/>
      <w:r>
        <w:rPr>
          <w:rFonts w:hint="eastAsia"/>
        </w:rPr>
        <w:t>扩展性设计</w:t>
      </w:r>
      <w:bookmarkEnd w:id="98"/>
    </w:p>
    <w:p w:rsidR="00760E3C" w:rsidRDefault="00760E3C">
      <w:pPr>
        <w:rPr>
          <w:rFonts w:hint="eastAsia"/>
        </w:rPr>
      </w:pPr>
      <w:r>
        <w:rPr>
          <w:rFonts w:hint="eastAsia"/>
        </w:rPr>
        <w:t>1</w:t>
      </w:r>
      <w:r>
        <w:rPr>
          <w:rFonts w:hint="eastAsia"/>
        </w:rPr>
        <w:t>、向子代理发下信息由统一配置模块去完成，如果需要添加信息分类只需要在子代理添加针对信息分类的设置接口，管理端添加信息分类就行了。</w:t>
      </w:r>
    </w:p>
    <w:p w:rsidR="00760E3C" w:rsidRDefault="00760E3C">
      <w:pPr>
        <w:pStyle w:val="2"/>
        <w:tabs>
          <w:tab w:val="clear" w:pos="576"/>
          <w:tab w:val="left" w:pos="432"/>
          <w:tab w:val="left" w:pos="840"/>
          <w:tab w:val="right" w:leader="dot" w:pos="8302"/>
        </w:tabs>
        <w:ind w:right="240"/>
        <w:rPr>
          <w:rFonts w:hint="eastAsia"/>
        </w:rPr>
      </w:pPr>
      <w:bookmarkStart w:id="99" w:name="_Toc291855998"/>
      <w:r>
        <w:rPr>
          <w:rFonts w:hint="eastAsia"/>
        </w:rPr>
        <w:t>安全性设计</w:t>
      </w:r>
      <w:bookmarkEnd w:id="99"/>
    </w:p>
    <w:p w:rsidR="00760E3C" w:rsidRDefault="00760E3C">
      <w:pPr>
        <w:numPr>
          <w:ilvl w:val="0"/>
          <w:numId w:val="6"/>
        </w:numPr>
        <w:spacing w:line="360" w:lineRule="auto"/>
        <w:rPr>
          <w:rFonts w:hint="eastAsia"/>
          <w:b/>
        </w:rPr>
      </w:pPr>
      <w:r>
        <w:rPr>
          <w:rFonts w:hint="eastAsia"/>
          <w:b/>
        </w:rPr>
        <w:t>数据安全：</w:t>
      </w:r>
    </w:p>
    <w:p w:rsidR="00760E3C" w:rsidRDefault="00760E3C">
      <w:pPr>
        <w:spacing w:line="360" w:lineRule="auto"/>
        <w:ind w:left="180" w:firstLine="240"/>
        <w:rPr>
          <w:rFonts w:hint="eastAsia"/>
        </w:rPr>
      </w:pPr>
      <w:r>
        <w:rPr>
          <w:rFonts w:hint="eastAsia"/>
        </w:rPr>
        <w:t>硬件、软件防火墙；</w:t>
      </w:r>
    </w:p>
    <w:p w:rsidR="00760E3C" w:rsidRDefault="00760E3C">
      <w:pPr>
        <w:spacing w:line="360" w:lineRule="auto"/>
        <w:ind w:left="180" w:firstLine="240"/>
        <w:rPr>
          <w:rFonts w:hint="eastAsia"/>
        </w:rPr>
      </w:pPr>
      <w:r>
        <w:rPr>
          <w:rFonts w:hint="eastAsia"/>
        </w:rPr>
        <w:t>口令</w:t>
      </w:r>
      <w:r>
        <w:rPr>
          <w:rFonts w:hint="eastAsia"/>
        </w:rPr>
        <w:t>MD5</w:t>
      </w:r>
      <w:r>
        <w:rPr>
          <w:rFonts w:hint="eastAsia"/>
        </w:rPr>
        <w:t>加密；</w:t>
      </w:r>
    </w:p>
    <w:p w:rsidR="00760E3C" w:rsidRDefault="00760E3C">
      <w:pPr>
        <w:spacing w:line="360" w:lineRule="auto"/>
        <w:ind w:firstLineChars="200" w:firstLine="480"/>
        <w:rPr>
          <w:rFonts w:ascii="宋体" w:hAnsi="宋体" w:hint="eastAsia"/>
        </w:rPr>
      </w:pPr>
    </w:p>
    <w:p w:rsidR="00760E3C" w:rsidRDefault="00760E3C">
      <w:pPr>
        <w:spacing w:line="360" w:lineRule="auto"/>
        <w:ind w:left="420"/>
        <w:rPr>
          <w:rFonts w:ascii="宋体" w:hAnsi="宋体" w:hint="eastAsia"/>
        </w:rPr>
      </w:pPr>
    </w:p>
    <w:sectPr w:rsidR="00760E3C">
      <w:footerReference w:type="default" r:id="rId33"/>
      <w:pgSz w:w="11907" w:h="16840"/>
      <w:pgMar w:top="1134" w:right="851" w:bottom="851" w:left="851" w:header="851" w:footer="543" w:gutter="567"/>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6D7" w:rsidRDefault="00A056D7">
      <w:r>
        <w:separator/>
      </w:r>
    </w:p>
  </w:endnote>
  <w:endnote w:type="continuationSeparator" w:id="0">
    <w:p w:rsidR="00A056D7" w:rsidRDefault="00A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宋体-方正超大字符集">
    <w:altName w:val="Microsoft YaHei UI"/>
    <w:charset w:val="86"/>
    <w:family w:val="script"/>
    <w:pitch w:val="fixed"/>
    <w:sig w:usb0="00000000"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E3C" w:rsidRDefault="00760E3C">
    <w:pPr>
      <w:pStyle w:val="a9"/>
      <w:jc w:val="center"/>
      <w:rPr>
        <w:sz w:val="21"/>
        <w:szCs w:val="21"/>
      </w:rPr>
    </w:pPr>
    <w:r>
      <w:rPr>
        <w:rFonts w:hint="eastAsia"/>
        <w:kern w:val="0"/>
        <w:sz w:val="21"/>
        <w:szCs w:val="21"/>
      </w:rPr>
      <w:t xml:space="preserve">第 </w:t>
    </w:r>
    <w:r>
      <w:rPr>
        <w:sz w:val="21"/>
        <w:szCs w:val="21"/>
      </w:rPr>
      <w:fldChar w:fldCharType="begin"/>
    </w:r>
    <w:r>
      <w:rPr>
        <w:rStyle w:val="a7"/>
        <w:sz w:val="21"/>
        <w:szCs w:val="21"/>
      </w:rPr>
      <w:instrText xml:space="preserve"> </w:instrText>
    </w:r>
    <w:r>
      <w:rPr>
        <w:rStyle w:val="a7"/>
        <w:rFonts w:hint="eastAsia"/>
        <w:sz w:val="21"/>
        <w:szCs w:val="21"/>
      </w:rPr>
      <w:instrText>PAGE   \* MERGEFORMAT</w:instrText>
    </w:r>
    <w:r>
      <w:rPr>
        <w:rStyle w:val="a7"/>
        <w:sz w:val="21"/>
        <w:szCs w:val="21"/>
      </w:rPr>
      <w:instrText xml:space="preserve"> </w:instrText>
    </w:r>
    <w:r>
      <w:rPr>
        <w:sz w:val="21"/>
        <w:szCs w:val="21"/>
      </w:rPr>
      <w:fldChar w:fldCharType="separate"/>
    </w:r>
    <w:r w:rsidR="007F081C" w:rsidRPr="007F081C">
      <w:rPr>
        <w:rStyle w:val="a7"/>
        <w:rFonts w:hint="eastAsia"/>
        <w:noProof/>
        <w:sz w:val="21"/>
        <w:szCs w:val="21"/>
        <w:lang w:val="en-US" w:eastAsia="zh-CN"/>
      </w:rPr>
      <w:t>２</w:t>
    </w:r>
    <w:r>
      <w:rPr>
        <w:sz w:val="21"/>
        <w:szCs w:val="21"/>
      </w:rPr>
      <w:fldChar w:fldCharType="end"/>
    </w:r>
    <w:r>
      <w:rPr>
        <w:rFonts w:hint="eastAsia"/>
        <w:kern w:val="0"/>
        <w:sz w:val="21"/>
        <w:szCs w:val="21"/>
      </w:rPr>
      <w:t xml:space="preserve"> 页   共</w:t>
    </w:r>
    <w:r>
      <w:rPr>
        <w:kern w:val="0"/>
        <w:sz w:val="21"/>
        <w:szCs w:val="21"/>
      </w:rPr>
      <w:fldChar w:fldCharType="begin"/>
    </w:r>
    <w:r>
      <w:rPr>
        <w:kern w:val="0"/>
        <w:sz w:val="21"/>
        <w:szCs w:val="21"/>
      </w:rPr>
      <w:instrText xml:space="preserve"> </w:instrText>
    </w:r>
    <w:r>
      <w:rPr>
        <w:rFonts w:hint="eastAsia"/>
        <w:kern w:val="0"/>
        <w:sz w:val="21"/>
        <w:szCs w:val="21"/>
      </w:rPr>
      <w:instrText>NUMPAGES   \* MERGEFORMAT</w:instrText>
    </w:r>
    <w:r>
      <w:rPr>
        <w:kern w:val="0"/>
        <w:sz w:val="21"/>
        <w:szCs w:val="21"/>
      </w:rPr>
      <w:instrText xml:space="preserve"> </w:instrText>
    </w:r>
    <w:r>
      <w:rPr>
        <w:kern w:val="0"/>
        <w:sz w:val="21"/>
        <w:szCs w:val="21"/>
      </w:rPr>
      <w:fldChar w:fldCharType="separate"/>
    </w:r>
    <w:r w:rsidR="007F081C" w:rsidRPr="007F081C">
      <w:rPr>
        <w:noProof/>
        <w:kern w:val="0"/>
        <w:sz w:val="21"/>
        <w:szCs w:val="21"/>
        <w:lang w:val="en-US" w:eastAsia="zh-CN"/>
      </w:rPr>
      <w:t>50</w:t>
    </w:r>
    <w:r>
      <w:rPr>
        <w:kern w:val="0"/>
        <w:sz w:val="21"/>
        <w:szCs w:val="21"/>
      </w:rPr>
      <w:fldChar w:fldCharType="end"/>
    </w:r>
    <w:r>
      <w:rPr>
        <w:rFonts w:hint="eastAsia"/>
        <w:kern w:val="0"/>
        <w:sz w:val="21"/>
        <w:szCs w:val="21"/>
      </w:rPr>
      <w:t>页</w:t>
    </w:r>
  </w:p>
  <w:p w:rsidR="00760E3C" w:rsidRDefault="00760E3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E3C" w:rsidRDefault="00760E3C">
    <w:pPr>
      <w:pStyle w:val="a9"/>
      <w:jc w:val="center"/>
      <w:rPr>
        <w:sz w:val="21"/>
        <w:szCs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sidR="007F081C">
      <w:rPr>
        <w:noProof/>
        <w:kern w:val="0"/>
        <w:sz w:val="21"/>
        <w:szCs w:val="21"/>
      </w:rPr>
      <w:t>49</w:t>
    </w:r>
    <w:r>
      <w:rPr>
        <w:kern w:val="0"/>
        <w:sz w:val="21"/>
        <w:szCs w:val="21"/>
      </w:rPr>
      <w:fldChar w:fldCharType="end"/>
    </w:r>
    <w:r>
      <w:rPr>
        <w:rFonts w:hint="eastAsia"/>
        <w:kern w:val="0"/>
        <w:sz w:val="21"/>
        <w:szCs w:val="21"/>
      </w:rPr>
      <w:t xml:space="preserve"> 页   共 </w:t>
    </w:r>
    <w:r>
      <w:rPr>
        <w:sz w:val="21"/>
        <w:szCs w:val="21"/>
      </w:rPr>
      <w:fldChar w:fldCharType="begin"/>
    </w:r>
    <w:r>
      <w:rPr>
        <w:rStyle w:val="a7"/>
        <w:sz w:val="21"/>
        <w:szCs w:val="21"/>
      </w:rPr>
      <w:instrText xml:space="preserve"> NUMPAGES </w:instrText>
    </w:r>
    <w:r>
      <w:rPr>
        <w:sz w:val="21"/>
        <w:szCs w:val="21"/>
      </w:rPr>
      <w:fldChar w:fldCharType="separate"/>
    </w:r>
    <w:r w:rsidR="007F081C">
      <w:rPr>
        <w:rStyle w:val="a7"/>
        <w:noProof/>
        <w:sz w:val="21"/>
        <w:szCs w:val="21"/>
      </w:rPr>
      <w:t>50</w:t>
    </w:r>
    <w:r>
      <w:rPr>
        <w:sz w:val="21"/>
        <w:szCs w:val="21"/>
      </w:rPr>
      <w:fldChar w:fldCharType="end"/>
    </w:r>
    <w:r>
      <w:rPr>
        <w:rFonts w:hint="eastAsia"/>
        <w:kern w:val="0"/>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6D7" w:rsidRDefault="00A056D7">
      <w:r>
        <w:separator/>
      </w:r>
    </w:p>
  </w:footnote>
  <w:footnote w:type="continuationSeparator" w:id="0">
    <w:p w:rsidR="00A056D7" w:rsidRDefault="00A056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E3C" w:rsidRDefault="00760E3C">
    <w:pPr>
      <w:pStyle w:val="a4"/>
      <w:pBdr>
        <w:bottom w:val="none" w:sz="0" w:space="0" w:color="auto"/>
      </w:pBdr>
      <w:jc w:val="both"/>
    </w:pPr>
    <w:r>
      <w:rPr>
        <w:rFonts w:hint="eastAsia"/>
        <w:szCs w:val="21"/>
        <w:u w:val="single"/>
      </w:rPr>
      <w:t xml:space="preserve">                    　　                    　　　　　　　　　　　</w:t>
    </w:r>
    <w:r>
      <w:rPr>
        <w:rFonts w:hint="eastAsia"/>
        <w:sz w:val="21"/>
        <w:szCs w:val="21"/>
        <w:u w:val="single"/>
      </w:rPr>
      <w:t xml:space="preserve"> </w:t>
    </w:r>
  </w:p>
  <w:p w:rsidR="00760E3C" w:rsidRDefault="00760E3C">
    <w:pPr>
      <w:pStyle w:val="a4"/>
      <w:pBdr>
        <w:bottom w:val="none" w:sz="0" w:space="0" w:color="auto"/>
      </w:pBdr>
      <w:rPr>
        <w:rFonts w:hint="eastAsia"/>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 w15:restartNumberingAfterBreak="0">
    <w:nsid w:val="0000000B"/>
    <w:multiLevelType w:val="multilevel"/>
    <w:tmpl w:val="0000000B"/>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C"/>
    <w:multiLevelType w:val="multilevel"/>
    <w:tmpl w:val="0000000C"/>
    <w:lvl w:ilvl="0">
      <w:start w:val="1"/>
      <w:numFmt w:val="decimal"/>
      <w:lvlText w:val="%1."/>
      <w:lvlJc w:val="left"/>
      <w:pPr>
        <w:ind w:left="840" w:hanging="420"/>
      </w:pPr>
    </w:lvl>
    <w:lvl w:ilvl="1">
      <w:start w:val="1"/>
      <w:numFmt w:val="decimal"/>
      <w:lvlText w:val="%2、"/>
      <w:lvlJc w:val="left"/>
      <w:pPr>
        <w:tabs>
          <w:tab w:val="num" w:pos="1200"/>
        </w:tabs>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D"/>
    <w:multiLevelType w:val="multilevel"/>
    <w:tmpl w:val="0000000D"/>
    <w:lvl w:ilvl="0">
      <w:start w:val="1"/>
      <w:numFmt w:val="decimal"/>
      <w:lvlText w:val="%1)"/>
      <w:lvlJc w:val="left"/>
      <w:pPr>
        <w:tabs>
          <w:tab w:val="num" w:pos="1260"/>
        </w:tabs>
        <w:ind w:left="1260" w:hanging="420"/>
      </w:p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4" w15:restartNumberingAfterBreak="0">
    <w:nsid w:val="0000000E"/>
    <w:multiLevelType w:val="multilevel"/>
    <w:tmpl w:val="0000000E"/>
    <w:lvl w:ilvl="0">
      <w:start w:val="1"/>
      <w:numFmt w:val="decimal"/>
      <w:lvlText w:val="%1)"/>
      <w:lvlJc w:val="left"/>
      <w:pPr>
        <w:tabs>
          <w:tab w:val="num" w:pos="1260"/>
        </w:tabs>
        <w:ind w:left="1260" w:hanging="420"/>
      </w:p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5" w15:restartNumberingAfterBreak="0">
    <w:nsid w:val="0000000F"/>
    <w:multiLevelType w:val="multilevel"/>
    <w:tmpl w:val="0000000F"/>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00000010"/>
    <w:multiLevelType w:val="multilevel"/>
    <w:tmpl w:val="00000010"/>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840"/>
        </w:tabs>
        <w:ind w:left="840" w:hanging="420"/>
      </w:pPr>
      <w:rPr>
        <w:rFont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0000011"/>
    <w:multiLevelType w:val="multilevel"/>
    <w:tmpl w:val="00000011"/>
    <w:lvl w:ilvl="0">
      <w:start w:val="1"/>
      <w:numFmt w:val="decimal"/>
      <w:lvlText w:val="%1."/>
      <w:lvlJc w:val="left"/>
      <w:pPr>
        <w:tabs>
          <w:tab w:val="num" w:pos="420"/>
        </w:tabs>
        <w:ind w:left="420" w:hanging="4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00000012"/>
    <w:multiLevelType w:val="multilevel"/>
    <w:tmpl w:val="00000012"/>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00000013"/>
    <w:multiLevelType w:val="multilevel"/>
    <w:tmpl w:val="00000013"/>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00000014"/>
    <w:multiLevelType w:val="multilevel"/>
    <w:tmpl w:val="0000001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1" w15:restartNumberingAfterBreak="0">
    <w:nsid w:val="00000015"/>
    <w:multiLevelType w:val="multilevel"/>
    <w:tmpl w:val="0000001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0000016"/>
    <w:multiLevelType w:val="multilevel"/>
    <w:tmpl w:val="00000016"/>
    <w:lvl w:ilvl="0">
      <w:start w:val="1"/>
      <w:numFmt w:val="decimal"/>
      <w:lvlText w:val="%1."/>
      <w:lvlJc w:val="left"/>
      <w:pPr>
        <w:tabs>
          <w:tab w:val="num" w:pos="840"/>
        </w:tabs>
        <w:ind w:left="840" w:hanging="420"/>
      </w:pPr>
    </w:lvl>
    <w:lvl w:ilvl="1">
      <w:start w:val="1"/>
      <w:numFmt w:val="decimal"/>
      <w:lvlText w:val="%2、"/>
      <w:lvlJc w:val="left"/>
      <w:pPr>
        <w:tabs>
          <w:tab w:val="num" w:pos="1200"/>
        </w:tabs>
        <w:ind w:left="1200" w:hanging="360"/>
      </w:pPr>
      <w:rPr>
        <w:rFonts w:hint="default"/>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00000017"/>
    <w:multiLevelType w:val="multilevel"/>
    <w:tmpl w:val="00000017"/>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ascii="黑体" w:eastAsia="黑体" w:hAnsi="黑体" w:hint="eastAsia"/>
        <w:b/>
        <w:bCs/>
        <w:i w:val="0"/>
        <w:iCs w:val="0"/>
        <w:caps w:val="0"/>
        <w:smallCaps w:val="0"/>
        <w:strike w:val="0"/>
        <w:dstrike w:val="0"/>
        <w:color w:val="auto"/>
        <w:spacing w:val="0"/>
        <w:w w:val="100"/>
        <w:kern w:val="2"/>
        <w:position w:val="0"/>
        <w:sz w:val="28"/>
        <w:u w:val="none"/>
        <w:shd w:val="clear" w:color="auto" w:fill="auto"/>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tabs>
          <w:tab w:val="num" w:pos="1260"/>
        </w:tabs>
        <w:ind w:left="180" w:firstLine="0"/>
      </w:pPr>
      <w:rPr>
        <w:rFonts w:hint="eastAsia"/>
      </w:rPr>
    </w:lvl>
    <w:lvl w:ilvl="4">
      <w:start w:val="1"/>
      <w:numFmt w:val="decimal"/>
      <w:lvlText w:val="%1.%2.%3.%4.%5"/>
      <w:lvlJc w:val="left"/>
      <w:pPr>
        <w:tabs>
          <w:tab w:val="num" w:pos="3528"/>
        </w:tabs>
        <w:ind w:left="3528" w:hanging="1008"/>
      </w:pPr>
      <w:rPr>
        <w:rFonts w:hint="eastAsia"/>
        <w:b/>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2196"/>
        </w:tabs>
        <w:ind w:left="21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0"/>
  </w:num>
  <w:num w:numId="2">
    <w:abstractNumId w:val="5"/>
  </w:num>
  <w:num w:numId="3">
    <w:abstractNumId w:val="13"/>
  </w:num>
  <w:num w:numId="4">
    <w:abstractNumId w:val="1"/>
  </w:num>
  <w:num w:numId="5">
    <w:abstractNumId w:val="0"/>
  </w:num>
  <w:num w:numId="6">
    <w:abstractNumId w:val="11"/>
  </w:num>
  <w:num w:numId="7">
    <w:abstractNumId w:val="7"/>
  </w:num>
  <w:num w:numId="8">
    <w:abstractNumId w:val="2"/>
  </w:num>
  <w:num w:numId="9">
    <w:abstractNumId w:val="12"/>
  </w:num>
  <w:num w:numId="10">
    <w:abstractNumId w:val="4"/>
  </w:num>
  <w:num w:numId="11">
    <w:abstractNumId w:val="3"/>
  </w:num>
  <w:num w:numId="12">
    <w:abstractNumId w:val="6"/>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zh-CN" w:vendorID="64" w:dllVersion="131077"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40"/>
  <w:noPunctuationKerning/>
  <w:characterSpacingControl w:val="doNotCompress"/>
  <w:doNotValidateAgainstSchema/>
  <w:doNotDemarcateInvalidXml/>
  <w:hdrShapeDefaults>
    <o:shapedefaults v:ext="edit" spidmax="3074"/>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3436"/>
    <w:rsid w:val="003B6593"/>
    <w:rsid w:val="00700616"/>
    <w:rsid w:val="00760E3C"/>
    <w:rsid w:val="007F081C"/>
    <w:rsid w:val="00A056D7"/>
    <w:rsid w:val="00B57E15"/>
    <w:rsid w:val="00FA6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74"/>
    <o:shapelayout v:ext="edit">
      <o:idmap v:ext="edit" data="1"/>
    </o:shapelayout>
  </w:shapeDefaults>
  <w:decimalSymbol w:val="."/>
  <w:listSeparator w:val=","/>
  <w15:chartTrackingRefBased/>
  <w15:docId w15:val="{C9A1E580-56FF-4383-A840-05E144A7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Pr>
      <w:sz w:val="24"/>
      <w:szCs w:val="24"/>
    </w:rPr>
  </w:style>
  <w:style w:type="paragraph" w:styleId="1">
    <w:name w:val="heading 1"/>
    <w:basedOn w:val="10"/>
    <w:next w:val="10"/>
    <w:link w:val="1Char1"/>
    <w:qFormat/>
    <w:pPr>
      <w:keepNext/>
      <w:keepLines/>
      <w:numPr>
        <w:numId w:val="3"/>
      </w:numPr>
      <w:tabs>
        <w:tab w:val="clear" w:pos="432"/>
        <w:tab w:val="left" w:pos="840"/>
        <w:tab w:val="right" w:leader="dot" w:pos="8302"/>
      </w:tabs>
      <w:adjustRightInd w:val="0"/>
      <w:spacing w:before="120" w:after="120" w:line="360" w:lineRule="auto"/>
      <w:ind w:rightChars="100" w:right="210"/>
      <w:outlineLvl w:val="0"/>
    </w:pPr>
    <w:rPr>
      <w:rFonts w:ascii="宋体"/>
      <w:b/>
      <w:kern w:val="44"/>
      <w:sz w:val="30"/>
      <w:szCs w:val="30"/>
    </w:rPr>
  </w:style>
  <w:style w:type="paragraph" w:styleId="2">
    <w:name w:val="heading 2"/>
    <w:basedOn w:val="1"/>
    <w:next w:val="a"/>
    <w:link w:val="2Char"/>
    <w:qFormat/>
    <w:pPr>
      <w:numPr>
        <w:ilvl w:val="1"/>
      </w:numPr>
      <w:tabs>
        <w:tab w:val="clear" w:pos="840"/>
        <w:tab w:val="clear" w:pos="8302"/>
        <w:tab w:val="left" w:pos="576"/>
      </w:tabs>
      <w:spacing w:before="0" w:after="0"/>
      <w:outlineLvl w:val="1"/>
    </w:pPr>
    <w:rPr>
      <w:sz w:val="28"/>
      <w:szCs w:val="28"/>
    </w:rPr>
  </w:style>
  <w:style w:type="paragraph" w:styleId="3">
    <w:name w:val="heading 3"/>
    <w:basedOn w:val="a"/>
    <w:next w:val="a0"/>
    <w:link w:val="3Char"/>
    <w:qFormat/>
    <w:pPr>
      <w:keepNext/>
      <w:keepLines/>
      <w:numPr>
        <w:ilvl w:val="2"/>
        <w:numId w:val="3"/>
      </w:numPr>
      <w:tabs>
        <w:tab w:val="left" w:pos="720"/>
      </w:tabs>
      <w:spacing w:line="360" w:lineRule="auto"/>
      <w:ind w:right="-6"/>
      <w:outlineLvl w:val="2"/>
    </w:pPr>
    <w:rPr>
      <w:rFonts w:ascii="宋体"/>
      <w:b/>
      <w:sz w:val="28"/>
    </w:rPr>
  </w:style>
  <w:style w:type="paragraph" w:styleId="4">
    <w:name w:val="heading 4"/>
    <w:basedOn w:val="a"/>
    <w:next w:val="a0"/>
    <w:link w:val="4Char"/>
    <w:qFormat/>
    <w:pPr>
      <w:keepNext/>
      <w:keepLines/>
      <w:numPr>
        <w:ilvl w:val="3"/>
        <w:numId w:val="3"/>
      </w:numPr>
      <w:tabs>
        <w:tab w:val="left" w:pos="1260"/>
      </w:tabs>
      <w:spacing w:before="120" w:after="120" w:line="360" w:lineRule="auto"/>
      <w:ind w:right="34"/>
      <w:outlineLvl w:val="3"/>
    </w:pPr>
    <w:rPr>
      <w:rFonts w:ascii="Arial" w:hAnsi="Arial"/>
      <w:b/>
    </w:rPr>
  </w:style>
  <w:style w:type="paragraph" w:styleId="5">
    <w:name w:val="heading 5"/>
    <w:basedOn w:val="a"/>
    <w:next w:val="a"/>
    <w:link w:val="5Char"/>
    <w:qFormat/>
    <w:pPr>
      <w:keepNext/>
      <w:keepLines/>
      <w:widowControl w:val="0"/>
      <w:numPr>
        <w:ilvl w:val="4"/>
        <w:numId w:val="3"/>
      </w:numPr>
      <w:tabs>
        <w:tab w:val="left" w:pos="3528"/>
      </w:tabs>
      <w:spacing w:before="280" w:after="290" w:line="360" w:lineRule="auto"/>
      <w:jc w:val="both"/>
      <w:outlineLvl w:val="4"/>
    </w:pPr>
    <w:rPr>
      <w:rFonts w:ascii="宋体" w:hAnsi="宋体"/>
      <w:b/>
      <w:bCs/>
      <w:kern w:val="2"/>
    </w:rPr>
  </w:style>
  <w:style w:type="paragraph" w:styleId="6">
    <w:name w:val="heading 6"/>
    <w:basedOn w:val="a"/>
    <w:next w:val="a"/>
    <w:link w:val="6Char"/>
    <w:qFormat/>
    <w:pPr>
      <w:keepNext/>
      <w:keepLines/>
      <w:widowControl w:val="0"/>
      <w:numPr>
        <w:ilvl w:val="5"/>
        <w:numId w:val="3"/>
      </w:numPr>
      <w:tabs>
        <w:tab w:val="left" w:pos="1152"/>
      </w:tabs>
      <w:spacing w:before="240" w:after="64" w:line="317" w:lineRule="auto"/>
      <w:jc w:val="both"/>
      <w:outlineLvl w:val="5"/>
    </w:pPr>
    <w:rPr>
      <w:rFonts w:ascii="Arial" w:hAnsi="Arial"/>
      <w:b/>
      <w:bCs/>
      <w:kern w:val="2"/>
    </w:rPr>
  </w:style>
  <w:style w:type="paragraph" w:styleId="7">
    <w:name w:val="heading 7"/>
    <w:basedOn w:val="a"/>
    <w:next w:val="a"/>
    <w:link w:val="7Char"/>
    <w:qFormat/>
    <w:pPr>
      <w:keepNext/>
      <w:keepLines/>
      <w:widowControl w:val="0"/>
      <w:numPr>
        <w:ilvl w:val="6"/>
        <w:numId w:val="3"/>
      </w:numPr>
      <w:tabs>
        <w:tab w:val="left" w:pos="2196"/>
      </w:tabs>
      <w:spacing w:before="240" w:after="64" w:line="317" w:lineRule="auto"/>
      <w:jc w:val="both"/>
      <w:outlineLvl w:val="6"/>
    </w:pPr>
    <w:rPr>
      <w:b/>
      <w:bCs/>
      <w:kern w:val="2"/>
    </w:rPr>
  </w:style>
  <w:style w:type="paragraph" w:styleId="8">
    <w:name w:val="heading 8"/>
    <w:basedOn w:val="a"/>
    <w:next w:val="a"/>
    <w:link w:val="8Char"/>
    <w:qFormat/>
    <w:pPr>
      <w:keepNext/>
      <w:keepLines/>
      <w:widowControl w:val="0"/>
      <w:numPr>
        <w:ilvl w:val="7"/>
        <w:numId w:val="3"/>
      </w:numPr>
      <w:tabs>
        <w:tab w:val="left" w:pos="1440"/>
      </w:tabs>
      <w:spacing w:before="240" w:after="64" w:line="317" w:lineRule="auto"/>
      <w:jc w:val="both"/>
      <w:outlineLvl w:val="7"/>
    </w:pPr>
    <w:rPr>
      <w:rFonts w:ascii="Arial" w:hAnsi="Arial"/>
      <w:b/>
      <w:kern w:val="2"/>
    </w:rPr>
  </w:style>
  <w:style w:type="paragraph" w:styleId="9">
    <w:name w:val="heading 9"/>
    <w:basedOn w:val="a"/>
    <w:next w:val="a"/>
    <w:link w:val="9Char"/>
    <w:qFormat/>
    <w:pPr>
      <w:keepNext/>
      <w:keepLines/>
      <w:widowControl w:val="0"/>
      <w:numPr>
        <w:ilvl w:val="8"/>
        <w:numId w:val="3"/>
      </w:numPr>
      <w:tabs>
        <w:tab w:val="left" w:pos="1584"/>
      </w:tabs>
      <w:spacing w:before="240" w:after="64" w:line="317" w:lineRule="auto"/>
      <w:jc w:val="both"/>
      <w:outlineLvl w:val="8"/>
    </w:pPr>
    <w:rPr>
      <w:rFonts w:ascii="Arial" w:eastAsia="黑体" w:hAnsi="Arial"/>
      <w:kern w:val="2"/>
      <w:sz w:val="21"/>
      <w:szCs w:val="21"/>
    </w:rPr>
  </w:style>
  <w:style w:type="character" w:default="1" w:styleId="a1">
    <w:name w:val="Default Paragraph Font"/>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character" w:customStyle="1" w:styleId="shorttext">
    <w:name w:val="short_text"/>
    <w:basedOn w:val="a1"/>
  </w:style>
  <w:style w:type="character" w:customStyle="1" w:styleId="CharChar2">
    <w:name w:val="Char Char2"/>
    <w:basedOn w:val="a1"/>
    <w:rPr>
      <w:rFonts w:ascii="宋体" w:eastAsia="宋体" w:hAnsi="宋体" w:cs="宋体"/>
      <w:sz w:val="24"/>
      <w:szCs w:val="24"/>
      <w:lang w:val="en-US" w:eastAsia="zh-CN" w:bidi="ar-SA"/>
    </w:rPr>
  </w:style>
  <w:style w:type="character" w:customStyle="1" w:styleId="4Char">
    <w:name w:val="标题 4 Char"/>
    <w:basedOn w:val="a1"/>
    <w:link w:val="4"/>
    <w:rPr>
      <w:rFonts w:ascii="Arial" w:eastAsia="宋体" w:hAnsi="Arial"/>
      <w:b/>
      <w:sz w:val="24"/>
      <w:szCs w:val="24"/>
      <w:lang w:val="en-US" w:eastAsia="zh-CN" w:bidi="ar-SA"/>
    </w:rPr>
  </w:style>
  <w:style w:type="character" w:customStyle="1" w:styleId="1Char">
    <w:name w:val="标题 1 Char"/>
    <w:basedOn w:val="a1"/>
    <w:rPr>
      <w:rFonts w:eastAsia="黑体"/>
      <w:b/>
      <w:bCs/>
      <w:kern w:val="44"/>
      <w:sz w:val="44"/>
      <w:szCs w:val="44"/>
      <w:lang w:val="en-US" w:eastAsia="zh-CN" w:bidi="ar-SA"/>
    </w:rPr>
  </w:style>
  <w:style w:type="character" w:customStyle="1" w:styleId="Char">
    <w:name w:val="页眉 Char"/>
    <w:basedOn w:val="a1"/>
    <w:link w:val="a4"/>
    <w:rPr>
      <w:rFonts w:ascii="宋体" w:eastAsia="宋体" w:hAnsi="宋体"/>
      <w:kern w:val="2"/>
      <w:sz w:val="18"/>
      <w:szCs w:val="18"/>
      <w:lang w:val="en-US" w:eastAsia="zh-CN" w:bidi="ar-SA"/>
    </w:rPr>
  </w:style>
  <w:style w:type="character" w:customStyle="1" w:styleId="CharChar10">
    <w:name w:val=" Char Char10"/>
    <w:basedOn w:val="a1"/>
    <w:rPr>
      <w:rFonts w:ascii="宋体" w:hAnsi="宋体"/>
      <w:b/>
      <w:bCs/>
      <w:kern w:val="2"/>
      <w:sz w:val="24"/>
      <w:szCs w:val="28"/>
    </w:rPr>
  </w:style>
  <w:style w:type="character" w:customStyle="1" w:styleId="CharChar9">
    <w:name w:val="Char Char9"/>
    <w:basedOn w:val="a1"/>
    <w:rPr>
      <w:rFonts w:ascii="Arial" w:eastAsia="黑体" w:hAnsi="Arial"/>
      <w:b/>
      <w:bCs/>
      <w:kern w:val="2"/>
      <w:sz w:val="24"/>
      <w:szCs w:val="24"/>
      <w:lang w:val="en-US" w:eastAsia="zh-CN" w:bidi="ar-SA"/>
    </w:rPr>
  </w:style>
  <w:style w:type="character" w:customStyle="1" w:styleId="Char0">
    <w:name w:val="标题 Char"/>
    <w:basedOn w:val="a1"/>
    <w:link w:val="a5"/>
    <w:rPr>
      <w:rFonts w:ascii="Arial" w:eastAsia="宋体" w:hAnsi="Arial" w:cs="Arial"/>
      <w:b/>
      <w:bCs/>
      <w:sz w:val="32"/>
      <w:szCs w:val="32"/>
      <w:lang w:val="en-US" w:eastAsia="zh-CN" w:bidi="ar-SA"/>
    </w:rPr>
  </w:style>
  <w:style w:type="character" w:customStyle="1" w:styleId="CharChar">
    <w:name w:val="Char Char"/>
    <w:basedOn w:val="a1"/>
    <w:rPr>
      <w:rFonts w:ascii="Arial" w:eastAsia="宋体" w:hAnsi="Arial" w:cs="Arial"/>
      <w:b/>
      <w:bCs/>
      <w:sz w:val="32"/>
      <w:szCs w:val="32"/>
      <w:lang w:val="en-US" w:eastAsia="zh-CN" w:bidi="ar-SA"/>
    </w:rPr>
  </w:style>
  <w:style w:type="character" w:customStyle="1" w:styleId="hilite3">
    <w:name w:val="hilite3"/>
    <w:basedOn w:val="a1"/>
  </w:style>
  <w:style w:type="character" w:customStyle="1" w:styleId="txt">
    <w:name w:val="txt"/>
    <w:basedOn w:val="a1"/>
  </w:style>
  <w:style w:type="character" w:customStyle="1" w:styleId="hl">
    <w:name w:val="hl"/>
    <w:basedOn w:val="a1"/>
    <w:rPr>
      <w:b/>
      <w:bCs/>
    </w:rPr>
  </w:style>
  <w:style w:type="character" w:customStyle="1" w:styleId="CharChar8">
    <w:name w:val="Char Char8"/>
    <w:basedOn w:val="a1"/>
    <w:rPr>
      <w:rFonts w:eastAsia="宋体"/>
      <w:b/>
      <w:bCs/>
      <w:kern w:val="2"/>
      <w:sz w:val="24"/>
      <w:szCs w:val="24"/>
      <w:lang w:val="en-US" w:eastAsia="zh-CN" w:bidi="ar-SA"/>
    </w:rPr>
  </w:style>
  <w:style w:type="character" w:styleId="a6">
    <w:name w:val="已访问的超链接"/>
    <w:basedOn w:val="a1"/>
    <w:rPr>
      <w:color w:val="800080"/>
      <w:u w:val="single"/>
    </w:rPr>
  </w:style>
  <w:style w:type="character" w:styleId="a7">
    <w:name w:val="page number"/>
    <w:basedOn w:val="a1"/>
  </w:style>
  <w:style w:type="character" w:customStyle="1" w:styleId="hilite1">
    <w:name w:val="hilite1"/>
    <w:basedOn w:val="a1"/>
  </w:style>
  <w:style w:type="character" w:customStyle="1" w:styleId="3Char">
    <w:name w:val="标题 3 Char"/>
    <w:basedOn w:val="a1"/>
    <w:link w:val="3"/>
    <w:rPr>
      <w:rFonts w:ascii="宋体" w:eastAsia="宋体"/>
      <w:b/>
      <w:sz w:val="28"/>
      <w:szCs w:val="24"/>
      <w:lang w:val="en-US" w:eastAsia="zh-CN" w:bidi="ar-SA"/>
    </w:rPr>
  </w:style>
  <w:style w:type="character" w:customStyle="1" w:styleId="8Char">
    <w:name w:val="标题 8 Char"/>
    <w:basedOn w:val="a1"/>
    <w:link w:val="8"/>
    <w:rPr>
      <w:rFonts w:ascii="Arial" w:eastAsia="宋体" w:hAnsi="Arial"/>
      <w:b/>
      <w:kern w:val="2"/>
      <w:sz w:val="24"/>
      <w:szCs w:val="24"/>
      <w:lang w:val="en-US" w:eastAsia="zh-CN" w:bidi="ar-SA"/>
    </w:rPr>
  </w:style>
  <w:style w:type="character" w:customStyle="1" w:styleId="6Char">
    <w:name w:val="标题 6 Char"/>
    <w:basedOn w:val="a1"/>
    <w:link w:val="6"/>
    <w:rPr>
      <w:rFonts w:ascii="Arial" w:eastAsia="宋体" w:hAnsi="Arial"/>
      <w:b/>
      <w:bCs/>
      <w:kern w:val="2"/>
      <w:sz w:val="24"/>
      <w:szCs w:val="24"/>
      <w:lang w:val="en-US" w:eastAsia="zh-CN" w:bidi="ar-SA"/>
    </w:rPr>
  </w:style>
  <w:style w:type="character" w:customStyle="1" w:styleId="HTMLChar">
    <w:name w:val="HTML 预设格式 Char"/>
    <w:basedOn w:val="a1"/>
    <w:link w:val="HTML"/>
    <w:rPr>
      <w:rFonts w:ascii="宋体" w:eastAsia="宋体" w:hAnsi="宋体" w:cs="宋体"/>
      <w:sz w:val="24"/>
      <w:szCs w:val="24"/>
      <w:lang w:val="en-US" w:eastAsia="zh-CN" w:bidi="ar-SA"/>
    </w:rPr>
  </w:style>
  <w:style w:type="character" w:customStyle="1" w:styleId="CharChar7">
    <w:name w:val="Char Char7"/>
    <w:basedOn w:val="a1"/>
    <w:rPr>
      <w:rFonts w:ascii="Arial" w:eastAsia="黑体" w:hAnsi="Arial"/>
      <w:kern w:val="2"/>
      <w:sz w:val="24"/>
      <w:szCs w:val="24"/>
      <w:lang w:val="en-US" w:eastAsia="zh-CN" w:bidi="ar-SA"/>
    </w:rPr>
  </w:style>
  <w:style w:type="character" w:customStyle="1" w:styleId="2Char0">
    <w:name w:val="规范标题2 Char"/>
    <w:basedOn w:val="a1"/>
    <w:link w:val="20"/>
    <w:rPr>
      <w:rFonts w:ascii="黑体" w:eastAsia="黑体" w:hAnsi="黑体" w:cs="宋体"/>
      <w:sz w:val="24"/>
      <w:lang w:val="en-US" w:eastAsia="zh-CN" w:bidi="ar-SA"/>
    </w:rPr>
  </w:style>
  <w:style w:type="character" w:customStyle="1" w:styleId="CharChar0">
    <w:name w:val="图号 Char Char"/>
    <w:basedOn w:val="a1"/>
    <w:link w:val="Char1"/>
    <w:rPr>
      <w:rFonts w:ascii="Arial" w:eastAsia="宋体" w:hAnsi="Arial"/>
      <w:sz w:val="18"/>
      <w:szCs w:val="18"/>
      <w:lang w:val="en-US" w:eastAsia="zh-CN" w:bidi="ar-SA"/>
    </w:rPr>
  </w:style>
  <w:style w:type="character" w:customStyle="1" w:styleId="shorttext1">
    <w:name w:val="short_text1"/>
    <w:basedOn w:val="a1"/>
    <w:rPr>
      <w:sz w:val="29"/>
      <w:szCs w:val="29"/>
    </w:rPr>
  </w:style>
  <w:style w:type="character" w:customStyle="1" w:styleId="Char2">
    <w:name w:val="文档结构图 Char"/>
    <w:basedOn w:val="a1"/>
    <w:link w:val="a8"/>
    <w:rPr>
      <w:rFonts w:eastAsia="宋体"/>
      <w:sz w:val="24"/>
      <w:szCs w:val="24"/>
      <w:lang w:val="en-US" w:eastAsia="zh-CN" w:bidi="ar-SA"/>
    </w:rPr>
  </w:style>
  <w:style w:type="character" w:customStyle="1" w:styleId="t1">
    <w:name w:val="t1"/>
    <w:basedOn w:val="a1"/>
    <w:rPr>
      <w:color w:val="990000"/>
    </w:rPr>
  </w:style>
  <w:style w:type="character" w:customStyle="1" w:styleId="pi1">
    <w:name w:val="pi1"/>
    <w:basedOn w:val="a1"/>
    <w:rPr>
      <w:color w:val="0000FF"/>
    </w:rPr>
  </w:style>
  <w:style w:type="character" w:customStyle="1" w:styleId="m1">
    <w:name w:val="m1"/>
    <w:basedOn w:val="a1"/>
    <w:rPr>
      <w:color w:val="0000FF"/>
    </w:rPr>
  </w:style>
  <w:style w:type="character" w:customStyle="1" w:styleId="1Char1">
    <w:name w:val="标题 1 Char1"/>
    <w:basedOn w:val="a1"/>
    <w:link w:val="1"/>
    <w:rPr>
      <w:rFonts w:ascii="宋体" w:eastAsia="宋体"/>
      <w:b/>
      <w:kern w:val="44"/>
      <w:sz w:val="30"/>
      <w:szCs w:val="30"/>
      <w:lang w:val="en-US" w:eastAsia="zh-CN" w:bidi="ar-SA"/>
    </w:rPr>
  </w:style>
  <w:style w:type="character" w:customStyle="1" w:styleId="2Char">
    <w:name w:val="标题 2 Char"/>
    <w:basedOn w:val="a1"/>
    <w:link w:val="2"/>
    <w:rPr>
      <w:rFonts w:ascii="宋体" w:eastAsia="宋体"/>
      <w:b/>
      <w:kern w:val="44"/>
      <w:sz w:val="28"/>
      <w:szCs w:val="28"/>
      <w:lang w:val="en-US" w:eastAsia="zh-CN" w:bidi="ar-SA"/>
    </w:rPr>
  </w:style>
  <w:style w:type="character" w:customStyle="1" w:styleId="tx1">
    <w:name w:val="tx1"/>
    <w:basedOn w:val="a1"/>
    <w:rPr>
      <w:b/>
      <w:bCs/>
    </w:rPr>
  </w:style>
  <w:style w:type="character" w:customStyle="1" w:styleId="Char3">
    <w:name w:val="页脚 Char"/>
    <w:basedOn w:val="a1"/>
    <w:link w:val="a9"/>
    <w:rPr>
      <w:rFonts w:ascii="宋体" w:eastAsia="宋体" w:hAnsi="宋体"/>
      <w:kern w:val="2"/>
      <w:sz w:val="18"/>
      <w:szCs w:val="18"/>
      <w:lang w:val="en-US" w:eastAsia="zh-CN" w:bidi="ar-SA"/>
    </w:rPr>
  </w:style>
  <w:style w:type="character" w:customStyle="1" w:styleId="Char4">
    <w:name w:val="正文首行缩进 Char"/>
    <w:link w:val="aa"/>
    <w:rPr>
      <w:rFonts w:ascii="宋体" w:eastAsia="宋体" w:hAnsi="Arial" w:cs="宋体"/>
      <w:sz w:val="21"/>
      <w:szCs w:val="21"/>
      <w:lang w:val="en-US" w:eastAsia="zh-CN" w:bidi="ar-SA"/>
    </w:rPr>
  </w:style>
  <w:style w:type="character" w:customStyle="1" w:styleId="7Char">
    <w:name w:val="标题 7 Char"/>
    <w:basedOn w:val="a1"/>
    <w:link w:val="7"/>
    <w:rPr>
      <w:rFonts w:eastAsia="宋体"/>
      <w:b/>
      <w:bCs/>
      <w:kern w:val="2"/>
      <w:sz w:val="24"/>
      <w:szCs w:val="24"/>
      <w:lang w:val="en-US" w:eastAsia="zh-CN" w:bidi="ar-SA"/>
    </w:rPr>
  </w:style>
  <w:style w:type="character" w:customStyle="1" w:styleId="9Char">
    <w:name w:val="标题 9 Char"/>
    <w:basedOn w:val="a1"/>
    <w:link w:val="9"/>
    <w:rPr>
      <w:rFonts w:ascii="Arial" w:eastAsia="黑体" w:hAnsi="Arial"/>
      <w:kern w:val="2"/>
      <w:sz w:val="21"/>
      <w:szCs w:val="21"/>
      <w:lang w:val="en-US" w:eastAsia="zh-CN" w:bidi="ar-SA"/>
    </w:rPr>
  </w:style>
  <w:style w:type="character" w:customStyle="1" w:styleId="0">
    <w:name w:val="标题 0"/>
    <w:basedOn w:val="a1"/>
    <w:rPr>
      <w:rFonts w:ascii="Arial Narrow" w:eastAsia="黑体" w:hAnsi="Arial Narrow"/>
      <w:b/>
      <w:bCs/>
      <w:sz w:val="44"/>
    </w:rPr>
  </w:style>
  <w:style w:type="character" w:customStyle="1" w:styleId="5Char">
    <w:name w:val="标题 5 Char"/>
    <w:basedOn w:val="a1"/>
    <w:link w:val="5"/>
    <w:rPr>
      <w:rFonts w:ascii="宋体" w:eastAsia="宋体" w:hAnsi="宋体"/>
      <w:b/>
      <w:bCs/>
      <w:kern w:val="2"/>
      <w:sz w:val="24"/>
      <w:szCs w:val="24"/>
      <w:lang w:val="en-US" w:eastAsia="zh-CN" w:bidi="ar-SA"/>
    </w:rPr>
  </w:style>
  <w:style w:type="character" w:customStyle="1" w:styleId="CharChar100">
    <w:name w:val="Char Char10"/>
    <w:basedOn w:val="a1"/>
    <w:rPr>
      <w:rFonts w:ascii="宋体" w:eastAsia="宋体" w:hAnsi="宋体" w:hint="eastAsia"/>
      <w:b/>
      <w:bCs/>
      <w:kern w:val="2"/>
      <w:sz w:val="24"/>
      <w:szCs w:val="28"/>
    </w:rPr>
  </w:style>
  <w:style w:type="character" w:customStyle="1" w:styleId="b1">
    <w:name w:val="b1"/>
    <w:basedOn w:val="a1"/>
    <w:rPr>
      <w:rFonts w:ascii="Courier New" w:hAnsi="Courier New" w:cs="Courier New" w:hint="default"/>
      <w:b/>
      <w:bCs/>
      <w:strike w:val="0"/>
      <w:dstrike w:val="0"/>
      <w:color w:val="FF0000"/>
      <w:u w:val="none"/>
    </w:rPr>
  </w:style>
  <w:style w:type="character" w:customStyle="1" w:styleId="1Char0">
    <w:name w:val="目录 1 Char"/>
    <w:basedOn w:val="a1"/>
    <w:link w:val="10"/>
    <w:rPr>
      <w:rFonts w:eastAsia="宋体"/>
      <w:sz w:val="24"/>
      <w:szCs w:val="24"/>
      <w:lang w:val="en-US" w:eastAsia="zh-CN" w:bidi="ar-SA"/>
    </w:rPr>
  </w:style>
  <w:style w:type="character" w:customStyle="1" w:styleId="CharChar6">
    <w:name w:val="Char Char6"/>
    <w:basedOn w:val="a1"/>
    <w:rPr>
      <w:rFonts w:ascii="Arial" w:eastAsia="黑体" w:hAnsi="Arial"/>
      <w:kern w:val="2"/>
      <w:sz w:val="21"/>
      <w:szCs w:val="21"/>
      <w:lang w:val="en-US" w:eastAsia="zh-CN" w:bidi="ar-SA"/>
    </w:rPr>
  </w:style>
  <w:style w:type="character" w:styleId="ab">
    <w:name w:val="Hyperlink"/>
    <w:basedOn w:val="a1"/>
    <w:rPr>
      <w:color w:val="0000FF"/>
      <w:u w:val="single"/>
    </w:rPr>
  </w:style>
  <w:style w:type="paragraph" w:customStyle="1" w:styleId="11">
    <w:name w:val="样式1"/>
    <w:basedOn w:val="4"/>
    <w:pPr>
      <w:widowControl w:val="0"/>
      <w:numPr>
        <w:ilvl w:val="1"/>
        <w:numId w:val="1"/>
      </w:numPr>
      <w:tabs>
        <w:tab w:val="clear" w:pos="1260"/>
        <w:tab w:val="left" w:pos="992"/>
      </w:tabs>
      <w:spacing w:before="280" w:after="290" w:line="372" w:lineRule="auto"/>
      <w:ind w:right="0"/>
      <w:jc w:val="both"/>
    </w:pPr>
    <w:rPr>
      <w:rFonts w:ascii="黑体" w:eastAsia="黑体"/>
      <w:bCs/>
      <w:kern w:val="2"/>
      <w:sz w:val="28"/>
      <w:szCs w:val="28"/>
    </w:rPr>
  </w:style>
  <w:style w:type="paragraph" w:customStyle="1" w:styleId="20">
    <w:name w:val="规范标题2"/>
    <w:basedOn w:val="2"/>
    <w:next w:val="ac"/>
    <w:link w:val="2Char0"/>
    <w:pPr>
      <w:widowControl w:val="0"/>
      <w:numPr>
        <w:numId w:val="2"/>
      </w:numPr>
      <w:tabs>
        <w:tab w:val="left" w:pos="567"/>
      </w:tabs>
      <w:adjustRightInd/>
      <w:spacing w:beforeLines="50" w:before="156" w:afterLines="50" w:after="156"/>
      <w:ind w:rightChars="0" w:right="0"/>
      <w:jc w:val="both"/>
    </w:pPr>
    <w:rPr>
      <w:rFonts w:ascii="黑体" w:eastAsia="黑体" w:hAnsi="黑体" w:cs="宋体"/>
      <w:sz w:val="24"/>
    </w:rPr>
  </w:style>
  <w:style w:type="paragraph" w:customStyle="1" w:styleId="ad">
    <w:name w:val="_"/>
    <w:basedOn w:val="a"/>
    <w:pPr>
      <w:widowControl w:val="0"/>
      <w:adjustRightInd w:val="0"/>
      <w:spacing w:line="360" w:lineRule="auto"/>
      <w:ind w:left="480"/>
      <w:jc w:val="both"/>
      <w:textAlignment w:val="baseline"/>
    </w:pPr>
    <w:rPr>
      <w:szCs w:val="20"/>
    </w:rPr>
  </w:style>
  <w:style w:type="paragraph" w:styleId="30">
    <w:name w:val="List 3"/>
    <w:basedOn w:val="a"/>
    <w:pPr>
      <w:widowControl w:val="0"/>
      <w:autoSpaceDE w:val="0"/>
      <w:autoSpaceDN w:val="0"/>
      <w:adjustRightInd w:val="0"/>
      <w:spacing w:line="360" w:lineRule="auto"/>
      <w:ind w:leftChars="400" w:left="100" w:hangingChars="200" w:hanging="200"/>
    </w:pPr>
    <w:rPr>
      <w:rFonts w:ascii="宋体" w:hAnsi="Arial" w:cs="宋体"/>
      <w:sz w:val="21"/>
      <w:szCs w:val="21"/>
    </w:rPr>
  </w:style>
  <w:style w:type="paragraph" w:styleId="a0">
    <w:name w:val="Normal Indent"/>
    <w:basedOn w:val="a"/>
    <w:pPr>
      <w:ind w:firstLine="420"/>
    </w:pPr>
  </w:style>
  <w:style w:type="paragraph" w:customStyle="1" w:styleId="CharChar1">
    <w:name w:val="Char Char1"/>
    <w:basedOn w:val="a"/>
    <w:pPr>
      <w:spacing w:after="160" w:line="240" w:lineRule="exact"/>
    </w:pPr>
    <w:rPr>
      <w:rFonts w:ascii="Verdana" w:hAnsi="Verdana"/>
      <w:sz w:val="20"/>
      <w:szCs w:val="20"/>
      <w:lang w:eastAsia="en-US"/>
    </w:rPr>
  </w:style>
  <w:style w:type="paragraph" w:customStyle="1" w:styleId="CharCharChar1CharCharCharCharCharCharChar">
    <w:name w:val="Char Char Char1 Char Char Char Char Char Char Char"/>
    <w:basedOn w:val="a"/>
    <w:pPr>
      <w:widowControl w:val="0"/>
      <w:spacing w:line="300" w:lineRule="auto"/>
      <w:jc w:val="both"/>
    </w:pPr>
    <w:rPr>
      <w:rFonts w:ascii="Tahoma" w:hAnsi="Tahoma"/>
      <w:kern w:val="2"/>
    </w:rPr>
  </w:style>
  <w:style w:type="paragraph" w:customStyle="1" w:styleId="12">
    <w:name w:val="规范标题1"/>
    <w:basedOn w:val="1"/>
    <w:next w:val="ac"/>
    <w:pPr>
      <w:widowControl w:val="0"/>
      <w:numPr>
        <w:numId w:val="2"/>
      </w:numPr>
      <w:tabs>
        <w:tab w:val="clear" w:pos="840"/>
        <w:tab w:val="clear" w:pos="8302"/>
        <w:tab w:val="left" w:pos="425"/>
      </w:tabs>
      <w:adjustRightInd/>
      <w:spacing w:beforeLines="50" w:before="156" w:afterLines="50" w:after="156"/>
      <w:ind w:rightChars="0" w:right="0"/>
      <w:jc w:val="both"/>
    </w:pPr>
    <w:rPr>
      <w:rFonts w:ascii="黑体" w:eastAsia="黑体" w:hAnsi="黑体" w:cs="宋体"/>
      <w:b w:val="0"/>
      <w:kern w:val="0"/>
      <w:sz w:val="24"/>
      <w:szCs w:val="20"/>
    </w:rPr>
  </w:style>
  <w:style w:type="paragraph" w:customStyle="1" w:styleId="ae">
    <w:name w:val="表号"/>
    <w:basedOn w:val="a"/>
    <w:next w:val="aa"/>
    <w:pPr>
      <w:keepNext/>
      <w:keepLines/>
      <w:widowControl w:val="0"/>
      <w:numPr>
        <w:ilvl w:val="8"/>
        <w:numId w:val="3"/>
      </w:numPr>
      <w:tabs>
        <w:tab w:val="left" w:pos="1584"/>
      </w:tabs>
      <w:autoSpaceDE w:val="0"/>
      <w:autoSpaceDN w:val="0"/>
      <w:adjustRightInd w:val="0"/>
      <w:spacing w:line="360" w:lineRule="auto"/>
      <w:jc w:val="center"/>
    </w:pPr>
    <w:rPr>
      <w:rFonts w:ascii="Arial" w:hAnsi="Arial"/>
      <w:sz w:val="18"/>
      <w:szCs w:val="18"/>
    </w:rPr>
  </w:style>
  <w:style w:type="paragraph" w:styleId="aa">
    <w:name w:val="Body Text First Indent"/>
    <w:basedOn w:val="af"/>
    <w:link w:val="Char4"/>
    <w:pPr>
      <w:widowControl w:val="0"/>
      <w:autoSpaceDE w:val="0"/>
      <w:autoSpaceDN w:val="0"/>
      <w:adjustRightInd w:val="0"/>
      <w:spacing w:line="360" w:lineRule="auto"/>
      <w:ind w:firstLineChars="100" w:firstLine="420"/>
    </w:pPr>
    <w:rPr>
      <w:rFonts w:ascii="宋体" w:hAnsi="Arial" w:cs="宋体"/>
      <w:sz w:val="21"/>
      <w:szCs w:val="21"/>
    </w:rPr>
  </w:style>
  <w:style w:type="paragraph" w:styleId="31">
    <w:name w:val="toc 3"/>
    <w:basedOn w:val="a"/>
    <w:next w:val="a"/>
    <w:pPr>
      <w:widowControl w:val="0"/>
      <w:ind w:leftChars="400" w:left="840"/>
      <w:jc w:val="both"/>
    </w:pPr>
    <w:rPr>
      <w:rFonts w:ascii="宋体" w:hAnsi="宋体"/>
      <w:kern w:val="2"/>
    </w:rPr>
  </w:style>
  <w:style w:type="paragraph" w:styleId="af">
    <w:name w:val="Body Text"/>
    <w:basedOn w:val="a"/>
    <w:pPr>
      <w:spacing w:after="120"/>
    </w:pPr>
  </w:style>
  <w:style w:type="paragraph" w:styleId="af0">
    <w:name w:val="caption"/>
    <w:basedOn w:val="a"/>
    <w:next w:val="a"/>
    <w:qFormat/>
    <w:rPr>
      <w:rFonts w:ascii="Arial" w:eastAsia="黑体" w:hAnsi="Arial" w:cs="Arial"/>
      <w:sz w:val="20"/>
      <w:szCs w:val="20"/>
    </w:rPr>
  </w:style>
  <w:style w:type="paragraph" w:customStyle="1" w:styleId="ac">
    <w:name w:val="规范正文"/>
    <w:basedOn w:val="a"/>
    <w:pPr>
      <w:widowControl w:val="0"/>
      <w:spacing w:beforeLines="50" w:before="156" w:afterLines="50" w:after="156" w:line="360" w:lineRule="auto"/>
      <w:ind w:left="425" w:firstLineChars="200" w:firstLine="480"/>
      <w:jc w:val="both"/>
    </w:pPr>
    <w:rPr>
      <w:rFonts w:ascii="宋体" w:hAnsi="宋体" w:cs="宋体"/>
      <w:szCs w:val="20"/>
    </w:rPr>
  </w:style>
  <w:style w:type="paragraph" w:customStyle="1" w:styleId="af1">
    <w:name w:val="功能代码"/>
    <w:basedOn w:val="a"/>
    <w:pPr>
      <w:widowControl w:val="0"/>
      <w:jc w:val="both"/>
      <w:outlineLvl w:val="8"/>
    </w:pPr>
    <w:rPr>
      <w:color w:val="000000"/>
      <w:kern w:val="2"/>
      <w:sz w:val="18"/>
    </w:rPr>
  </w:style>
  <w:style w:type="paragraph" w:customStyle="1" w:styleId="Char2CharCharCharCharCharChar">
    <w:name w:val="Char2 Char Char Char Char Char Char"/>
    <w:basedOn w:val="a"/>
    <w:pPr>
      <w:keepNext/>
      <w:keepLines/>
      <w:pageBreakBefore/>
      <w:widowControl w:val="0"/>
      <w:tabs>
        <w:tab w:val="left" w:pos="360"/>
      </w:tabs>
      <w:jc w:val="both"/>
    </w:pPr>
    <w:rPr>
      <w:rFonts w:ascii="Tahoma" w:hAnsi="Tahoma"/>
      <w:kern w:val="2"/>
      <w:szCs w:val="20"/>
    </w:rPr>
  </w:style>
  <w:style w:type="paragraph" w:styleId="21">
    <w:name w:val="toc 2"/>
    <w:basedOn w:val="a"/>
    <w:next w:val="a"/>
    <w:pPr>
      <w:widowControl w:val="0"/>
      <w:ind w:left="210"/>
    </w:pPr>
    <w:rPr>
      <w:rFonts w:ascii="宋体" w:hAnsi="宋体"/>
      <w:smallCaps/>
      <w:kern w:val="2"/>
      <w:sz w:val="20"/>
      <w:szCs w:val="20"/>
    </w:rPr>
  </w:style>
  <w:style w:type="paragraph" w:styleId="22">
    <w:name w:val="Body Text First Indent 2"/>
    <w:basedOn w:val="a"/>
    <w:pPr>
      <w:widowControl w:val="0"/>
      <w:spacing w:after="120" w:line="360" w:lineRule="auto"/>
      <w:ind w:firstLineChars="200" w:firstLine="200"/>
    </w:pPr>
    <w:rPr>
      <w:kern w:val="2"/>
    </w:rPr>
  </w:style>
  <w:style w:type="paragraph" w:styleId="HTML">
    <w:name w:val="HTML Preformatted"/>
    <w:basedOn w:val="a"/>
    <w:link w:val="HTML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af2">
    <w:name w:val="Balloon Text"/>
    <w:basedOn w:val="a"/>
    <w:rPr>
      <w:sz w:val="18"/>
      <w:szCs w:val="18"/>
    </w:rPr>
  </w:style>
  <w:style w:type="paragraph" w:customStyle="1" w:styleId="ParaChar">
    <w:name w:val="默认段落字体 Para Char"/>
    <w:basedOn w:val="a"/>
    <w:pPr>
      <w:widowControl w:val="0"/>
      <w:jc w:val="both"/>
    </w:pPr>
    <w:rPr>
      <w:kern w:val="2"/>
      <w:sz w:val="21"/>
    </w:rPr>
  </w:style>
  <w:style w:type="paragraph" w:customStyle="1" w:styleId="13">
    <w:name w:val="标题 1 + 宋体 三号"/>
    <w:basedOn w:val="1"/>
    <w:pPr>
      <w:widowControl w:val="0"/>
      <w:numPr>
        <w:numId w:val="0"/>
      </w:numPr>
      <w:tabs>
        <w:tab w:val="clear" w:pos="840"/>
        <w:tab w:val="clear" w:pos="8302"/>
        <w:tab w:val="left" w:pos="432"/>
      </w:tabs>
      <w:adjustRightInd/>
      <w:spacing w:before="340" w:after="330" w:line="576" w:lineRule="auto"/>
      <w:ind w:rightChars="0" w:right="0"/>
      <w:jc w:val="both"/>
    </w:pPr>
    <w:rPr>
      <w:rFonts w:hAnsi="宋体"/>
      <w:bCs/>
      <w:sz w:val="32"/>
      <w:szCs w:val="44"/>
    </w:rPr>
  </w:style>
  <w:style w:type="paragraph" w:styleId="af3">
    <w:name w:val="List Paragraph"/>
    <w:basedOn w:val="a"/>
    <w:qFormat/>
    <w:pPr>
      <w:widowControl w:val="0"/>
      <w:ind w:firstLineChars="200" w:firstLine="420"/>
      <w:jc w:val="both"/>
    </w:pPr>
    <w:rPr>
      <w:rFonts w:ascii="Calibri" w:hAnsi="Calibri"/>
      <w:kern w:val="2"/>
      <w:sz w:val="21"/>
      <w:szCs w:val="22"/>
    </w:rPr>
  </w:style>
  <w:style w:type="paragraph" w:styleId="40">
    <w:name w:val="toc 4"/>
    <w:basedOn w:val="a"/>
    <w:next w:val="a"/>
    <w:pPr>
      <w:widowControl w:val="0"/>
      <w:ind w:leftChars="600" w:left="1260"/>
      <w:jc w:val="both"/>
    </w:pPr>
    <w:rPr>
      <w:kern w:val="2"/>
      <w:sz w:val="21"/>
    </w:rPr>
  </w:style>
  <w:style w:type="paragraph" w:styleId="32">
    <w:name w:val="Body Text Indent 3"/>
    <w:basedOn w:val="a"/>
    <w:pPr>
      <w:widowControl w:val="0"/>
      <w:spacing w:line="360" w:lineRule="auto"/>
      <w:ind w:firstLineChars="200" w:firstLine="480"/>
      <w:jc w:val="both"/>
    </w:pPr>
    <w:rPr>
      <w:rFonts w:ascii="宋体" w:hAnsi="宋体"/>
      <w:kern w:val="2"/>
    </w:rPr>
  </w:style>
  <w:style w:type="paragraph" w:customStyle="1" w:styleId="41">
    <w:name w:val="规范标题4"/>
    <w:basedOn w:val="4"/>
    <w:next w:val="ac"/>
    <w:pPr>
      <w:widowControl w:val="0"/>
      <w:numPr>
        <w:numId w:val="2"/>
      </w:numPr>
      <w:tabs>
        <w:tab w:val="left" w:pos="851"/>
      </w:tabs>
      <w:spacing w:beforeLines="50" w:before="156" w:afterLines="50" w:after="156"/>
      <w:ind w:left="1276" w:right="0"/>
      <w:jc w:val="both"/>
    </w:pPr>
    <w:rPr>
      <w:rFonts w:ascii="黑体" w:eastAsia="黑体" w:hAnsi="黑体"/>
      <w:b w:val="0"/>
      <w:szCs w:val="28"/>
    </w:rPr>
  </w:style>
  <w:style w:type="paragraph" w:customStyle="1" w:styleId="60">
    <w:name w:val="标题6"/>
    <w:basedOn w:val="5"/>
    <w:pPr>
      <w:numPr>
        <w:ilvl w:val="0"/>
        <w:numId w:val="0"/>
      </w:numPr>
      <w:adjustRightInd w:val="0"/>
      <w:snapToGrid w:val="0"/>
      <w:spacing w:line="376" w:lineRule="atLeast"/>
      <w:textAlignment w:val="baseline"/>
    </w:pPr>
    <w:rPr>
      <w:rFonts w:ascii="仿宋_GB2312" w:hAnsi="Times New Roman"/>
      <w:bCs w:val="0"/>
      <w:kern w:val="0"/>
      <w:sz w:val="21"/>
      <w:szCs w:val="20"/>
    </w:rPr>
  </w:style>
  <w:style w:type="paragraph" w:customStyle="1" w:styleId="xl24">
    <w:name w:val="xl24"/>
    <w:basedOn w:val="a"/>
    <w:pPr>
      <w:pBdr>
        <w:left w:val="single" w:sz="4" w:space="0" w:color="auto"/>
        <w:bottom w:val="single" w:sz="4" w:space="0" w:color="auto"/>
        <w:right w:val="single" w:sz="4" w:space="0" w:color="auto"/>
      </w:pBdr>
      <w:spacing w:before="100" w:beforeAutospacing="1" w:after="100" w:afterAutospacing="1"/>
      <w:jc w:val="center"/>
    </w:pPr>
    <w:rPr>
      <w:sz w:val="21"/>
      <w:szCs w:val="21"/>
    </w:rPr>
  </w:style>
  <w:style w:type="paragraph" w:styleId="af4">
    <w:name w:val="Body Text Indent"/>
    <w:basedOn w:val="a"/>
    <w:pPr>
      <w:widowControl w:val="0"/>
      <w:spacing w:afterLines="50" w:after="156" w:line="360" w:lineRule="auto"/>
      <w:ind w:firstLine="540"/>
      <w:jc w:val="both"/>
    </w:pPr>
    <w:rPr>
      <w:kern w:val="2"/>
    </w:rPr>
  </w:style>
  <w:style w:type="paragraph" w:styleId="af5">
    <w:name w:val="Date"/>
    <w:basedOn w:val="a"/>
    <w:next w:val="a"/>
    <w:pPr>
      <w:widowControl w:val="0"/>
      <w:ind w:leftChars="2500" w:left="100"/>
      <w:jc w:val="both"/>
    </w:pPr>
    <w:rPr>
      <w:rFonts w:ascii="宋体" w:hAnsi="宋体"/>
      <w:sz w:val="21"/>
      <w:szCs w:val="21"/>
    </w:rPr>
  </w:style>
  <w:style w:type="paragraph" w:styleId="a8">
    <w:name w:val="Document Map"/>
    <w:basedOn w:val="a"/>
    <w:link w:val="Char2"/>
    <w:pPr>
      <w:shd w:val="clear" w:color="auto" w:fill="000080"/>
    </w:pPr>
  </w:style>
  <w:style w:type="paragraph" w:styleId="23">
    <w:name w:val="Body Text Indent 2"/>
    <w:basedOn w:val="a"/>
    <w:pPr>
      <w:spacing w:after="120" w:line="480" w:lineRule="auto"/>
      <w:ind w:leftChars="200" w:left="420"/>
    </w:pPr>
  </w:style>
  <w:style w:type="paragraph" w:customStyle="1" w:styleId="CharCharChar1CharCharCharCharCharCharChar0">
    <w:name w:val=" Char Char Char1 Char Char Char Char Char Char Char"/>
    <w:basedOn w:val="a"/>
    <w:pPr>
      <w:widowControl w:val="0"/>
      <w:spacing w:line="300" w:lineRule="auto"/>
      <w:jc w:val="both"/>
    </w:pPr>
  </w:style>
  <w:style w:type="paragraph" w:customStyle="1" w:styleId="CharChar11">
    <w:name w:val=" Char Char1"/>
    <w:basedOn w:val="a"/>
    <w:pPr>
      <w:spacing w:after="160" w:line="240" w:lineRule="exact"/>
    </w:pPr>
    <w:rPr>
      <w:rFonts w:ascii="Verdana" w:hAnsi="Verdana"/>
      <w:sz w:val="20"/>
      <w:szCs w:val="20"/>
      <w:lang w:eastAsia="en-US"/>
    </w:rPr>
  </w:style>
  <w:style w:type="paragraph" w:customStyle="1" w:styleId="Char1">
    <w:name w:val="图号 Char"/>
    <w:basedOn w:val="a"/>
    <w:link w:val="CharChar0"/>
    <w:pPr>
      <w:keepNext/>
      <w:widowControl w:val="0"/>
      <w:numPr>
        <w:ilvl w:val="7"/>
        <w:numId w:val="3"/>
      </w:numPr>
      <w:tabs>
        <w:tab w:val="left" w:pos="1440"/>
      </w:tabs>
      <w:autoSpaceDE w:val="0"/>
      <w:autoSpaceDN w:val="0"/>
      <w:adjustRightInd w:val="0"/>
      <w:spacing w:before="105" w:line="360" w:lineRule="auto"/>
      <w:jc w:val="center"/>
    </w:pPr>
    <w:rPr>
      <w:rFonts w:ascii="Arial" w:hAnsi="Arial"/>
      <w:sz w:val="18"/>
      <w:szCs w:val="18"/>
    </w:rPr>
  </w:style>
  <w:style w:type="paragraph" w:customStyle="1" w:styleId="33">
    <w:name w:val="规范标题3"/>
    <w:basedOn w:val="3"/>
    <w:next w:val="ac"/>
    <w:pPr>
      <w:widowControl w:val="0"/>
      <w:numPr>
        <w:numId w:val="2"/>
      </w:numPr>
      <w:tabs>
        <w:tab w:val="left" w:pos="709"/>
      </w:tabs>
      <w:adjustRightInd w:val="0"/>
      <w:spacing w:beforeLines="50" w:before="156" w:afterLines="50" w:after="156"/>
      <w:ind w:left="1134" w:right="0"/>
      <w:textAlignment w:val="baseline"/>
    </w:pPr>
    <w:rPr>
      <w:rFonts w:ascii="黑体" w:eastAsia="黑体" w:hAnsi="黑体"/>
      <w:b w:val="0"/>
      <w:kern w:val="2"/>
      <w:sz w:val="24"/>
    </w:rPr>
  </w:style>
  <w:style w:type="paragraph" w:customStyle="1" w:styleId="p0">
    <w:name w:val="p0"/>
    <w:basedOn w:val="a"/>
  </w:style>
  <w:style w:type="paragraph" w:styleId="a4">
    <w:name w:val="header"/>
    <w:basedOn w:val="a"/>
    <w:link w:val="Char"/>
    <w:pPr>
      <w:widowControl w:val="0"/>
      <w:pBdr>
        <w:bottom w:val="single" w:sz="6" w:space="1" w:color="auto"/>
      </w:pBdr>
      <w:tabs>
        <w:tab w:val="center" w:pos="4153"/>
        <w:tab w:val="right" w:pos="8306"/>
      </w:tabs>
      <w:snapToGrid w:val="0"/>
      <w:jc w:val="center"/>
    </w:pPr>
    <w:rPr>
      <w:rFonts w:ascii="宋体" w:hAnsi="宋体"/>
      <w:kern w:val="2"/>
      <w:sz w:val="18"/>
      <w:szCs w:val="18"/>
    </w:rPr>
  </w:style>
  <w:style w:type="paragraph" w:styleId="a5">
    <w:name w:val="Title"/>
    <w:basedOn w:val="a"/>
    <w:link w:val="Char0"/>
    <w:qFormat/>
    <w:pPr>
      <w:spacing w:before="240" w:after="60"/>
      <w:jc w:val="center"/>
      <w:outlineLvl w:val="0"/>
    </w:pPr>
    <w:rPr>
      <w:rFonts w:ascii="Arial" w:hAnsi="Arial" w:cs="Arial"/>
      <w:b/>
      <w:bCs/>
      <w:sz w:val="32"/>
      <w:szCs w:val="32"/>
    </w:rPr>
  </w:style>
  <w:style w:type="paragraph" w:styleId="af6">
    <w:name w:val="Plain Text"/>
    <w:basedOn w:val="a"/>
    <w:rPr>
      <w:rFonts w:ascii="宋体" w:hAnsi="Courier New" w:cs="Courier New"/>
      <w:sz w:val="21"/>
      <w:szCs w:val="21"/>
    </w:rPr>
  </w:style>
  <w:style w:type="paragraph" w:styleId="50">
    <w:name w:val="toc 5"/>
    <w:basedOn w:val="a"/>
    <w:next w:val="a"/>
    <w:pPr>
      <w:widowControl w:val="0"/>
      <w:numPr>
        <w:numId w:val="4"/>
      </w:numPr>
      <w:tabs>
        <w:tab w:val="left" w:pos="420"/>
      </w:tabs>
      <w:spacing w:line="360" w:lineRule="auto"/>
      <w:jc w:val="both"/>
    </w:pPr>
    <w:rPr>
      <w:rFonts w:ascii="宋体" w:hAnsi="宋体"/>
      <w:kern w:val="2"/>
    </w:rPr>
  </w:style>
  <w:style w:type="paragraph" w:styleId="10">
    <w:name w:val="toc 1"/>
    <w:basedOn w:val="a"/>
    <w:next w:val="a"/>
    <w:link w:val="1Char0"/>
  </w:style>
  <w:style w:type="paragraph" w:customStyle="1" w:styleId="af7">
    <w:name w:val="标准正文一"/>
    <w:basedOn w:val="a"/>
    <w:pPr>
      <w:widowControl w:val="0"/>
      <w:spacing w:line="480" w:lineRule="atLeast"/>
      <w:ind w:firstLineChars="225" w:firstLine="472"/>
      <w:jc w:val="both"/>
    </w:pPr>
    <w:rPr>
      <w:kern w:val="2"/>
      <w:szCs w:val="20"/>
    </w:rPr>
  </w:style>
  <w:style w:type="paragraph" w:customStyle="1" w:styleId="p19">
    <w:name w:val="p19"/>
    <w:basedOn w:val="a"/>
    <w:pPr>
      <w:ind w:firstLine="420"/>
    </w:pPr>
  </w:style>
  <w:style w:type="paragraph" w:customStyle="1" w:styleId="ParaCharCharCharCharCharCharCharCharCharCharCharCharCharCharCharCharChar3CharChar1CharCharCharCharCharCharCharCharCharCharCharCharCharCharCharCharCharCharCharCharCharChar">
    <w:name w:val="默认段落字体 Para Char Char Char Char Char Char Char Char Char Char Char Char Char Char Char Char Char3 Char Char1 Char Char Char Char Char Char Char Char Char Char Char Char Char Char Char Char Char Char Char Char Char Char"/>
    <w:next w:val="a"/>
    <w:pPr>
      <w:keepNext/>
      <w:keepLines/>
      <w:numPr>
        <w:ilvl w:val="7"/>
        <w:numId w:val="5"/>
      </w:numPr>
      <w:tabs>
        <w:tab w:val="left" w:pos="1440"/>
      </w:tabs>
      <w:spacing w:before="240" w:after="240"/>
      <w:ind w:left="1440" w:hanging="1440"/>
      <w:outlineLvl w:val="7"/>
    </w:pPr>
    <w:rPr>
      <w:rFonts w:ascii="Arial" w:eastAsia="黑体" w:hAnsi="Arial" w:cs="Arial"/>
      <w:snapToGrid w:val="0"/>
      <w:sz w:val="21"/>
      <w:szCs w:val="21"/>
    </w:rPr>
  </w:style>
  <w:style w:type="paragraph" w:styleId="af8">
    <w:name w:val="Normal (Web)"/>
    <w:basedOn w:val="a"/>
    <w:pPr>
      <w:spacing w:before="100" w:beforeAutospacing="1" w:after="100" w:afterAutospacing="1"/>
    </w:pPr>
    <w:rPr>
      <w:rFonts w:ascii="宋体" w:hAnsi="宋体" w:cs="宋体"/>
    </w:rPr>
  </w:style>
  <w:style w:type="paragraph" w:styleId="a9">
    <w:name w:val="footer"/>
    <w:basedOn w:val="a"/>
    <w:link w:val="Char3"/>
    <w:pPr>
      <w:widowControl w:val="0"/>
      <w:pBdr>
        <w:top w:val="single" w:sz="4" w:space="1" w:color="auto"/>
      </w:pBdr>
      <w:tabs>
        <w:tab w:val="center" w:pos="4153"/>
        <w:tab w:val="right" w:pos="8306"/>
      </w:tabs>
      <w:snapToGrid w:val="0"/>
    </w:pPr>
    <w:rPr>
      <w:rFonts w:ascii="宋体" w:hAnsi="宋体"/>
      <w:kern w:val="2"/>
      <w:sz w:val="18"/>
      <w:szCs w:val="18"/>
    </w:rPr>
  </w:style>
  <w:style w:type="paragraph" w:styleId="24">
    <w:name w:val="Body Text 2"/>
    <w:basedOn w:val="a"/>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http://img5.pcpop.com/ProductImages/320x240/0/574/000574893.jpg" TargetMode="Externa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theme" Target="theme/theme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0</TotalTime>
  <Pages>50</Pages>
  <Words>4518</Words>
  <Characters>25754</Characters>
  <Application>Microsoft Office Word</Application>
  <DocSecurity>0</DocSecurity>
  <PresentationFormat/>
  <Lines>214</Lines>
  <Paragraphs>60</Paragraphs>
  <Slides>0</Slides>
  <Notes>0</Notes>
  <HiddenSlides>0</HiddenSlides>
  <MMClips>0</MMClips>
  <ScaleCrop>false</ScaleCrop>
  <Manager/>
  <Company>Vcom</Company>
  <LinksUpToDate>false</LinksUpToDate>
  <CharactersWithSpaces>30212</CharactersWithSpaces>
  <SharedDoc>false</SharedDoc>
  <HLinks>
    <vt:vector size="540" baseType="variant">
      <vt:variant>
        <vt:i4>1703999</vt:i4>
      </vt:variant>
      <vt:variant>
        <vt:i4>530</vt:i4>
      </vt:variant>
      <vt:variant>
        <vt:i4>0</vt:i4>
      </vt:variant>
      <vt:variant>
        <vt:i4>5</vt:i4>
      </vt:variant>
      <vt:variant>
        <vt:lpwstr/>
      </vt:variant>
      <vt:variant>
        <vt:lpwstr>_Toc291855998</vt:lpwstr>
      </vt:variant>
      <vt:variant>
        <vt:i4>1703999</vt:i4>
      </vt:variant>
      <vt:variant>
        <vt:i4>524</vt:i4>
      </vt:variant>
      <vt:variant>
        <vt:i4>0</vt:i4>
      </vt:variant>
      <vt:variant>
        <vt:i4>5</vt:i4>
      </vt:variant>
      <vt:variant>
        <vt:lpwstr/>
      </vt:variant>
      <vt:variant>
        <vt:lpwstr>_Toc291855997</vt:lpwstr>
      </vt:variant>
      <vt:variant>
        <vt:i4>1703999</vt:i4>
      </vt:variant>
      <vt:variant>
        <vt:i4>518</vt:i4>
      </vt:variant>
      <vt:variant>
        <vt:i4>0</vt:i4>
      </vt:variant>
      <vt:variant>
        <vt:i4>5</vt:i4>
      </vt:variant>
      <vt:variant>
        <vt:lpwstr/>
      </vt:variant>
      <vt:variant>
        <vt:lpwstr>_Toc291855996</vt:lpwstr>
      </vt:variant>
      <vt:variant>
        <vt:i4>1703999</vt:i4>
      </vt:variant>
      <vt:variant>
        <vt:i4>512</vt:i4>
      </vt:variant>
      <vt:variant>
        <vt:i4>0</vt:i4>
      </vt:variant>
      <vt:variant>
        <vt:i4>5</vt:i4>
      </vt:variant>
      <vt:variant>
        <vt:lpwstr/>
      </vt:variant>
      <vt:variant>
        <vt:lpwstr>_Toc291855995</vt:lpwstr>
      </vt:variant>
      <vt:variant>
        <vt:i4>1703999</vt:i4>
      </vt:variant>
      <vt:variant>
        <vt:i4>506</vt:i4>
      </vt:variant>
      <vt:variant>
        <vt:i4>0</vt:i4>
      </vt:variant>
      <vt:variant>
        <vt:i4>5</vt:i4>
      </vt:variant>
      <vt:variant>
        <vt:lpwstr/>
      </vt:variant>
      <vt:variant>
        <vt:lpwstr>_Toc291855994</vt:lpwstr>
      </vt:variant>
      <vt:variant>
        <vt:i4>1703999</vt:i4>
      </vt:variant>
      <vt:variant>
        <vt:i4>500</vt:i4>
      </vt:variant>
      <vt:variant>
        <vt:i4>0</vt:i4>
      </vt:variant>
      <vt:variant>
        <vt:i4>5</vt:i4>
      </vt:variant>
      <vt:variant>
        <vt:lpwstr/>
      </vt:variant>
      <vt:variant>
        <vt:lpwstr>_Toc291855993</vt:lpwstr>
      </vt:variant>
      <vt:variant>
        <vt:i4>1703999</vt:i4>
      </vt:variant>
      <vt:variant>
        <vt:i4>494</vt:i4>
      </vt:variant>
      <vt:variant>
        <vt:i4>0</vt:i4>
      </vt:variant>
      <vt:variant>
        <vt:i4>5</vt:i4>
      </vt:variant>
      <vt:variant>
        <vt:lpwstr/>
      </vt:variant>
      <vt:variant>
        <vt:lpwstr>_Toc291855992</vt:lpwstr>
      </vt:variant>
      <vt:variant>
        <vt:i4>1703999</vt:i4>
      </vt:variant>
      <vt:variant>
        <vt:i4>488</vt:i4>
      </vt:variant>
      <vt:variant>
        <vt:i4>0</vt:i4>
      </vt:variant>
      <vt:variant>
        <vt:i4>5</vt:i4>
      </vt:variant>
      <vt:variant>
        <vt:lpwstr/>
      </vt:variant>
      <vt:variant>
        <vt:lpwstr>_Toc291855991</vt:lpwstr>
      </vt:variant>
      <vt:variant>
        <vt:i4>1703999</vt:i4>
      </vt:variant>
      <vt:variant>
        <vt:i4>482</vt:i4>
      </vt:variant>
      <vt:variant>
        <vt:i4>0</vt:i4>
      </vt:variant>
      <vt:variant>
        <vt:i4>5</vt:i4>
      </vt:variant>
      <vt:variant>
        <vt:lpwstr/>
      </vt:variant>
      <vt:variant>
        <vt:lpwstr>_Toc291855990</vt:lpwstr>
      </vt:variant>
      <vt:variant>
        <vt:i4>1769535</vt:i4>
      </vt:variant>
      <vt:variant>
        <vt:i4>476</vt:i4>
      </vt:variant>
      <vt:variant>
        <vt:i4>0</vt:i4>
      </vt:variant>
      <vt:variant>
        <vt:i4>5</vt:i4>
      </vt:variant>
      <vt:variant>
        <vt:lpwstr/>
      </vt:variant>
      <vt:variant>
        <vt:lpwstr>_Toc291855989</vt:lpwstr>
      </vt:variant>
      <vt:variant>
        <vt:i4>1769535</vt:i4>
      </vt:variant>
      <vt:variant>
        <vt:i4>470</vt:i4>
      </vt:variant>
      <vt:variant>
        <vt:i4>0</vt:i4>
      </vt:variant>
      <vt:variant>
        <vt:i4>5</vt:i4>
      </vt:variant>
      <vt:variant>
        <vt:lpwstr/>
      </vt:variant>
      <vt:variant>
        <vt:lpwstr>_Toc291855988</vt:lpwstr>
      </vt:variant>
      <vt:variant>
        <vt:i4>1769535</vt:i4>
      </vt:variant>
      <vt:variant>
        <vt:i4>464</vt:i4>
      </vt:variant>
      <vt:variant>
        <vt:i4>0</vt:i4>
      </vt:variant>
      <vt:variant>
        <vt:i4>5</vt:i4>
      </vt:variant>
      <vt:variant>
        <vt:lpwstr/>
      </vt:variant>
      <vt:variant>
        <vt:lpwstr>_Toc291855987</vt:lpwstr>
      </vt:variant>
      <vt:variant>
        <vt:i4>1769535</vt:i4>
      </vt:variant>
      <vt:variant>
        <vt:i4>458</vt:i4>
      </vt:variant>
      <vt:variant>
        <vt:i4>0</vt:i4>
      </vt:variant>
      <vt:variant>
        <vt:i4>5</vt:i4>
      </vt:variant>
      <vt:variant>
        <vt:lpwstr/>
      </vt:variant>
      <vt:variant>
        <vt:lpwstr>_Toc291855986</vt:lpwstr>
      </vt:variant>
      <vt:variant>
        <vt:i4>1769535</vt:i4>
      </vt:variant>
      <vt:variant>
        <vt:i4>452</vt:i4>
      </vt:variant>
      <vt:variant>
        <vt:i4>0</vt:i4>
      </vt:variant>
      <vt:variant>
        <vt:i4>5</vt:i4>
      </vt:variant>
      <vt:variant>
        <vt:lpwstr/>
      </vt:variant>
      <vt:variant>
        <vt:lpwstr>_Toc291855985</vt:lpwstr>
      </vt:variant>
      <vt:variant>
        <vt:i4>1769535</vt:i4>
      </vt:variant>
      <vt:variant>
        <vt:i4>446</vt:i4>
      </vt:variant>
      <vt:variant>
        <vt:i4>0</vt:i4>
      </vt:variant>
      <vt:variant>
        <vt:i4>5</vt:i4>
      </vt:variant>
      <vt:variant>
        <vt:lpwstr/>
      </vt:variant>
      <vt:variant>
        <vt:lpwstr>_Toc291855984</vt:lpwstr>
      </vt:variant>
      <vt:variant>
        <vt:i4>1769535</vt:i4>
      </vt:variant>
      <vt:variant>
        <vt:i4>440</vt:i4>
      </vt:variant>
      <vt:variant>
        <vt:i4>0</vt:i4>
      </vt:variant>
      <vt:variant>
        <vt:i4>5</vt:i4>
      </vt:variant>
      <vt:variant>
        <vt:lpwstr/>
      </vt:variant>
      <vt:variant>
        <vt:lpwstr>_Toc291855983</vt:lpwstr>
      </vt:variant>
      <vt:variant>
        <vt:i4>1769535</vt:i4>
      </vt:variant>
      <vt:variant>
        <vt:i4>434</vt:i4>
      </vt:variant>
      <vt:variant>
        <vt:i4>0</vt:i4>
      </vt:variant>
      <vt:variant>
        <vt:i4>5</vt:i4>
      </vt:variant>
      <vt:variant>
        <vt:lpwstr/>
      </vt:variant>
      <vt:variant>
        <vt:lpwstr>_Toc291855982</vt:lpwstr>
      </vt:variant>
      <vt:variant>
        <vt:i4>1769535</vt:i4>
      </vt:variant>
      <vt:variant>
        <vt:i4>428</vt:i4>
      </vt:variant>
      <vt:variant>
        <vt:i4>0</vt:i4>
      </vt:variant>
      <vt:variant>
        <vt:i4>5</vt:i4>
      </vt:variant>
      <vt:variant>
        <vt:lpwstr/>
      </vt:variant>
      <vt:variant>
        <vt:lpwstr>_Toc291855981</vt:lpwstr>
      </vt:variant>
      <vt:variant>
        <vt:i4>1769535</vt:i4>
      </vt:variant>
      <vt:variant>
        <vt:i4>422</vt:i4>
      </vt:variant>
      <vt:variant>
        <vt:i4>0</vt:i4>
      </vt:variant>
      <vt:variant>
        <vt:i4>5</vt:i4>
      </vt:variant>
      <vt:variant>
        <vt:lpwstr/>
      </vt:variant>
      <vt:variant>
        <vt:lpwstr>_Toc291855980</vt:lpwstr>
      </vt:variant>
      <vt:variant>
        <vt:i4>1310783</vt:i4>
      </vt:variant>
      <vt:variant>
        <vt:i4>416</vt:i4>
      </vt:variant>
      <vt:variant>
        <vt:i4>0</vt:i4>
      </vt:variant>
      <vt:variant>
        <vt:i4>5</vt:i4>
      </vt:variant>
      <vt:variant>
        <vt:lpwstr/>
      </vt:variant>
      <vt:variant>
        <vt:lpwstr>_Toc291855979</vt:lpwstr>
      </vt:variant>
      <vt:variant>
        <vt:i4>1310783</vt:i4>
      </vt:variant>
      <vt:variant>
        <vt:i4>410</vt:i4>
      </vt:variant>
      <vt:variant>
        <vt:i4>0</vt:i4>
      </vt:variant>
      <vt:variant>
        <vt:i4>5</vt:i4>
      </vt:variant>
      <vt:variant>
        <vt:lpwstr/>
      </vt:variant>
      <vt:variant>
        <vt:lpwstr>_Toc291855978</vt:lpwstr>
      </vt:variant>
      <vt:variant>
        <vt:i4>1310783</vt:i4>
      </vt:variant>
      <vt:variant>
        <vt:i4>404</vt:i4>
      </vt:variant>
      <vt:variant>
        <vt:i4>0</vt:i4>
      </vt:variant>
      <vt:variant>
        <vt:i4>5</vt:i4>
      </vt:variant>
      <vt:variant>
        <vt:lpwstr/>
      </vt:variant>
      <vt:variant>
        <vt:lpwstr>_Toc291855977</vt:lpwstr>
      </vt:variant>
      <vt:variant>
        <vt:i4>1310783</vt:i4>
      </vt:variant>
      <vt:variant>
        <vt:i4>398</vt:i4>
      </vt:variant>
      <vt:variant>
        <vt:i4>0</vt:i4>
      </vt:variant>
      <vt:variant>
        <vt:i4>5</vt:i4>
      </vt:variant>
      <vt:variant>
        <vt:lpwstr/>
      </vt:variant>
      <vt:variant>
        <vt:lpwstr>_Toc291855976</vt:lpwstr>
      </vt:variant>
      <vt:variant>
        <vt:i4>1310783</vt:i4>
      </vt:variant>
      <vt:variant>
        <vt:i4>392</vt:i4>
      </vt:variant>
      <vt:variant>
        <vt:i4>0</vt:i4>
      </vt:variant>
      <vt:variant>
        <vt:i4>5</vt:i4>
      </vt:variant>
      <vt:variant>
        <vt:lpwstr/>
      </vt:variant>
      <vt:variant>
        <vt:lpwstr>_Toc291855975</vt:lpwstr>
      </vt:variant>
      <vt:variant>
        <vt:i4>1310783</vt:i4>
      </vt:variant>
      <vt:variant>
        <vt:i4>386</vt:i4>
      </vt:variant>
      <vt:variant>
        <vt:i4>0</vt:i4>
      </vt:variant>
      <vt:variant>
        <vt:i4>5</vt:i4>
      </vt:variant>
      <vt:variant>
        <vt:lpwstr/>
      </vt:variant>
      <vt:variant>
        <vt:lpwstr>_Toc291855974</vt:lpwstr>
      </vt:variant>
      <vt:variant>
        <vt:i4>1310783</vt:i4>
      </vt:variant>
      <vt:variant>
        <vt:i4>380</vt:i4>
      </vt:variant>
      <vt:variant>
        <vt:i4>0</vt:i4>
      </vt:variant>
      <vt:variant>
        <vt:i4>5</vt:i4>
      </vt:variant>
      <vt:variant>
        <vt:lpwstr/>
      </vt:variant>
      <vt:variant>
        <vt:lpwstr>_Toc291855973</vt:lpwstr>
      </vt:variant>
      <vt:variant>
        <vt:i4>1310783</vt:i4>
      </vt:variant>
      <vt:variant>
        <vt:i4>374</vt:i4>
      </vt:variant>
      <vt:variant>
        <vt:i4>0</vt:i4>
      </vt:variant>
      <vt:variant>
        <vt:i4>5</vt:i4>
      </vt:variant>
      <vt:variant>
        <vt:lpwstr/>
      </vt:variant>
      <vt:variant>
        <vt:lpwstr>_Toc291855972</vt:lpwstr>
      </vt:variant>
      <vt:variant>
        <vt:i4>1310783</vt:i4>
      </vt:variant>
      <vt:variant>
        <vt:i4>368</vt:i4>
      </vt:variant>
      <vt:variant>
        <vt:i4>0</vt:i4>
      </vt:variant>
      <vt:variant>
        <vt:i4>5</vt:i4>
      </vt:variant>
      <vt:variant>
        <vt:lpwstr/>
      </vt:variant>
      <vt:variant>
        <vt:lpwstr>_Toc291855971</vt:lpwstr>
      </vt:variant>
      <vt:variant>
        <vt:i4>1310783</vt:i4>
      </vt:variant>
      <vt:variant>
        <vt:i4>362</vt:i4>
      </vt:variant>
      <vt:variant>
        <vt:i4>0</vt:i4>
      </vt:variant>
      <vt:variant>
        <vt:i4>5</vt:i4>
      </vt:variant>
      <vt:variant>
        <vt:lpwstr/>
      </vt:variant>
      <vt:variant>
        <vt:lpwstr>_Toc291855970</vt:lpwstr>
      </vt:variant>
      <vt:variant>
        <vt:i4>1376319</vt:i4>
      </vt:variant>
      <vt:variant>
        <vt:i4>356</vt:i4>
      </vt:variant>
      <vt:variant>
        <vt:i4>0</vt:i4>
      </vt:variant>
      <vt:variant>
        <vt:i4>5</vt:i4>
      </vt:variant>
      <vt:variant>
        <vt:lpwstr/>
      </vt:variant>
      <vt:variant>
        <vt:lpwstr>_Toc291855969</vt:lpwstr>
      </vt:variant>
      <vt:variant>
        <vt:i4>1376319</vt:i4>
      </vt:variant>
      <vt:variant>
        <vt:i4>350</vt:i4>
      </vt:variant>
      <vt:variant>
        <vt:i4>0</vt:i4>
      </vt:variant>
      <vt:variant>
        <vt:i4>5</vt:i4>
      </vt:variant>
      <vt:variant>
        <vt:lpwstr/>
      </vt:variant>
      <vt:variant>
        <vt:lpwstr>_Toc291855968</vt:lpwstr>
      </vt:variant>
      <vt:variant>
        <vt:i4>1376319</vt:i4>
      </vt:variant>
      <vt:variant>
        <vt:i4>344</vt:i4>
      </vt:variant>
      <vt:variant>
        <vt:i4>0</vt:i4>
      </vt:variant>
      <vt:variant>
        <vt:i4>5</vt:i4>
      </vt:variant>
      <vt:variant>
        <vt:lpwstr/>
      </vt:variant>
      <vt:variant>
        <vt:lpwstr>_Toc291855967</vt:lpwstr>
      </vt:variant>
      <vt:variant>
        <vt:i4>1376319</vt:i4>
      </vt:variant>
      <vt:variant>
        <vt:i4>338</vt:i4>
      </vt:variant>
      <vt:variant>
        <vt:i4>0</vt:i4>
      </vt:variant>
      <vt:variant>
        <vt:i4>5</vt:i4>
      </vt:variant>
      <vt:variant>
        <vt:lpwstr/>
      </vt:variant>
      <vt:variant>
        <vt:lpwstr>_Toc291855966</vt:lpwstr>
      </vt:variant>
      <vt:variant>
        <vt:i4>1376319</vt:i4>
      </vt:variant>
      <vt:variant>
        <vt:i4>332</vt:i4>
      </vt:variant>
      <vt:variant>
        <vt:i4>0</vt:i4>
      </vt:variant>
      <vt:variant>
        <vt:i4>5</vt:i4>
      </vt:variant>
      <vt:variant>
        <vt:lpwstr/>
      </vt:variant>
      <vt:variant>
        <vt:lpwstr>_Toc291855965</vt:lpwstr>
      </vt:variant>
      <vt:variant>
        <vt:i4>1376319</vt:i4>
      </vt:variant>
      <vt:variant>
        <vt:i4>326</vt:i4>
      </vt:variant>
      <vt:variant>
        <vt:i4>0</vt:i4>
      </vt:variant>
      <vt:variant>
        <vt:i4>5</vt:i4>
      </vt:variant>
      <vt:variant>
        <vt:lpwstr/>
      </vt:variant>
      <vt:variant>
        <vt:lpwstr>_Toc291855964</vt:lpwstr>
      </vt:variant>
      <vt:variant>
        <vt:i4>1376319</vt:i4>
      </vt:variant>
      <vt:variant>
        <vt:i4>320</vt:i4>
      </vt:variant>
      <vt:variant>
        <vt:i4>0</vt:i4>
      </vt:variant>
      <vt:variant>
        <vt:i4>5</vt:i4>
      </vt:variant>
      <vt:variant>
        <vt:lpwstr/>
      </vt:variant>
      <vt:variant>
        <vt:lpwstr>_Toc291855963</vt:lpwstr>
      </vt:variant>
      <vt:variant>
        <vt:i4>1376319</vt:i4>
      </vt:variant>
      <vt:variant>
        <vt:i4>314</vt:i4>
      </vt:variant>
      <vt:variant>
        <vt:i4>0</vt:i4>
      </vt:variant>
      <vt:variant>
        <vt:i4>5</vt:i4>
      </vt:variant>
      <vt:variant>
        <vt:lpwstr/>
      </vt:variant>
      <vt:variant>
        <vt:lpwstr>_Toc291855962</vt:lpwstr>
      </vt:variant>
      <vt:variant>
        <vt:i4>1376319</vt:i4>
      </vt:variant>
      <vt:variant>
        <vt:i4>308</vt:i4>
      </vt:variant>
      <vt:variant>
        <vt:i4>0</vt:i4>
      </vt:variant>
      <vt:variant>
        <vt:i4>5</vt:i4>
      </vt:variant>
      <vt:variant>
        <vt:lpwstr/>
      </vt:variant>
      <vt:variant>
        <vt:lpwstr>_Toc291855961</vt:lpwstr>
      </vt:variant>
      <vt:variant>
        <vt:i4>1376319</vt:i4>
      </vt:variant>
      <vt:variant>
        <vt:i4>302</vt:i4>
      </vt:variant>
      <vt:variant>
        <vt:i4>0</vt:i4>
      </vt:variant>
      <vt:variant>
        <vt:i4>5</vt:i4>
      </vt:variant>
      <vt:variant>
        <vt:lpwstr/>
      </vt:variant>
      <vt:variant>
        <vt:lpwstr>_Toc291855960</vt:lpwstr>
      </vt:variant>
      <vt:variant>
        <vt:i4>1441855</vt:i4>
      </vt:variant>
      <vt:variant>
        <vt:i4>296</vt:i4>
      </vt:variant>
      <vt:variant>
        <vt:i4>0</vt:i4>
      </vt:variant>
      <vt:variant>
        <vt:i4>5</vt:i4>
      </vt:variant>
      <vt:variant>
        <vt:lpwstr/>
      </vt:variant>
      <vt:variant>
        <vt:lpwstr>_Toc291855959</vt:lpwstr>
      </vt:variant>
      <vt:variant>
        <vt:i4>1441855</vt:i4>
      </vt:variant>
      <vt:variant>
        <vt:i4>290</vt:i4>
      </vt:variant>
      <vt:variant>
        <vt:i4>0</vt:i4>
      </vt:variant>
      <vt:variant>
        <vt:i4>5</vt:i4>
      </vt:variant>
      <vt:variant>
        <vt:lpwstr/>
      </vt:variant>
      <vt:variant>
        <vt:lpwstr>_Toc291855958</vt:lpwstr>
      </vt:variant>
      <vt:variant>
        <vt:i4>1441855</vt:i4>
      </vt:variant>
      <vt:variant>
        <vt:i4>284</vt:i4>
      </vt:variant>
      <vt:variant>
        <vt:i4>0</vt:i4>
      </vt:variant>
      <vt:variant>
        <vt:i4>5</vt:i4>
      </vt:variant>
      <vt:variant>
        <vt:lpwstr/>
      </vt:variant>
      <vt:variant>
        <vt:lpwstr>_Toc291855957</vt:lpwstr>
      </vt:variant>
      <vt:variant>
        <vt:i4>1441855</vt:i4>
      </vt:variant>
      <vt:variant>
        <vt:i4>278</vt:i4>
      </vt:variant>
      <vt:variant>
        <vt:i4>0</vt:i4>
      </vt:variant>
      <vt:variant>
        <vt:i4>5</vt:i4>
      </vt:variant>
      <vt:variant>
        <vt:lpwstr/>
      </vt:variant>
      <vt:variant>
        <vt:lpwstr>_Toc291855956</vt:lpwstr>
      </vt:variant>
      <vt:variant>
        <vt:i4>1441855</vt:i4>
      </vt:variant>
      <vt:variant>
        <vt:i4>272</vt:i4>
      </vt:variant>
      <vt:variant>
        <vt:i4>0</vt:i4>
      </vt:variant>
      <vt:variant>
        <vt:i4>5</vt:i4>
      </vt:variant>
      <vt:variant>
        <vt:lpwstr/>
      </vt:variant>
      <vt:variant>
        <vt:lpwstr>_Toc291855955</vt:lpwstr>
      </vt:variant>
      <vt:variant>
        <vt:i4>1441855</vt:i4>
      </vt:variant>
      <vt:variant>
        <vt:i4>266</vt:i4>
      </vt:variant>
      <vt:variant>
        <vt:i4>0</vt:i4>
      </vt:variant>
      <vt:variant>
        <vt:i4>5</vt:i4>
      </vt:variant>
      <vt:variant>
        <vt:lpwstr/>
      </vt:variant>
      <vt:variant>
        <vt:lpwstr>_Toc291855954</vt:lpwstr>
      </vt:variant>
      <vt:variant>
        <vt:i4>1441855</vt:i4>
      </vt:variant>
      <vt:variant>
        <vt:i4>260</vt:i4>
      </vt:variant>
      <vt:variant>
        <vt:i4>0</vt:i4>
      </vt:variant>
      <vt:variant>
        <vt:i4>5</vt:i4>
      </vt:variant>
      <vt:variant>
        <vt:lpwstr/>
      </vt:variant>
      <vt:variant>
        <vt:lpwstr>_Toc291855953</vt:lpwstr>
      </vt:variant>
      <vt:variant>
        <vt:i4>1441855</vt:i4>
      </vt:variant>
      <vt:variant>
        <vt:i4>254</vt:i4>
      </vt:variant>
      <vt:variant>
        <vt:i4>0</vt:i4>
      </vt:variant>
      <vt:variant>
        <vt:i4>5</vt:i4>
      </vt:variant>
      <vt:variant>
        <vt:lpwstr/>
      </vt:variant>
      <vt:variant>
        <vt:lpwstr>_Toc291855952</vt:lpwstr>
      </vt:variant>
      <vt:variant>
        <vt:i4>1441855</vt:i4>
      </vt:variant>
      <vt:variant>
        <vt:i4>248</vt:i4>
      </vt:variant>
      <vt:variant>
        <vt:i4>0</vt:i4>
      </vt:variant>
      <vt:variant>
        <vt:i4>5</vt:i4>
      </vt:variant>
      <vt:variant>
        <vt:lpwstr/>
      </vt:variant>
      <vt:variant>
        <vt:lpwstr>_Toc291855951</vt:lpwstr>
      </vt:variant>
      <vt:variant>
        <vt:i4>1441855</vt:i4>
      </vt:variant>
      <vt:variant>
        <vt:i4>242</vt:i4>
      </vt:variant>
      <vt:variant>
        <vt:i4>0</vt:i4>
      </vt:variant>
      <vt:variant>
        <vt:i4>5</vt:i4>
      </vt:variant>
      <vt:variant>
        <vt:lpwstr/>
      </vt:variant>
      <vt:variant>
        <vt:lpwstr>_Toc291855950</vt:lpwstr>
      </vt:variant>
      <vt:variant>
        <vt:i4>1507391</vt:i4>
      </vt:variant>
      <vt:variant>
        <vt:i4>236</vt:i4>
      </vt:variant>
      <vt:variant>
        <vt:i4>0</vt:i4>
      </vt:variant>
      <vt:variant>
        <vt:i4>5</vt:i4>
      </vt:variant>
      <vt:variant>
        <vt:lpwstr/>
      </vt:variant>
      <vt:variant>
        <vt:lpwstr>_Toc291855949</vt:lpwstr>
      </vt:variant>
      <vt:variant>
        <vt:i4>1507391</vt:i4>
      </vt:variant>
      <vt:variant>
        <vt:i4>230</vt:i4>
      </vt:variant>
      <vt:variant>
        <vt:i4>0</vt:i4>
      </vt:variant>
      <vt:variant>
        <vt:i4>5</vt:i4>
      </vt:variant>
      <vt:variant>
        <vt:lpwstr/>
      </vt:variant>
      <vt:variant>
        <vt:lpwstr>_Toc291855948</vt:lpwstr>
      </vt:variant>
      <vt:variant>
        <vt:i4>1507391</vt:i4>
      </vt:variant>
      <vt:variant>
        <vt:i4>224</vt:i4>
      </vt:variant>
      <vt:variant>
        <vt:i4>0</vt:i4>
      </vt:variant>
      <vt:variant>
        <vt:i4>5</vt:i4>
      </vt:variant>
      <vt:variant>
        <vt:lpwstr/>
      </vt:variant>
      <vt:variant>
        <vt:lpwstr>_Toc291855947</vt:lpwstr>
      </vt:variant>
      <vt:variant>
        <vt:i4>1507391</vt:i4>
      </vt:variant>
      <vt:variant>
        <vt:i4>218</vt:i4>
      </vt:variant>
      <vt:variant>
        <vt:i4>0</vt:i4>
      </vt:variant>
      <vt:variant>
        <vt:i4>5</vt:i4>
      </vt:variant>
      <vt:variant>
        <vt:lpwstr/>
      </vt:variant>
      <vt:variant>
        <vt:lpwstr>_Toc291855946</vt:lpwstr>
      </vt:variant>
      <vt:variant>
        <vt:i4>1507391</vt:i4>
      </vt:variant>
      <vt:variant>
        <vt:i4>212</vt:i4>
      </vt:variant>
      <vt:variant>
        <vt:i4>0</vt:i4>
      </vt:variant>
      <vt:variant>
        <vt:i4>5</vt:i4>
      </vt:variant>
      <vt:variant>
        <vt:lpwstr/>
      </vt:variant>
      <vt:variant>
        <vt:lpwstr>_Toc291855945</vt:lpwstr>
      </vt:variant>
      <vt:variant>
        <vt:i4>1507391</vt:i4>
      </vt:variant>
      <vt:variant>
        <vt:i4>206</vt:i4>
      </vt:variant>
      <vt:variant>
        <vt:i4>0</vt:i4>
      </vt:variant>
      <vt:variant>
        <vt:i4>5</vt:i4>
      </vt:variant>
      <vt:variant>
        <vt:lpwstr/>
      </vt:variant>
      <vt:variant>
        <vt:lpwstr>_Toc291855944</vt:lpwstr>
      </vt:variant>
      <vt:variant>
        <vt:i4>1507391</vt:i4>
      </vt:variant>
      <vt:variant>
        <vt:i4>200</vt:i4>
      </vt:variant>
      <vt:variant>
        <vt:i4>0</vt:i4>
      </vt:variant>
      <vt:variant>
        <vt:i4>5</vt:i4>
      </vt:variant>
      <vt:variant>
        <vt:lpwstr/>
      </vt:variant>
      <vt:variant>
        <vt:lpwstr>_Toc291855943</vt:lpwstr>
      </vt:variant>
      <vt:variant>
        <vt:i4>1507391</vt:i4>
      </vt:variant>
      <vt:variant>
        <vt:i4>194</vt:i4>
      </vt:variant>
      <vt:variant>
        <vt:i4>0</vt:i4>
      </vt:variant>
      <vt:variant>
        <vt:i4>5</vt:i4>
      </vt:variant>
      <vt:variant>
        <vt:lpwstr/>
      </vt:variant>
      <vt:variant>
        <vt:lpwstr>_Toc291855942</vt:lpwstr>
      </vt:variant>
      <vt:variant>
        <vt:i4>1507391</vt:i4>
      </vt:variant>
      <vt:variant>
        <vt:i4>188</vt:i4>
      </vt:variant>
      <vt:variant>
        <vt:i4>0</vt:i4>
      </vt:variant>
      <vt:variant>
        <vt:i4>5</vt:i4>
      </vt:variant>
      <vt:variant>
        <vt:lpwstr/>
      </vt:variant>
      <vt:variant>
        <vt:lpwstr>_Toc291855941</vt:lpwstr>
      </vt:variant>
      <vt:variant>
        <vt:i4>1507391</vt:i4>
      </vt:variant>
      <vt:variant>
        <vt:i4>182</vt:i4>
      </vt:variant>
      <vt:variant>
        <vt:i4>0</vt:i4>
      </vt:variant>
      <vt:variant>
        <vt:i4>5</vt:i4>
      </vt:variant>
      <vt:variant>
        <vt:lpwstr/>
      </vt:variant>
      <vt:variant>
        <vt:lpwstr>_Toc291855940</vt:lpwstr>
      </vt:variant>
      <vt:variant>
        <vt:i4>1048639</vt:i4>
      </vt:variant>
      <vt:variant>
        <vt:i4>176</vt:i4>
      </vt:variant>
      <vt:variant>
        <vt:i4>0</vt:i4>
      </vt:variant>
      <vt:variant>
        <vt:i4>5</vt:i4>
      </vt:variant>
      <vt:variant>
        <vt:lpwstr/>
      </vt:variant>
      <vt:variant>
        <vt:lpwstr>_Toc291855939</vt:lpwstr>
      </vt:variant>
      <vt:variant>
        <vt:i4>1048639</vt:i4>
      </vt:variant>
      <vt:variant>
        <vt:i4>170</vt:i4>
      </vt:variant>
      <vt:variant>
        <vt:i4>0</vt:i4>
      </vt:variant>
      <vt:variant>
        <vt:i4>5</vt:i4>
      </vt:variant>
      <vt:variant>
        <vt:lpwstr/>
      </vt:variant>
      <vt:variant>
        <vt:lpwstr>_Toc291855938</vt:lpwstr>
      </vt:variant>
      <vt:variant>
        <vt:i4>1048639</vt:i4>
      </vt:variant>
      <vt:variant>
        <vt:i4>164</vt:i4>
      </vt:variant>
      <vt:variant>
        <vt:i4>0</vt:i4>
      </vt:variant>
      <vt:variant>
        <vt:i4>5</vt:i4>
      </vt:variant>
      <vt:variant>
        <vt:lpwstr/>
      </vt:variant>
      <vt:variant>
        <vt:lpwstr>_Toc291855937</vt:lpwstr>
      </vt:variant>
      <vt:variant>
        <vt:i4>1048639</vt:i4>
      </vt:variant>
      <vt:variant>
        <vt:i4>158</vt:i4>
      </vt:variant>
      <vt:variant>
        <vt:i4>0</vt:i4>
      </vt:variant>
      <vt:variant>
        <vt:i4>5</vt:i4>
      </vt:variant>
      <vt:variant>
        <vt:lpwstr/>
      </vt:variant>
      <vt:variant>
        <vt:lpwstr>_Toc291855936</vt:lpwstr>
      </vt:variant>
      <vt:variant>
        <vt:i4>1048639</vt:i4>
      </vt:variant>
      <vt:variant>
        <vt:i4>152</vt:i4>
      </vt:variant>
      <vt:variant>
        <vt:i4>0</vt:i4>
      </vt:variant>
      <vt:variant>
        <vt:i4>5</vt:i4>
      </vt:variant>
      <vt:variant>
        <vt:lpwstr/>
      </vt:variant>
      <vt:variant>
        <vt:lpwstr>_Toc291855935</vt:lpwstr>
      </vt:variant>
      <vt:variant>
        <vt:i4>1048639</vt:i4>
      </vt:variant>
      <vt:variant>
        <vt:i4>146</vt:i4>
      </vt:variant>
      <vt:variant>
        <vt:i4>0</vt:i4>
      </vt:variant>
      <vt:variant>
        <vt:i4>5</vt:i4>
      </vt:variant>
      <vt:variant>
        <vt:lpwstr/>
      </vt:variant>
      <vt:variant>
        <vt:lpwstr>_Toc291855934</vt:lpwstr>
      </vt:variant>
      <vt:variant>
        <vt:i4>1048639</vt:i4>
      </vt:variant>
      <vt:variant>
        <vt:i4>140</vt:i4>
      </vt:variant>
      <vt:variant>
        <vt:i4>0</vt:i4>
      </vt:variant>
      <vt:variant>
        <vt:i4>5</vt:i4>
      </vt:variant>
      <vt:variant>
        <vt:lpwstr/>
      </vt:variant>
      <vt:variant>
        <vt:lpwstr>_Toc291855933</vt:lpwstr>
      </vt:variant>
      <vt:variant>
        <vt:i4>1048639</vt:i4>
      </vt:variant>
      <vt:variant>
        <vt:i4>134</vt:i4>
      </vt:variant>
      <vt:variant>
        <vt:i4>0</vt:i4>
      </vt:variant>
      <vt:variant>
        <vt:i4>5</vt:i4>
      </vt:variant>
      <vt:variant>
        <vt:lpwstr/>
      </vt:variant>
      <vt:variant>
        <vt:lpwstr>_Toc291855932</vt:lpwstr>
      </vt:variant>
      <vt:variant>
        <vt:i4>1048639</vt:i4>
      </vt:variant>
      <vt:variant>
        <vt:i4>128</vt:i4>
      </vt:variant>
      <vt:variant>
        <vt:i4>0</vt:i4>
      </vt:variant>
      <vt:variant>
        <vt:i4>5</vt:i4>
      </vt:variant>
      <vt:variant>
        <vt:lpwstr/>
      </vt:variant>
      <vt:variant>
        <vt:lpwstr>_Toc291855931</vt:lpwstr>
      </vt:variant>
      <vt:variant>
        <vt:i4>1048639</vt:i4>
      </vt:variant>
      <vt:variant>
        <vt:i4>122</vt:i4>
      </vt:variant>
      <vt:variant>
        <vt:i4>0</vt:i4>
      </vt:variant>
      <vt:variant>
        <vt:i4>5</vt:i4>
      </vt:variant>
      <vt:variant>
        <vt:lpwstr/>
      </vt:variant>
      <vt:variant>
        <vt:lpwstr>_Toc291855930</vt:lpwstr>
      </vt:variant>
      <vt:variant>
        <vt:i4>1114175</vt:i4>
      </vt:variant>
      <vt:variant>
        <vt:i4>116</vt:i4>
      </vt:variant>
      <vt:variant>
        <vt:i4>0</vt:i4>
      </vt:variant>
      <vt:variant>
        <vt:i4>5</vt:i4>
      </vt:variant>
      <vt:variant>
        <vt:lpwstr/>
      </vt:variant>
      <vt:variant>
        <vt:lpwstr>_Toc291855929</vt:lpwstr>
      </vt:variant>
      <vt:variant>
        <vt:i4>1114175</vt:i4>
      </vt:variant>
      <vt:variant>
        <vt:i4>110</vt:i4>
      </vt:variant>
      <vt:variant>
        <vt:i4>0</vt:i4>
      </vt:variant>
      <vt:variant>
        <vt:i4>5</vt:i4>
      </vt:variant>
      <vt:variant>
        <vt:lpwstr/>
      </vt:variant>
      <vt:variant>
        <vt:lpwstr>_Toc291855928</vt:lpwstr>
      </vt:variant>
      <vt:variant>
        <vt:i4>1114175</vt:i4>
      </vt:variant>
      <vt:variant>
        <vt:i4>104</vt:i4>
      </vt:variant>
      <vt:variant>
        <vt:i4>0</vt:i4>
      </vt:variant>
      <vt:variant>
        <vt:i4>5</vt:i4>
      </vt:variant>
      <vt:variant>
        <vt:lpwstr/>
      </vt:variant>
      <vt:variant>
        <vt:lpwstr>_Toc291855927</vt:lpwstr>
      </vt:variant>
      <vt:variant>
        <vt:i4>1114175</vt:i4>
      </vt:variant>
      <vt:variant>
        <vt:i4>98</vt:i4>
      </vt:variant>
      <vt:variant>
        <vt:i4>0</vt:i4>
      </vt:variant>
      <vt:variant>
        <vt:i4>5</vt:i4>
      </vt:variant>
      <vt:variant>
        <vt:lpwstr/>
      </vt:variant>
      <vt:variant>
        <vt:lpwstr>_Toc291855926</vt:lpwstr>
      </vt:variant>
      <vt:variant>
        <vt:i4>1114175</vt:i4>
      </vt:variant>
      <vt:variant>
        <vt:i4>92</vt:i4>
      </vt:variant>
      <vt:variant>
        <vt:i4>0</vt:i4>
      </vt:variant>
      <vt:variant>
        <vt:i4>5</vt:i4>
      </vt:variant>
      <vt:variant>
        <vt:lpwstr/>
      </vt:variant>
      <vt:variant>
        <vt:lpwstr>_Toc291855925</vt:lpwstr>
      </vt:variant>
      <vt:variant>
        <vt:i4>1114175</vt:i4>
      </vt:variant>
      <vt:variant>
        <vt:i4>86</vt:i4>
      </vt:variant>
      <vt:variant>
        <vt:i4>0</vt:i4>
      </vt:variant>
      <vt:variant>
        <vt:i4>5</vt:i4>
      </vt:variant>
      <vt:variant>
        <vt:lpwstr/>
      </vt:variant>
      <vt:variant>
        <vt:lpwstr>_Toc291855924</vt:lpwstr>
      </vt:variant>
      <vt:variant>
        <vt:i4>1114175</vt:i4>
      </vt:variant>
      <vt:variant>
        <vt:i4>80</vt:i4>
      </vt:variant>
      <vt:variant>
        <vt:i4>0</vt:i4>
      </vt:variant>
      <vt:variant>
        <vt:i4>5</vt:i4>
      </vt:variant>
      <vt:variant>
        <vt:lpwstr/>
      </vt:variant>
      <vt:variant>
        <vt:lpwstr>_Toc291855923</vt:lpwstr>
      </vt:variant>
      <vt:variant>
        <vt:i4>1114175</vt:i4>
      </vt:variant>
      <vt:variant>
        <vt:i4>74</vt:i4>
      </vt:variant>
      <vt:variant>
        <vt:i4>0</vt:i4>
      </vt:variant>
      <vt:variant>
        <vt:i4>5</vt:i4>
      </vt:variant>
      <vt:variant>
        <vt:lpwstr/>
      </vt:variant>
      <vt:variant>
        <vt:lpwstr>_Toc291855922</vt:lpwstr>
      </vt:variant>
      <vt:variant>
        <vt:i4>1114175</vt:i4>
      </vt:variant>
      <vt:variant>
        <vt:i4>68</vt:i4>
      </vt:variant>
      <vt:variant>
        <vt:i4>0</vt:i4>
      </vt:variant>
      <vt:variant>
        <vt:i4>5</vt:i4>
      </vt:variant>
      <vt:variant>
        <vt:lpwstr/>
      </vt:variant>
      <vt:variant>
        <vt:lpwstr>_Toc291855921</vt:lpwstr>
      </vt:variant>
      <vt:variant>
        <vt:i4>1114175</vt:i4>
      </vt:variant>
      <vt:variant>
        <vt:i4>62</vt:i4>
      </vt:variant>
      <vt:variant>
        <vt:i4>0</vt:i4>
      </vt:variant>
      <vt:variant>
        <vt:i4>5</vt:i4>
      </vt:variant>
      <vt:variant>
        <vt:lpwstr/>
      </vt:variant>
      <vt:variant>
        <vt:lpwstr>_Toc291855920</vt:lpwstr>
      </vt:variant>
      <vt:variant>
        <vt:i4>1179711</vt:i4>
      </vt:variant>
      <vt:variant>
        <vt:i4>56</vt:i4>
      </vt:variant>
      <vt:variant>
        <vt:i4>0</vt:i4>
      </vt:variant>
      <vt:variant>
        <vt:i4>5</vt:i4>
      </vt:variant>
      <vt:variant>
        <vt:lpwstr/>
      </vt:variant>
      <vt:variant>
        <vt:lpwstr>_Toc291855919</vt:lpwstr>
      </vt:variant>
      <vt:variant>
        <vt:i4>1179711</vt:i4>
      </vt:variant>
      <vt:variant>
        <vt:i4>50</vt:i4>
      </vt:variant>
      <vt:variant>
        <vt:i4>0</vt:i4>
      </vt:variant>
      <vt:variant>
        <vt:i4>5</vt:i4>
      </vt:variant>
      <vt:variant>
        <vt:lpwstr/>
      </vt:variant>
      <vt:variant>
        <vt:lpwstr>_Toc291855918</vt:lpwstr>
      </vt:variant>
      <vt:variant>
        <vt:i4>1179711</vt:i4>
      </vt:variant>
      <vt:variant>
        <vt:i4>44</vt:i4>
      </vt:variant>
      <vt:variant>
        <vt:i4>0</vt:i4>
      </vt:variant>
      <vt:variant>
        <vt:i4>5</vt:i4>
      </vt:variant>
      <vt:variant>
        <vt:lpwstr/>
      </vt:variant>
      <vt:variant>
        <vt:lpwstr>_Toc291855917</vt:lpwstr>
      </vt:variant>
      <vt:variant>
        <vt:i4>1179711</vt:i4>
      </vt:variant>
      <vt:variant>
        <vt:i4>38</vt:i4>
      </vt:variant>
      <vt:variant>
        <vt:i4>0</vt:i4>
      </vt:variant>
      <vt:variant>
        <vt:i4>5</vt:i4>
      </vt:variant>
      <vt:variant>
        <vt:lpwstr/>
      </vt:variant>
      <vt:variant>
        <vt:lpwstr>_Toc291855916</vt:lpwstr>
      </vt:variant>
      <vt:variant>
        <vt:i4>1179711</vt:i4>
      </vt:variant>
      <vt:variant>
        <vt:i4>32</vt:i4>
      </vt:variant>
      <vt:variant>
        <vt:i4>0</vt:i4>
      </vt:variant>
      <vt:variant>
        <vt:i4>5</vt:i4>
      </vt:variant>
      <vt:variant>
        <vt:lpwstr/>
      </vt:variant>
      <vt:variant>
        <vt:lpwstr>_Toc291855915</vt:lpwstr>
      </vt:variant>
      <vt:variant>
        <vt:i4>1179711</vt:i4>
      </vt:variant>
      <vt:variant>
        <vt:i4>26</vt:i4>
      </vt:variant>
      <vt:variant>
        <vt:i4>0</vt:i4>
      </vt:variant>
      <vt:variant>
        <vt:i4>5</vt:i4>
      </vt:variant>
      <vt:variant>
        <vt:lpwstr/>
      </vt:variant>
      <vt:variant>
        <vt:lpwstr>_Toc291855914</vt:lpwstr>
      </vt:variant>
      <vt:variant>
        <vt:i4>1179711</vt:i4>
      </vt:variant>
      <vt:variant>
        <vt:i4>20</vt:i4>
      </vt:variant>
      <vt:variant>
        <vt:i4>0</vt:i4>
      </vt:variant>
      <vt:variant>
        <vt:i4>5</vt:i4>
      </vt:variant>
      <vt:variant>
        <vt:lpwstr/>
      </vt:variant>
      <vt:variant>
        <vt:lpwstr>_Toc291855913</vt:lpwstr>
      </vt:variant>
      <vt:variant>
        <vt:i4>1179711</vt:i4>
      </vt:variant>
      <vt:variant>
        <vt:i4>14</vt:i4>
      </vt:variant>
      <vt:variant>
        <vt:i4>0</vt:i4>
      </vt:variant>
      <vt:variant>
        <vt:i4>5</vt:i4>
      </vt:variant>
      <vt:variant>
        <vt:lpwstr/>
      </vt:variant>
      <vt:variant>
        <vt:lpwstr>_Toc291855912</vt:lpwstr>
      </vt:variant>
      <vt:variant>
        <vt:i4>1179711</vt:i4>
      </vt:variant>
      <vt:variant>
        <vt:i4>8</vt:i4>
      </vt:variant>
      <vt:variant>
        <vt:i4>0</vt:i4>
      </vt:variant>
      <vt:variant>
        <vt:i4>5</vt:i4>
      </vt:variant>
      <vt:variant>
        <vt:lpwstr/>
      </vt:variant>
      <vt:variant>
        <vt:lpwstr>_Toc291855911</vt:lpwstr>
      </vt:variant>
      <vt:variant>
        <vt:i4>1179711</vt:i4>
      </vt:variant>
      <vt:variant>
        <vt:i4>2</vt:i4>
      </vt:variant>
      <vt:variant>
        <vt:i4>0</vt:i4>
      </vt:variant>
      <vt:variant>
        <vt:i4>5</vt:i4>
      </vt:variant>
      <vt:variant>
        <vt:lpwstr/>
      </vt:variant>
      <vt:variant>
        <vt:lpwstr>_Toc291855910</vt:lpwstr>
      </vt:variant>
      <vt:variant>
        <vt:i4>7209006</vt:i4>
      </vt:variant>
      <vt:variant>
        <vt:i4>-1</vt:i4>
      </vt:variant>
      <vt:variant>
        <vt:i4>1026</vt:i4>
      </vt:variant>
      <vt:variant>
        <vt:i4>1</vt:i4>
      </vt:variant>
      <vt:variant>
        <vt:lpwstr>http://img5.pcpop.com/ProductImages/320x240/0/574/000574893.jpg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软件概要设计说明书模板</dc:title>
  <dc:subject/>
  <dc:creator>mawenfeng</dc:creator>
  <cp:keywords/>
  <dc:description/>
  <cp:lastModifiedBy>李欣</cp:lastModifiedBy>
  <cp:revision>2</cp:revision>
  <cp:lastPrinted>1899-12-30T00:00:00Z</cp:lastPrinted>
  <dcterms:created xsi:type="dcterms:W3CDTF">2016-09-16T12:47:00Z</dcterms:created>
  <dcterms:modified xsi:type="dcterms:W3CDTF">2016-09-16T12:47:00Z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